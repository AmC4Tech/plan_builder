
<file path=[Content_Types].xml><?xml version="1.0" encoding="utf-8"?>
<Types xmlns="http://schemas.openxmlformats.org/package/2006/content-types">
  <Default Extension="vsd" ContentType="application/vnd.visio"/>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3893A7" w14:textId="77777777" w:rsidR="00DF6998" w:rsidRPr="005074B0" w:rsidRDefault="00DF6998" w:rsidP="00DF6998">
      <w:pPr>
        <w:ind w:firstLine="420"/>
      </w:pPr>
    </w:p>
    <w:p w14:paraId="0A85664E" w14:textId="77777777" w:rsidR="00DF6998" w:rsidRPr="005074B0" w:rsidRDefault="00DF6998" w:rsidP="00DF6998">
      <w:pPr>
        <w:pStyle w:val="afffffff2"/>
        <w:adjustRightInd w:val="0"/>
        <w:snapToGrid w:val="0"/>
        <w:spacing w:line="360" w:lineRule="auto"/>
        <w:ind w:firstLineChars="0" w:firstLine="0"/>
      </w:pPr>
    </w:p>
    <w:p w14:paraId="18AF60A1" w14:textId="6A7D22A8" w:rsidR="00814E31" w:rsidRPr="005074B0" w:rsidRDefault="00542FF9" w:rsidP="00814E31">
      <w:pPr>
        <w:pStyle w:val="afffffff2"/>
        <w:adjustRightInd w:val="0"/>
        <w:snapToGrid w:val="0"/>
        <w:spacing w:line="360" w:lineRule="auto"/>
        <w:ind w:firstLineChars="0" w:firstLine="0"/>
      </w:pPr>
      <w:bookmarkStart w:id="0" w:name="_Hlk495658907"/>
      <w:r>
        <w:rPr>
          <w:rFonts w:hint="eastAsia"/>
        </w:rPr>
        <w:t>X</w:t>
      </w:r>
      <w:r>
        <w:t>X</w:t>
      </w:r>
      <w:r w:rsidR="00814E31">
        <w:t>平台</w:t>
      </w:r>
    </w:p>
    <w:p w14:paraId="1B1AACEC" w14:textId="77777777" w:rsidR="00814E31" w:rsidRPr="005074B0" w:rsidRDefault="00814E31" w:rsidP="00814E31">
      <w:pPr>
        <w:pStyle w:val="afffffff2"/>
        <w:adjustRightInd w:val="0"/>
        <w:snapToGrid w:val="0"/>
        <w:spacing w:line="360" w:lineRule="auto"/>
        <w:ind w:firstLineChars="0" w:firstLine="0"/>
      </w:pPr>
      <w:r w:rsidRPr="005074B0">
        <w:rPr>
          <w:rFonts w:hint="eastAsia"/>
        </w:rPr>
        <w:t>详细设计说明书</w:t>
      </w:r>
    </w:p>
    <w:p w14:paraId="6968A88F" w14:textId="2EAAAA14" w:rsidR="00814E31" w:rsidRPr="00F961A9" w:rsidRDefault="00814E31" w:rsidP="00814E31">
      <w:pPr>
        <w:pStyle w:val="affffff0"/>
        <w:ind w:firstLineChars="0" w:firstLine="0"/>
        <w:rPr>
          <w:szCs w:val="44"/>
        </w:rPr>
      </w:pPr>
      <w:r w:rsidRPr="00F961A9">
        <w:rPr>
          <w:szCs w:val="44"/>
        </w:rPr>
        <w:t>(</w:t>
      </w:r>
      <w:r w:rsidR="00542FF9">
        <w:rPr>
          <w:rFonts w:hint="eastAsia"/>
          <w:szCs w:val="44"/>
        </w:rPr>
        <w:t>X</w:t>
      </w:r>
      <w:r w:rsidR="00542FF9">
        <w:rPr>
          <w:szCs w:val="44"/>
        </w:rPr>
        <w:t>X</w:t>
      </w:r>
      <w:r w:rsidRPr="00F961A9">
        <w:rPr>
          <w:rFonts w:hint="eastAsia"/>
          <w:szCs w:val="44"/>
        </w:rPr>
        <w:t>分册</w:t>
      </w:r>
      <w:r w:rsidRPr="00F961A9">
        <w:rPr>
          <w:szCs w:val="44"/>
        </w:rPr>
        <w:t>)</w:t>
      </w:r>
    </w:p>
    <w:p w14:paraId="6F175315" w14:textId="77777777" w:rsidR="00814E31" w:rsidRPr="005074B0" w:rsidRDefault="00814E31" w:rsidP="00814E31">
      <w:pPr>
        <w:pStyle w:val="afffffff7"/>
        <w:ind w:firstLine="480"/>
        <w:jc w:val="both"/>
      </w:pPr>
    </w:p>
    <w:p w14:paraId="6CDB445D" w14:textId="77777777" w:rsidR="00814E31" w:rsidRPr="005074B0" w:rsidRDefault="00814E31" w:rsidP="00814E31">
      <w:pPr>
        <w:ind w:firstLine="420"/>
      </w:pPr>
    </w:p>
    <w:p w14:paraId="32DA87D1" w14:textId="77777777" w:rsidR="00814E31" w:rsidRPr="005074B0" w:rsidRDefault="00814E31" w:rsidP="00814E31">
      <w:pPr>
        <w:ind w:firstLine="420"/>
      </w:pPr>
    </w:p>
    <w:p w14:paraId="1C3A1D15" w14:textId="39A5B667" w:rsidR="00814E31" w:rsidRDefault="00AF2637" w:rsidP="00AF2637">
      <w:r>
        <w:rPr>
          <w:rFonts w:hint="eastAsia"/>
        </w:rPr>
        <w:t xml:space="preserve"> </w:t>
      </w:r>
      <w:r>
        <w:t xml:space="preserve">  </w:t>
      </w:r>
    </w:p>
    <w:p w14:paraId="7C7A75A8" w14:textId="77777777" w:rsidR="00814E31" w:rsidRPr="005074B0" w:rsidRDefault="00814E31" w:rsidP="00814E31">
      <w:pPr>
        <w:ind w:firstLine="420"/>
      </w:pPr>
    </w:p>
    <w:bookmarkEnd w:id="0"/>
    <w:p w14:paraId="2D4C5189" w14:textId="69EE6FF0" w:rsidR="00DF6998" w:rsidRPr="005074B0" w:rsidRDefault="00DF6998" w:rsidP="00DF6998">
      <w:pPr>
        <w:pStyle w:val="affffff1"/>
        <w:ind w:firstLineChars="0" w:firstLine="0"/>
        <w:sectPr w:rsidR="00DF6998" w:rsidRPr="005074B0">
          <w:headerReference w:type="even"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p>
    <w:p w14:paraId="63E0C072" w14:textId="77777777" w:rsidR="00DF6998" w:rsidRPr="005074B0" w:rsidRDefault="00DF6998" w:rsidP="00DF6998">
      <w:pPr>
        <w:pStyle w:val="TOC"/>
        <w:numPr>
          <w:ilvl w:val="0"/>
          <w:numId w:val="0"/>
        </w:numPr>
        <w:jc w:val="center"/>
        <w:rPr>
          <w:rFonts w:ascii="黑体" w:eastAsia="黑体" w:hAnsi="黑体"/>
          <w:color w:val="auto"/>
          <w:sz w:val="48"/>
          <w:szCs w:val="48"/>
        </w:rPr>
      </w:pPr>
      <w:r w:rsidRPr="005074B0">
        <w:rPr>
          <w:rFonts w:ascii="黑体" w:eastAsia="黑体" w:hAnsi="黑体" w:hint="eastAsia"/>
          <w:color w:val="auto"/>
          <w:sz w:val="48"/>
          <w:szCs w:val="48"/>
        </w:rPr>
        <w:lastRenderedPageBreak/>
        <w:t>目 录</w:t>
      </w:r>
    </w:p>
    <w:p w14:paraId="4043C0C9" w14:textId="77777777" w:rsidR="00DF6998" w:rsidRPr="005074B0" w:rsidRDefault="00DF6998" w:rsidP="00DF6998">
      <w:pPr>
        <w:ind w:firstLine="420"/>
      </w:pPr>
    </w:p>
    <w:p w14:paraId="0158C99C" w14:textId="13C834AD" w:rsidR="007D08A1" w:rsidRDefault="0017349F">
      <w:pPr>
        <w:pStyle w:val="TOC1"/>
        <w:tabs>
          <w:tab w:val="left" w:pos="840"/>
          <w:tab w:val="right" w:leader="dot" w:pos="8296"/>
        </w:tabs>
        <w:rPr>
          <w:rFonts w:asciiTheme="minorHAnsi" w:eastAsiaTheme="minorEastAsia" w:hAnsiTheme="minorHAnsi" w:cstheme="minorBidi"/>
          <w:noProof/>
          <w:kern w:val="2"/>
          <w:szCs w:val="22"/>
        </w:rPr>
      </w:pPr>
      <w:r w:rsidRPr="005074B0">
        <w:fldChar w:fldCharType="begin"/>
      </w:r>
      <w:r w:rsidR="00DF6998" w:rsidRPr="005074B0">
        <w:instrText xml:space="preserve"> TOC \o "1-3" \h \z \u </w:instrText>
      </w:r>
      <w:r w:rsidRPr="005074B0">
        <w:fldChar w:fldCharType="separate"/>
      </w:r>
      <w:hyperlink w:anchor="_Toc22736715" w:history="1">
        <w:r w:rsidR="007D08A1" w:rsidRPr="00101027">
          <w:rPr>
            <w:rStyle w:val="afd"/>
            <w:noProof/>
          </w:rPr>
          <w:t>第一章</w:t>
        </w:r>
        <w:r w:rsidR="007D08A1">
          <w:rPr>
            <w:rFonts w:asciiTheme="minorHAnsi" w:eastAsiaTheme="minorEastAsia" w:hAnsiTheme="minorHAnsi" w:cstheme="minorBidi"/>
            <w:noProof/>
            <w:kern w:val="2"/>
            <w:szCs w:val="22"/>
          </w:rPr>
          <w:tab/>
        </w:r>
        <w:r w:rsidR="007D08A1" w:rsidRPr="00101027">
          <w:rPr>
            <w:rStyle w:val="afd"/>
            <w:noProof/>
          </w:rPr>
          <w:t>综述</w:t>
        </w:r>
        <w:r w:rsidR="007D08A1">
          <w:rPr>
            <w:noProof/>
            <w:webHidden/>
          </w:rPr>
          <w:tab/>
        </w:r>
        <w:r w:rsidR="007D08A1">
          <w:rPr>
            <w:noProof/>
            <w:webHidden/>
          </w:rPr>
          <w:fldChar w:fldCharType="begin"/>
        </w:r>
        <w:r w:rsidR="007D08A1">
          <w:rPr>
            <w:noProof/>
            <w:webHidden/>
          </w:rPr>
          <w:instrText xml:space="preserve"> PAGEREF _Toc22736715 \h </w:instrText>
        </w:r>
        <w:r w:rsidR="007D08A1">
          <w:rPr>
            <w:noProof/>
            <w:webHidden/>
          </w:rPr>
        </w:r>
        <w:r w:rsidR="007D08A1">
          <w:rPr>
            <w:noProof/>
            <w:webHidden/>
          </w:rPr>
          <w:fldChar w:fldCharType="separate"/>
        </w:r>
        <w:r w:rsidR="007D08A1">
          <w:rPr>
            <w:noProof/>
            <w:webHidden/>
          </w:rPr>
          <w:t>3</w:t>
        </w:r>
        <w:r w:rsidR="007D08A1">
          <w:rPr>
            <w:noProof/>
            <w:webHidden/>
          </w:rPr>
          <w:fldChar w:fldCharType="end"/>
        </w:r>
      </w:hyperlink>
    </w:p>
    <w:p w14:paraId="463B0D3C" w14:textId="1EEAFE6C"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16" w:history="1">
        <w:r w:rsidR="007D08A1" w:rsidRPr="00101027">
          <w:rPr>
            <w:rStyle w:val="afd"/>
            <w:rFonts w:ascii="Consolas" w:hAnsi="Consolas"/>
            <w:noProof/>
          </w:rPr>
          <w:t>1.1</w:t>
        </w:r>
        <w:r w:rsidR="007D08A1">
          <w:rPr>
            <w:rFonts w:asciiTheme="minorHAnsi" w:eastAsiaTheme="minorEastAsia" w:hAnsiTheme="minorHAnsi" w:cstheme="minorBidi"/>
            <w:noProof/>
            <w:kern w:val="2"/>
            <w:szCs w:val="22"/>
          </w:rPr>
          <w:tab/>
        </w:r>
        <w:r w:rsidR="007D08A1" w:rsidRPr="00101027">
          <w:rPr>
            <w:rStyle w:val="afd"/>
            <w:noProof/>
          </w:rPr>
          <w:t>编制目的</w:t>
        </w:r>
        <w:r w:rsidR="007D08A1">
          <w:rPr>
            <w:noProof/>
            <w:webHidden/>
          </w:rPr>
          <w:tab/>
        </w:r>
        <w:r w:rsidR="007D08A1">
          <w:rPr>
            <w:noProof/>
            <w:webHidden/>
          </w:rPr>
          <w:fldChar w:fldCharType="begin"/>
        </w:r>
        <w:r w:rsidR="007D08A1">
          <w:rPr>
            <w:noProof/>
            <w:webHidden/>
          </w:rPr>
          <w:instrText xml:space="preserve"> PAGEREF _Toc22736716 \h </w:instrText>
        </w:r>
        <w:r w:rsidR="007D08A1">
          <w:rPr>
            <w:noProof/>
            <w:webHidden/>
          </w:rPr>
        </w:r>
        <w:r w:rsidR="007D08A1">
          <w:rPr>
            <w:noProof/>
            <w:webHidden/>
          </w:rPr>
          <w:fldChar w:fldCharType="separate"/>
        </w:r>
        <w:r w:rsidR="007D08A1">
          <w:rPr>
            <w:noProof/>
            <w:webHidden/>
          </w:rPr>
          <w:t>3</w:t>
        </w:r>
        <w:r w:rsidR="007D08A1">
          <w:rPr>
            <w:noProof/>
            <w:webHidden/>
          </w:rPr>
          <w:fldChar w:fldCharType="end"/>
        </w:r>
      </w:hyperlink>
    </w:p>
    <w:p w14:paraId="62778D0A" w14:textId="42DF066B"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17" w:history="1">
        <w:r w:rsidR="007D08A1" w:rsidRPr="00101027">
          <w:rPr>
            <w:rStyle w:val="afd"/>
            <w:rFonts w:ascii="Consolas" w:hAnsi="Consolas"/>
            <w:noProof/>
          </w:rPr>
          <w:t>1.2</w:t>
        </w:r>
        <w:r w:rsidR="007D08A1">
          <w:rPr>
            <w:rFonts w:asciiTheme="minorHAnsi" w:eastAsiaTheme="minorEastAsia" w:hAnsiTheme="minorHAnsi" w:cstheme="minorBidi"/>
            <w:noProof/>
            <w:kern w:val="2"/>
            <w:szCs w:val="22"/>
          </w:rPr>
          <w:tab/>
        </w:r>
        <w:r w:rsidR="007D08A1" w:rsidRPr="00101027">
          <w:rPr>
            <w:rStyle w:val="afd"/>
            <w:noProof/>
          </w:rPr>
          <w:t>适用范围</w:t>
        </w:r>
        <w:r w:rsidR="007D08A1">
          <w:rPr>
            <w:noProof/>
            <w:webHidden/>
          </w:rPr>
          <w:tab/>
        </w:r>
        <w:r w:rsidR="007D08A1">
          <w:rPr>
            <w:noProof/>
            <w:webHidden/>
          </w:rPr>
          <w:fldChar w:fldCharType="begin"/>
        </w:r>
        <w:r w:rsidR="007D08A1">
          <w:rPr>
            <w:noProof/>
            <w:webHidden/>
          </w:rPr>
          <w:instrText xml:space="preserve"> PAGEREF _Toc22736717 \h </w:instrText>
        </w:r>
        <w:r w:rsidR="007D08A1">
          <w:rPr>
            <w:noProof/>
            <w:webHidden/>
          </w:rPr>
        </w:r>
        <w:r w:rsidR="007D08A1">
          <w:rPr>
            <w:noProof/>
            <w:webHidden/>
          </w:rPr>
          <w:fldChar w:fldCharType="separate"/>
        </w:r>
        <w:r w:rsidR="007D08A1">
          <w:rPr>
            <w:noProof/>
            <w:webHidden/>
          </w:rPr>
          <w:t>3</w:t>
        </w:r>
        <w:r w:rsidR="007D08A1">
          <w:rPr>
            <w:noProof/>
            <w:webHidden/>
          </w:rPr>
          <w:fldChar w:fldCharType="end"/>
        </w:r>
      </w:hyperlink>
    </w:p>
    <w:p w14:paraId="1F6AA090" w14:textId="38CF0CEB"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18" w:history="1">
        <w:r w:rsidR="007D08A1" w:rsidRPr="00101027">
          <w:rPr>
            <w:rStyle w:val="afd"/>
            <w:rFonts w:ascii="Consolas" w:hAnsi="Consolas"/>
            <w:noProof/>
          </w:rPr>
          <w:t>1.3</w:t>
        </w:r>
        <w:r w:rsidR="007D08A1">
          <w:rPr>
            <w:rFonts w:asciiTheme="minorHAnsi" w:eastAsiaTheme="minorEastAsia" w:hAnsiTheme="minorHAnsi" w:cstheme="minorBidi"/>
            <w:noProof/>
            <w:kern w:val="2"/>
            <w:szCs w:val="22"/>
          </w:rPr>
          <w:tab/>
        </w:r>
        <w:r w:rsidR="007D08A1" w:rsidRPr="00101027">
          <w:rPr>
            <w:rStyle w:val="afd"/>
            <w:noProof/>
          </w:rPr>
          <w:t>规范性引用资料</w:t>
        </w:r>
        <w:r w:rsidR="007D08A1">
          <w:rPr>
            <w:noProof/>
            <w:webHidden/>
          </w:rPr>
          <w:tab/>
        </w:r>
        <w:r w:rsidR="007D08A1">
          <w:rPr>
            <w:noProof/>
            <w:webHidden/>
          </w:rPr>
          <w:fldChar w:fldCharType="begin"/>
        </w:r>
        <w:r w:rsidR="007D08A1">
          <w:rPr>
            <w:noProof/>
            <w:webHidden/>
          </w:rPr>
          <w:instrText xml:space="preserve"> PAGEREF _Toc22736718 \h </w:instrText>
        </w:r>
        <w:r w:rsidR="007D08A1">
          <w:rPr>
            <w:noProof/>
            <w:webHidden/>
          </w:rPr>
        </w:r>
        <w:r w:rsidR="007D08A1">
          <w:rPr>
            <w:noProof/>
            <w:webHidden/>
          </w:rPr>
          <w:fldChar w:fldCharType="separate"/>
        </w:r>
        <w:r w:rsidR="007D08A1">
          <w:rPr>
            <w:noProof/>
            <w:webHidden/>
          </w:rPr>
          <w:t>3</w:t>
        </w:r>
        <w:r w:rsidR="007D08A1">
          <w:rPr>
            <w:noProof/>
            <w:webHidden/>
          </w:rPr>
          <w:fldChar w:fldCharType="end"/>
        </w:r>
      </w:hyperlink>
    </w:p>
    <w:p w14:paraId="589E6550" w14:textId="3C289EA2"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19" w:history="1">
        <w:r w:rsidR="007D08A1" w:rsidRPr="00101027">
          <w:rPr>
            <w:rStyle w:val="afd"/>
            <w:rFonts w:ascii="Consolas" w:eastAsia="黑体" w:hAnsi="Consolas" w:cs="Consolas"/>
            <w:noProof/>
          </w:rPr>
          <w:t>1.3.1</w:t>
        </w:r>
        <w:r w:rsidR="007D08A1">
          <w:rPr>
            <w:rFonts w:asciiTheme="minorHAnsi" w:eastAsiaTheme="minorEastAsia" w:hAnsiTheme="minorHAnsi" w:cstheme="minorBidi"/>
            <w:noProof/>
            <w:kern w:val="2"/>
            <w:szCs w:val="22"/>
          </w:rPr>
          <w:tab/>
        </w:r>
        <w:r w:rsidR="007D08A1" w:rsidRPr="00101027">
          <w:rPr>
            <w:rStyle w:val="afd"/>
            <w:noProof/>
          </w:rPr>
          <w:t>管理制度</w:t>
        </w:r>
        <w:r w:rsidR="007D08A1">
          <w:rPr>
            <w:noProof/>
            <w:webHidden/>
          </w:rPr>
          <w:tab/>
        </w:r>
        <w:r w:rsidR="007D08A1">
          <w:rPr>
            <w:noProof/>
            <w:webHidden/>
          </w:rPr>
          <w:fldChar w:fldCharType="begin"/>
        </w:r>
        <w:r w:rsidR="007D08A1">
          <w:rPr>
            <w:noProof/>
            <w:webHidden/>
          </w:rPr>
          <w:instrText xml:space="preserve"> PAGEREF _Toc22736719 \h </w:instrText>
        </w:r>
        <w:r w:rsidR="007D08A1">
          <w:rPr>
            <w:noProof/>
            <w:webHidden/>
          </w:rPr>
        </w:r>
        <w:r w:rsidR="007D08A1">
          <w:rPr>
            <w:noProof/>
            <w:webHidden/>
          </w:rPr>
          <w:fldChar w:fldCharType="separate"/>
        </w:r>
        <w:r w:rsidR="007D08A1">
          <w:rPr>
            <w:noProof/>
            <w:webHidden/>
          </w:rPr>
          <w:t>3</w:t>
        </w:r>
        <w:r w:rsidR="007D08A1">
          <w:rPr>
            <w:noProof/>
            <w:webHidden/>
          </w:rPr>
          <w:fldChar w:fldCharType="end"/>
        </w:r>
      </w:hyperlink>
    </w:p>
    <w:p w14:paraId="4FA1A652" w14:textId="74FBB863"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20" w:history="1">
        <w:r w:rsidR="007D08A1" w:rsidRPr="00101027">
          <w:rPr>
            <w:rStyle w:val="afd"/>
            <w:rFonts w:ascii="Consolas" w:eastAsia="黑体" w:hAnsi="Consolas" w:cs="Consolas"/>
            <w:noProof/>
          </w:rPr>
          <w:t>1.3.2</w:t>
        </w:r>
        <w:r w:rsidR="007D08A1">
          <w:rPr>
            <w:rFonts w:asciiTheme="minorHAnsi" w:eastAsiaTheme="minorEastAsia" w:hAnsiTheme="minorHAnsi" w:cstheme="minorBidi"/>
            <w:noProof/>
            <w:kern w:val="2"/>
            <w:szCs w:val="22"/>
          </w:rPr>
          <w:tab/>
        </w:r>
        <w:r w:rsidR="007D08A1" w:rsidRPr="00101027">
          <w:rPr>
            <w:rStyle w:val="afd"/>
            <w:noProof/>
          </w:rPr>
          <w:t>技术标准</w:t>
        </w:r>
        <w:r w:rsidR="007D08A1">
          <w:rPr>
            <w:noProof/>
            <w:webHidden/>
          </w:rPr>
          <w:tab/>
        </w:r>
        <w:r w:rsidR="007D08A1">
          <w:rPr>
            <w:noProof/>
            <w:webHidden/>
          </w:rPr>
          <w:fldChar w:fldCharType="begin"/>
        </w:r>
        <w:r w:rsidR="007D08A1">
          <w:rPr>
            <w:noProof/>
            <w:webHidden/>
          </w:rPr>
          <w:instrText xml:space="preserve"> PAGEREF _Toc22736720 \h </w:instrText>
        </w:r>
        <w:r w:rsidR="007D08A1">
          <w:rPr>
            <w:noProof/>
            <w:webHidden/>
          </w:rPr>
        </w:r>
        <w:r w:rsidR="007D08A1">
          <w:rPr>
            <w:noProof/>
            <w:webHidden/>
          </w:rPr>
          <w:fldChar w:fldCharType="separate"/>
        </w:r>
        <w:r w:rsidR="007D08A1">
          <w:rPr>
            <w:noProof/>
            <w:webHidden/>
          </w:rPr>
          <w:t>3</w:t>
        </w:r>
        <w:r w:rsidR="007D08A1">
          <w:rPr>
            <w:noProof/>
            <w:webHidden/>
          </w:rPr>
          <w:fldChar w:fldCharType="end"/>
        </w:r>
      </w:hyperlink>
    </w:p>
    <w:p w14:paraId="07768616" w14:textId="5918CDE3"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21" w:history="1">
        <w:r w:rsidR="007D08A1" w:rsidRPr="00101027">
          <w:rPr>
            <w:rStyle w:val="afd"/>
            <w:rFonts w:ascii="Consolas" w:eastAsia="黑体" w:hAnsi="Consolas" w:cs="Consolas"/>
            <w:noProof/>
          </w:rPr>
          <w:t>1.3.3</w:t>
        </w:r>
        <w:r w:rsidR="007D08A1">
          <w:rPr>
            <w:rFonts w:asciiTheme="minorHAnsi" w:eastAsiaTheme="minorEastAsia" w:hAnsiTheme="minorHAnsi" w:cstheme="minorBidi"/>
            <w:noProof/>
            <w:kern w:val="2"/>
            <w:szCs w:val="22"/>
          </w:rPr>
          <w:tab/>
        </w:r>
        <w:r w:rsidR="007D08A1" w:rsidRPr="00101027">
          <w:rPr>
            <w:rStyle w:val="afd"/>
            <w:noProof/>
          </w:rPr>
          <w:t>作业标准</w:t>
        </w:r>
        <w:r w:rsidR="007D08A1">
          <w:rPr>
            <w:noProof/>
            <w:webHidden/>
          </w:rPr>
          <w:tab/>
        </w:r>
        <w:r w:rsidR="007D08A1">
          <w:rPr>
            <w:noProof/>
            <w:webHidden/>
          </w:rPr>
          <w:fldChar w:fldCharType="begin"/>
        </w:r>
        <w:r w:rsidR="007D08A1">
          <w:rPr>
            <w:noProof/>
            <w:webHidden/>
          </w:rPr>
          <w:instrText xml:space="preserve"> PAGEREF _Toc22736721 \h </w:instrText>
        </w:r>
        <w:r w:rsidR="007D08A1">
          <w:rPr>
            <w:noProof/>
            <w:webHidden/>
          </w:rPr>
        </w:r>
        <w:r w:rsidR="007D08A1">
          <w:rPr>
            <w:noProof/>
            <w:webHidden/>
          </w:rPr>
          <w:fldChar w:fldCharType="separate"/>
        </w:r>
        <w:r w:rsidR="007D08A1">
          <w:rPr>
            <w:noProof/>
            <w:webHidden/>
          </w:rPr>
          <w:t>4</w:t>
        </w:r>
        <w:r w:rsidR="007D08A1">
          <w:rPr>
            <w:noProof/>
            <w:webHidden/>
          </w:rPr>
          <w:fldChar w:fldCharType="end"/>
        </w:r>
      </w:hyperlink>
    </w:p>
    <w:p w14:paraId="6902BBDA" w14:textId="32D42081"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22" w:history="1">
        <w:r w:rsidR="007D08A1" w:rsidRPr="00101027">
          <w:rPr>
            <w:rStyle w:val="afd"/>
            <w:rFonts w:ascii="Consolas" w:hAnsi="Consolas"/>
            <w:noProof/>
          </w:rPr>
          <w:t>1.4</w:t>
        </w:r>
        <w:r w:rsidR="007D08A1">
          <w:rPr>
            <w:rFonts w:asciiTheme="minorHAnsi" w:eastAsiaTheme="minorEastAsia" w:hAnsiTheme="minorHAnsi" w:cstheme="minorBidi"/>
            <w:noProof/>
            <w:kern w:val="2"/>
            <w:szCs w:val="22"/>
          </w:rPr>
          <w:tab/>
        </w:r>
        <w:r w:rsidR="007D08A1" w:rsidRPr="00101027">
          <w:rPr>
            <w:rStyle w:val="afd"/>
            <w:noProof/>
          </w:rPr>
          <w:t>约束定义</w:t>
        </w:r>
        <w:r w:rsidR="007D08A1">
          <w:rPr>
            <w:noProof/>
            <w:webHidden/>
          </w:rPr>
          <w:tab/>
        </w:r>
        <w:r w:rsidR="007D08A1">
          <w:rPr>
            <w:noProof/>
            <w:webHidden/>
          </w:rPr>
          <w:fldChar w:fldCharType="begin"/>
        </w:r>
        <w:r w:rsidR="007D08A1">
          <w:rPr>
            <w:noProof/>
            <w:webHidden/>
          </w:rPr>
          <w:instrText xml:space="preserve"> PAGEREF _Toc22736722 \h </w:instrText>
        </w:r>
        <w:r w:rsidR="007D08A1">
          <w:rPr>
            <w:noProof/>
            <w:webHidden/>
          </w:rPr>
        </w:r>
        <w:r w:rsidR="007D08A1">
          <w:rPr>
            <w:noProof/>
            <w:webHidden/>
          </w:rPr>
          <w:fldChar w:fldCharType="separate"/>
        </w:r>
        <w:r w:rsidR="007D08A1">
          <w:rPr>
            <w:noProof/>
            <w:webHidden/>
          </w:rPr>
          <w:t>4</w:t>
        </w:r>
        <w:r w:rsidR="007D08A1">
          <w:rPr>
            <w:noProof/>
            <w:webHidden/>
          </w:rPr>
          <w:fldChar w:fldCharType="end"/>
        </w:r>
      </w:hyperlink>
    </w:p>
    <w:p w14:paraId="28ED8D70" w14:textId="3DEF1D30"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23" w:history="1">
        <w:r w:rsidR="007D08A1" w:rsidRPr="00101027">
          <w:rPr>
            <w:rStyle w:val="afd"/>
            <w:rFonts w:ascii="Consolas" w:eastAsia="黑体" w:hAnsi="Consolas" w:cs="Consolas"/>
            <w:noProof/>
          </w:rPr>
          <w:t>1.4.1</w:t>
        </w:r>
        <w:r w:rsidR="007D08A1">
          <w:rPr>
            <w:rFonts w:asciiTheme="minorHAnsi" w:eastAsiaTheme="minorEastAsia" w:hAnsiTheme="minorHAnsi" w:cstheme="minorBidi"/>
            <w:noProof/>
            <w:kern w:val="2"/>
            <w:szCs w:val="22"/>
          </w:rPr>
          <w:tab/>
        </w:r>
        <w:r w:rsidR="007D08A1" w:rsidRPr="00101027">
          <w:rPr>
            <w:rStyle w:val="afd"/>
            <w:noProof/>
          </w:rPr>
          <w:t>图元约束</w:t>
        </w:r>
        <w:r w:rsidR="007D08A1">
          <w:rPr>
            <w:noProof/>
            <w:webHidden/>
          </w:rPr>
          <w:tab/>
        </w:r>
        <w:r w:rsidR="007D08A1">
          <w:rPr>
            <w:noProof/>
            <w:webHidden/>
          </w:rPr>
          <w:fldChar w:fldCharType="begin"/>
        </w:r>
        <w:r w:rsidR="007D08A1">
          <w:rPr>
            <w:noProof/>
            <w:webHidden/>
          </w:rPr>
          <w:instrText xml:space="preserve"> PAGEREF _Toc22736723 \h </w:instrText>
        </w:r>
        <w:r w:rsidR="007D08A1">
          <w:rPr>
            <w:noProof/>
            <w:webHidden/>
          </w:rPr>
        </w:r>
        <w:r w:rsidR="007D08A1">
          <w:rPr>
            <w:noProof/>
            <w:webHidden/>
          </w:rPr>
          <w:fldChar w:fldCharType="separate"/>
        </w:r>
        <w:r w:rsidR="007D08A1">
          <w:rPr>
            <w:noProof/>
            <w:webHidden/>
          </w:rPr>
          <w:t>4</w:t>
        </w:r>
        <w:r w:rsidR="007D08A1">
          <w:rPr>
            <w:noProof/>
            <w:webHidden/>
          </w:rPr>
          <w:fldChar w:fldCharType="end"/>
        </w:r>
      </w:hyperlink>
    </w:p>
    <w:p w14:paraId="3C57C31A" w14:textId="0381803C"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24" w:history="1">
        <w:r w:rsidR="007D08A1" w:rsidRPr="00101027">
          <w:rPr>
            <w:rStyle w:val="afd"/>
            <w:rFonts w:ascii="Consolas" w:eastAsia="黑体" w:hAnsi="Consolas" w:cs="Consolas"/>
            <w:noProof/>
          </w:rPr>
          <w:t>1.4.2</w:t>
        </w:r>
        <w:r w:rsidR="007D08A1">
          <w:rPr>
            <w:rFonts w:asciiTheme="minorHAnsi" w:eastAsiaTheme="minorEastAsia" w:hAnsiTheme="minorHAnsi" w:cstheme="minorBidi"/>
            <w:noProof/>
            <w:kern w:val="2"/>
            <w:szCs w:val="22"/>
          </w:rPr>
          <w:tab/>
        </w:r>
        <w:r w:rsidR="007D08A1" w:rsidRPr="00101027">
          <w:rPr>
            <w:rStyle w:val="afd"/>
            <w:noProof/>
          </w:rPr>
          <w:t>层次定义</w:t>
        </w:r>
        <w:r w:rsidR="007D08A1">
          <w:rPr>
            <w:noProof/>
            <w:webHidden/>
          </w:rPr>
          <w:tab/>
        </w:r>
        <w:r w:rsidR="007D08A1">
          <w:rPr>
            <w:noProof/>
            <w:webHidden/>
          </w:rPr>
          <w:fldChar w:fldCharType="begin"/>
        </w:r>
        <w:r w:rsidR="007D08A1">
          <w:rPr>
            <w:noProof/>
            <w:webHidden/>
          </w:rPr>
          <w:instrText xml:space="preserve"> PAGEREF _Toc22736724 \h </w:instrText>
        </w:r>
        <w:r w:rsidR="007D08A1">
          <w:rPr>
            <w:noProof/>
            <w:webHidden/>
          </w:rPr>
        </w:r>
        <w:r w:rsidR="007D08A1">
          <w:rPr>
            <w:noProof/>
            <w:webHidden/>
          </w:rPr>
          <w:fldChar w:fldCharType="separate"/>
        </w:r>
        <w:r w:rsidR="007D08A1">
          <w:rPr>
            <w:noProof/>
            <w:webHidden/>
          </w:rPr>
          <w:t>6</w:t>
        </w:r>
        <w:r w:rsidR="007D08A1">
          <w:rPr>
            <w:noProof/>
            <w:webHidden/>
          </w:rPr>
          <w:fldChar w:fldCharType="end"/>
        </w:r>
      </w:hyperlink>
    </w:p>
    <w:p w14:paraId="0DE485E1" w14:textId="41F33CF1"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25" w:history="1">
        <w:r w:rsidR="007D08A1" w:rsidRPr="00101027">
          <w:rPr>
            <w:rStyle w:val="afd"/>
            <w:rFonts w:ascii="Consolas" w:eastAsia="黑体" w:hAnsi="Consolas" w:cs="Consolas"/>
            <w:noProof/>
          </w:rPr>
          <w:t>1.4.3</w:t>
        </w:r>
        <w:r w:rsidR="007D08A1">
          <w:rPr>
            <w:rFonts w:asciiTheme="minorHAnsi" w:eastAsiaTheme="minorEastAsia" w:hAnsiTheme="minorHAnsi" w:cstheme="minorBidi"/>
            <w:noProof/>
            <w:kern w:val="2"/>
            <w:szCs w:val="22"/>
          </w:rPr>
          <w:tab/>
        </w:r>
        <w:r w:rsidR="007D08A1" w:rsidRPr="00101027">
          <w:rPr>
            <w:rStyle w:val="afd"/>
            <w:noProof/>
          </w:rPr>
          <w:t>编码约束</w:t>
        </w:r>
        <w:r w:rsidR="007D08A1">
          <w:rPr>
            <w:noProof/>
            <w:webHidden/>
          </w:rPr>
          <w:tab/>
        </w:r>
        <w:r w:rsidR="007D08A1">
          <w:rPr>
            <w:noProof/>
            <w:webHidden/>
          </w:rPr>
          <w:fldChar w:fldCharType="begin"/>
        </w:r>
        <w:r w:rsidR="007D08A1">
          <w:rPr>
            <w:noProof/>
            <w:webHidden/>
          </w:rPr>
          <w:instrText xml:space="preserve"> PAGEREF _Toc22736725 \h </w:instrText>
        </w:r>
        <w:r w:rsidR="007D08A1">
          <w:rPr>
            <w:noProof/>
            <w:webHidden/>
          </w:rPr>
        </w:r>
        <w:r w:rsidR="007D08A1">
          <w:rPr>
            <w:noProof/>
            <w:webHidden/>
          </w:rPr>
          <w:fldChar w:fldCharType="separate"/>
        </w:r>
        <w:r w:rsidR="007D08A1">
          <w:rPr>
            <w:noProof/>
            <w:webHidden/>
          </w:rPr>
          <w:t>6</w:t>
        </w:r>
        <w:r w:rsidR="007D08A1">
          <w:rPr>
            <w:noProof/>
            <w:webHidden/>
          </w:rPr>
          <w:fldChar w:fldCharType="end"/>
        </w:r>
      </w:hyperlink>
    </w:p>
    <w:p w14:paraId="12F0BC84" w14:textId="16FB039F"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26" w:history="1">
        <w:r w:rsidR="007D08A1" w:rsidRPr="00101027">
          <w:rPr>
            <w:rStyle w:val="afd"/>
            <w:rFonts w:ascii="Consolas" w:eastAsia="黑体" w:hAnsi="Consolas" w:cs="Consolas"/>
            <w:noProof/>
          </w:rPr>
          <w:t>1.4.4</w:t>
        </w:r>
        <w:r w:rsidR="007D08A1">
          <w:rPr>
            <w:rFonts w:asciiTheme="minorHAnsi" w:eastAsiaTheme="minorEastAsia" w:hAnsiTheme="minorHAnsi" w:cstheme="minorBidi"/>
            <w:noProof/>
            <w:kern w:val="2"/>
            <w:szCs w:val="22"/>
          </w:rPr>
          <w:tab/>
        </w:r>
        <w:r w:rsidR="007D08A1" w:rsidRPr="00101027">
          <w:rPr>
            <w:rStyle w:val="afd"/>
            <w:noProof/>
          </w:rPr>
          <w:t>格式约束</w:t>
        </w:r>
        <w:r w:rsidR="007D08A1">
          <w:rPr>
            <w:noProof/>
            <w:webHidden/>
          </w:rPr>
          <w:tab/>
        </w:r>
        <w:r w:rsidR="007D08A1">
          <w:rPr>
            <w:noProof/>
            <w:webHidden/>
          </w:rPr>
          <w:fldChar w:fldCharType="begin"/>
        </w:r>
        <w:r w:rsidR="007D08A1">
          <w:rPr>
            <w:noProof/>
            <w:webHidden/>
          </w:rPr>
          <w:instrText xml:space="preserve"> PAGEREF _Toc22736726 \h </w:instrText>
        </w:r>
        <w:r w:rsidR="007D08A1">
          <w:rPr>
            <w:noProof/>
            <w:webHidden/>
          </w:rPr>
        </w:r>
        <w:r w:rsidR="007D08A1">
          <w:rPr>
            <w:noProof/>
            <w:webHidden/>
          </w:rPr>
          <w:fldChar w:fldCharType="separate"/>
        </w:r>
        <w:r w:rsidR="007D08A1">
          <w:rPr>
            <w:noProof/>
            <w:webHidden/>
          </w:rPr>
          <w:t>8</w:t>
        </w:r>
        <w:r w:rsidR="007D08A1">
          <w:rPr>
            <w:noProof/>
            <w:webHidden/>
          </w:rPr>
          <w:fldChar w:fldCharType="end"/>
        </w:r>
      </w:hyperlink>
    </w:p>
    <w:p w14:paraId="387CDB23" w14:textId="5C99ACCB"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27" w:history="1">
        <w:r w:rsidR="007D08A1" w:rsidRPr="00101027">
          <w:rPr>
            <w:rStyle w:val="afd"/>
            <w:rFonts w:ascii="Consolas" w:hAnsi="Consolas"/>
            <w:noProof/>
          </w:rPr>
          <w:t>1.5</w:t>
        </w:r>
        <w:r w:rsidR="007D08A1">
          <w:rPr>
            <w:rFonts w:asciiTheme="minorHAnsi" w:eastAsiaTheme="minorEastAsia" w:hAnsiTheme="minorHAnsi" w:cstheme="minorBidi"/>
            <w:noProof/>
            <w:kern w:val="2"/>
            <w:szCs w:val="22"/>
          </w:rPr>
          <w:tab/>
        </w:r>
        <w:r w:rsidR="007D08A1" w:rsidRPr="00101027">
          <w:rPr>
            <w:rStyle w:val="afd"/>
            <w:noProof/>
          </w:rPr>
          <w:t>导读说明</w:t>
        </w:r>
        <w:r w:rsidR="007D08A1">
          <w:rPr>
            <w:noProof/>
            <w:webHidden/>
          </w:rPr>
          <w:tab/>
        </w:r>
        <w:r w:rsidR="007D08A1">
          <w:rPr>
            <w:noProof/>
            <w:webHidden/>
          </w:rPr>
          <w:fldChar w:fldCharType="begin"/>
        </w:r>
        <w:r w:rsidR="007D08A1">
          <w:rPr>
            <w:noProof/>
            <w:webHidden/>
          </w:rPr>
          <w:instrText xml:space="preserve"> PAGEREF _Toc22736727 \h </w:instrText>
        </w:r>
        <w:r w:rsidR="007D08A1">
          <w:rPr>
            <w:noProof/>
            <w:webHidden/>
          </w:rPr>
        </w:r>
        <w:r w:rsidR="007D08A1">
          <w:rPr>
            <w:noProof/>
            <w:webHidden/>
          </w:rPr>
          <w:fldChar w:fldCharType="separate"/>
        </w:r>
        <w:r w:rsidR="007D08A1">
          <w:rPr>
            <w:noProof/>
            <w:webHidden/>
          </w:rPr>
          <w:t>9</w:t>
        </w:r>
        <w:r w:rsidR="007D08A1">
          <w:rPr>
            <w:noProof/>
            <w:webHidden/>
          </w:rPr>
          <w:fldChar w:fldCharType="end"/>
        </w:r>
      </w:hyperlink>
    </w:p>
    <w:p w14:paraId="28EF969F" w14:textId="57EE3E41" w:rsidR="007D08A1" w:rsidRDefault="000E5CBD">
      <w:pPr>
        <w:pStyle w:val="TOC1"/>
        <w:tabs>
          <w:tab w:val="left" w:pos="840"/>
          <w:tab w:val="right" w:leader="dot" w:pos="8296"/>
        </w:tabs>
        <w:rPr>
          <w:rFonts w:asciiTheme="minorHAnsi" w:eastAsiaTheme="minorEastAsia" w:hAnsiTheme="minorHAnsi" w:cstheme="minorBidi"/>
          <w:noProof/>
          <w:kern w:val="2"/>
          <w:szCs w:val="22"/>
        </w:rPr>
      </w:pPr>
      <w:hyperlink w:anchor="_Toc22736728" w:history="1">
        <w:r w:rsidR="007D08A1" w:rsidRPr="00101027">
          <w:rPr>
            <w:rStyle w:val="afd"/>
            <w:noProof/>
          </w:rPr>
          <w:t>第二章</w:t>
        </w:r>
        <w:r w:rsidR="007D08A1">
          <w:rPr>
            <w:rFonts w:asciiTheme="minorHAnsi" w:eastAsiaTheme="minorEastAsia" w:hAnsiTheme="minorHAnsi" w:cstheme="minorBidi"/>
            <w:noProof/>
            <w:kern w:val="2"/>
            <w:szCs w:val="22"/>
          </w:rPr>
          <w:tab/>
        </w:r>
        <w:r w:rsidR="007D08A1" w:rsidRPr="00101027">
          <w:rPr>
            <w:rStyle w:val="afd"/>
            <w:noProof/>
          </w:rPr>
          <w:t>系统设计规划</w:t>
        </w:r>
        <w:r w:rsidR="007D08A1">
          <w:rPr>
            <w:noProof/>
            <w:webHidden/>
          </w:rPr>
          <w:tab/>
        </w:r>
        <w:r w:rsidR="007D08A1">
          <w:rPr>
            <w:noProof/>
            <w:webHidden/>
          </w:rPr>
          <w:fldChar w:fldCharType="begin"/>
        </w:r>
        <w:r w:rsidR="007D08A1">
          <w:rPr>
            <w:noProof/>
            <w:webHidden/>
          </w:rPr>
          <w:instrText xml:space="preserve"> PAGEREF _Toc22736728 \h </w:instrText>
        </w:r>
        <w:r w:rsidR="007D08A1">
          <w:rPr>
            <w:noProof/>
            <w:webHidden/>
          </w:rPr>
        </w:r>
        <w:r w:rsidR="007D08A1">
          <w:rPr>
            <w:noProof/>
            <w:webHidden/>
          </w:rPr>
          <w:fldChar w:fldCharType="separate"/>
        </w:r>
        <w:r w:rsidR="007D08A1">
          <w:rPr>
            <w:noProof/>
            <w:webHidden/>
          </w:rPr>
          <w:t>10</w:t>
        </w:r>
        <w:r w:rsidR="007D08A1">
          <w:rPr>
            <w:noProof/>
            <w:webHidden/>
          </w:rPr>
          <w:fldChar w:fldCharType="end"/>
        </w:r>
      </w:hyperlink>
    </w:p>
    <w:p w14:paraId="0A72217D" w14:textId="7311234F"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29" w:history="1">
        <w:r w:rsidR="007D08A1" w:rsidRPr="00101027">
          <w:rPr>
            <w:rStyle w:val="afd"/>
            <w:rFonts w:ascii="Consolas" w:hAnsi="Consolas"/>
            <w:noProof/>
          </w:rPr>
          <w:t>2.1</w:t>
        </w:r>
        <w:r w:rsidR="007D08A1">
          <w:rPr>
            <w:rFonts w:asciiTheme="minorHAnsi" w:eastAsiaTheme="minorEastAsia" w:hAnsiTheme="minorHAnsi" w:cstheme="minorBidi"/>
            <w:noProof/>
            <w:kern w:val="2"/>
            <w:szCs w:val="22"/>
          </w:rPr>
          <w:tab/>
        </w:r>
        <w:r w:rsidR="007D08A1" w:rsidRPr="00101027">
          <w:rPr>
            <w:rStyle w:val="afd"/>
            <w:noProof/>
          </w:rPr>
          <w:t>项目工作背景</w:t>
        </w:r>
        <w:r w:rsidR="007D08A1">
          <w:rPr>
            <w:noProof/>
            <w:webHidden/>
          </w:rPr>
          <w:tab/>
        </w:r>
        <w:r w:rsidR="007D08A1">
          <w:rPr>
            <w:noProof/>
            <w:webHidden/>
          </w:rPr>
          <w:fldChar w:fldCharType="begin"/>
        </w:r>
        <w:r w:rsidR="007D08A1">
          <w:rPr>
            <w:noProof/>
            <w:webHidden/>
          </w:rPr>
          <w:instrText xml:space="preserve"> PAGEREF _Toc22736729 \h </w:instrText>
        </w:r>
        <w:r w:rsidR="007D08A1">
          <w:rPr>
            <w:noProof/>
            <w:webHidden/>
          </w:rPr>
        </w:r>
        <w:r w:rsidR="007D08A1">
          <w:rPr>
            <w:noProof/>
            <w:webHidden/>
          </w:rPr>
          <w:fldChar w:fldCharType="separate"/>
        </w:r>
        <w:r w:rsidR="007D08A1">
          <w:rPr>
            <w:noProof/>
            <w:webHidden/>
          </w:rPr>
          <w:t>10</w:t>
        </w:r>
        <w:r w:rsidR="007D08A1">
          <w:rPr>
            <w:noProof/>
            <w:webHidden/>
          </w:rPr>
          <w:fldChar w:fldCharType="end"/>
        </w:r>
      </w:hyperlink>
    </w:p>
    <w:p w14:paraId="577B7613" w14:textId="615F5CFB"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30" w:history="1">
        <w:r w:rsidR="007D08A1" w:rsidRPr="00101027">
          <w:rPr>
            <w:rStyle w:val="afd"/>
            <w:rFonts w:ascii="Consolas" w:hAnsi="Consolas"/>
            <w:noProof/>
          </w:rPr>
          <w:t>2.2</w:t>
        </w:r>
        <w:r w:rsidR="007D08A1">
          <w:rPr>
            <w:rFonts w:asciiTheme="minorHAnsi" w:eastAsiaTheme="minorEastAsia" w:hAnsiTheme="minorHAnsi" w:cstheme="minorBidi"/>
            <w:noProof/>
            <w:kern w:val="2"/>
            <w:szCs w:val="22"/>
          </w:rPr>
          <w:tab/>
        </w:r>
        <w:r w:rsidR="007D08A1" w:rsidRPr="00101027">
          <w:rPr>
            <w:rStyle w:val="afd"/>
            <w:noProof/>
          </w:rPr>
          <w:t>应用参考模型</w:t>
        </w:r>
        <w:r w:rsidR="007D08A1">
          <w:rPr>
            <w:noProof/>
            <w:webHidden/>
          </w:rPr>
          <w:tab/>
        </w:r>
        <w:r w:rsidR="007D08A1">
          <w:rPr>
            <w:noProof/>
            <w:webHidden/>
          </w:rPr>
          <w:fldChar w:fldCharType="begin"/>
        </w:r>
        <w:r w:rsidR="007D08A1">
          <w:rPr>
            <w:noProof/>
            <w:webHidden/>
          </w:rPr>
          <w:instrText xml:space="preserve"> PAGEREF _Toc22736730 \h </w:instrText>
        </w:r>
        <w:r w:rsidR="007D08A1">
          <w:rPr>
            <w:noProof/>
            <w:webHidden/>
          </w:rPr>
        </w:r>
        <w:r w:rsidR="007D08A1">
          <w:rPr>
            <w:noProof/>
            <w:webHidden/>
          </w:rPr>
          <w:fldChar w:fldCharType="separate"/>
        </w:r>
        <w:r w:rsidR="007D08A1">
          <w:rPr>
            <w:noProof/>
            <w:webHidden/>
          </w:rPr>
          <w:t>10</w:t>
        </w:r>
        <w:r w:rsidR="007D08A1">
          <w:rPr>
            <w:noProof/>
            <w:webHidden/>
          </w:rPr>
          <w:fldChar w:fldCharType="end"/>
        </w:r>
      </w:hyperlink>
    </w:p>
    <w:p w14:paraId="366DA38D" w14:textId="3EC6EDAF"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31" w:history="1">
        <w:r w:rsidR="007D08A1" w:rsidRPr="00101027">
          <w:rPr>
            <w:rStyle w:val="afd"/>
            <w:rFonts w:ascii="Consolas" w:hAnsi="Consolas"/>
            <w:noProof/>
          </w:rPr>
          <w:t>2.3</w:t>
        </w:r>
        <w:r w:rsidR="007D08A1">
          <w:rPr>
            <w:rFonts w:asciiTheme="minorHAnsi" w:eastAsiaTheme="minorEastAsia" w:hAnsiTheme="minorHAnsi" w:cstheme="minorBidi"/>
            <w:noProof/>
            <w:kern w:val="2"/>
            <w:szCs w:val="22"/>
          </w:rPr>
          <w:tab/>
        </w:r>
        <w:r w:rsidR="007D08A1" w:rsidRPr="00101027">
          <w:rPr>
            <w:rStyle w:val="afd"/>
            <w:noProof/>
          </w:rPr>
          <w:t>技术参考模型</w:t>
        </w:r>
        <w:r w:rsidR="007D08A1">
          <w:rPr>
            <w:noProof/>
            <w:webHidden/>
          </w:rPr>
          <w:tab/>
        </w:r>
        <w:r w:rsidR="007D08A1">
          <w:rPr>
            <w:noProof/>
            <w:webHidden/>
          </w:rPr>
          <w:fldChar w:fldCharType="begin"/>
        </w:r>
        <w:r w:rsidR="007D08A1">
          <w:rPr>
            <w:noProof/>
            <w:webHidden/>
          </w:rPr>
          <w:instrText xml:space="preserve"> PAGEREF _Toc22736731 \h </w:instrText>
        </w:r>
        <w:r w:rsidR="007D08A1">
          <w:rPr>
            <w:noProof/>
            <w:webHidden/>
          </w:rPr>
        </w:r>
        <w:r w:rsidR="007D08A1">
          <w:rPr>
            <w:noProof/>
            <w:webHidden/>
          </w:rPr>
          <w:fldChar w:fldCharType="separate"/>
        </w:r>
        <w:r w:rsidR="007D08A1">
          <w:rPr>
            <w:noProof/>
            <w:webHidden/>
          </w:rPr>
          <w:t>11</w:t>
        </w:r>
        <w:r w:rsidR="007D08A1">
          <w:rPr>
            <w:noProof/>
            <w:webHidden/>
          </w:rPr>
          <w:fldChar w:fldCharType="end"/>
        </w:r>
      </w:hyperlink>
    </w:p>
    <w:p w14:paraId="27281A3C" w14:textId="629E1E39"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32" w:history="1">
        <w:r w:rsidR="007D08A1" w:rsidRPr="00101027">
          <w:rPr>
            <w:rStyle w:val="afd"/>
            <w:rFonts w:ascii="Consolas" w:hAnsi="Consolas"/>
            <w:noProof/>
          </w:rPr>
          <w:t>2.4</w:t>
        </w:r>
        <w:r w:rsidR="007D08A1">
          <w:rPr>
            <w:rFonts w:asciiTheme="minorHAnsi" w:eastAsiaTheme="minorEastAsia" w:hAnsiTheme="minorHAnsi" w:cstheme="minorBidi"/>
            <w:noProof/>
            <w:kern w:val="2"/>
            <w:szCs w:val="22"/>
          </w:rPr>
          <w:tab/>
        </w:r>
        <w:r w:rsidR="007D08A1" w:rsidRPr="00101027">
          <w:rPr>
            <w:rStyle w:val="afd"/>
            <w:noProof/>
          </w:rPr>
          <w:t>假定和约束</w:t>
        </w:r>
        <w:r w:rsidR="007D08A1">
          <w:rPr>
            <w:noProof/>
            <w:webHidden/>
          </w:rPr>
          <w:tab/>
        </w:r>
        <w:r w:rsidR="007D08A1">
          <w:rPr>
            <w:noProof/>
            <w:webHidden/>
          </w:rPr>
          <w:fldChar w:fldCharType="begin"/>
        </w:r>
        <w:r w:rsidR="007D08A1">
          <w:rPr>
            <w:noProof/>
            <w:webHidden/>
          </w:rPr>
          <w:instrText xml:space="preserve"> PAGEREF _Toc22736732 \h </w:instrText>
        </w:r>
        <w:r w:rsidR="007D08A1">
          <w:rPr>
            <w:noProof/>
            <w:webHidden/>
          </w:rPr>
        </w:r>
        <w:r w:rsidR="007D08A1">
          <w:rPr>
            <w:noProof/>
            <w:webHidden/>
          </w:rPr>
          <w:fldChar w:fldCharType="separate"/>
        </w:r>
        <w:r w:rsidR="007D08A1">
          <w:rPr>
            <w:noProof/>
            <w:webHidden/>
          </w:rPr>
          <w:t>14</w:t>
        </w:r>
        <w:r w:rsidR="007D08A1">
          <w:rPr>
            <w:noProof/>
            <w:webHidden/>
          </w:rPr>
          <w:fldChar w:fldCharType="end"/>
        </w:r>
      </w:hyperlink>
    </w:p>
    <w:p w14:paraId="48834A9C" w14:textId="3B9E7744" w:rsidR="007D08A1" w:rsidRDefault="000E5CBD">
      <w:pPr>
        <w:pStyle w:val="TOC1"/>
        <w:tabs>
          <w:tab w:val="left" w:pos="840"/>
          <w:tab w:val="right" w:leader="dot" w:pos="8296"/>
        </w:tabs>
        <w:rPr>
          <w:rFonts w:asciiTheme="minorHAnsi" w:eastAsiaTheme="minorEastAsia" w:hAnsiTheme="minorHAnsi" w:cstheme="minorBidi"/>
          <w:noProof/>
          <w:kern w:val="2"/>
          <w:szCs w:val="22"/>
        </w:rPr>
      </w:pPr>
      <w:hyperlink w:anchor="_Toc22736733" w:history="1">
        <w:r w:rsidR="007D08A1" w:rsidRPr="00101027">
          <w:rPr>
            <w:rStyle w:val="afd"/>
            <w:noProof/>
          </w:rPr>
          <w:t>第三章</w:t>
        </w:r>
        <w:r w:rsidR="007D08A1">
          <w:rPr>
            <w:rFonts w:asciiTheme="minorHAnsi" w:eastAsiaTheme="minorEastAsia" w:hAnsiTheme="minorHAnsi" w:cstheme="minorBidi"/>
            <w:noProof/>
            <w:kern w:val="2"/>
            <w:szCs w:val="22"/>
          </w:rPr>
          <w:tab/>
        </w:r>
        <w:r w:rsidR="007D08A1" w:rsidRPr="00101027">
          <w:rPr>
            <w:rStyle w:val="afd"/>
            <w:noProof/>
          </w:rPr>
          <w:t>平台架构调整</w:t>
        </w:r>
        <w:r w:rsidR="007D08A1">
          <w:rPr>
            <w:noProof/>
            <w:webHidden/>
          </w:rPr>
          <w:tab/>
        </w:r>
        <w:r w:rsidR="007D08A1">
          <w:rPr>
            <w:noProof/>
            <w:webHidden/>
          </w:rPr>
          <w:fldChar w:fldCharType="begin"/>
        </w:r>
        <w:r w:rsidR="007D08A1">
          <w:rPr>
            <w:noProof/>
            <w:webHidden/>
          </w:rPr>
          <w:instrText xml:space="preserve"> PAGEREF _Toc22736733 \h </w:instrText>
        </w:r>
        <w:r w:rsidR="007D08A1">
          <w:rPr>
            <w:noProof/>
            <w:webHidden/>
          </w:rPr>
        </w:r>
        <w:r w:rsidR="007D08A1">
          <w:rPr>
            <w:noProof/>
            <w:webHidden/>
          </w:rPr>
          <w:fldChar w:fldCharType="separate"/>
        </w:r>
        <w:r w:rsidR="007D08A1">
          <w:rPr>
            <w:noProof/>
            <w:webHidden/>
          </w:rPr>
          <w:t>15</w:t>
        </w:r>
        <w:r w:rsidR="007D08A1">
          <w:rPr>
            <w:noProof/>
            <w:webHidden/>
          </w:rPr>
          <w:fldChar w:fldCharType="end"/>
        </w:r>
      </w:hyperlink>
    </w:p>
    <w:p w14:paraId="6FD22234" w14:textId="015666ED" w:rsidR="007D08A1" w:rsidRDefault="000E5CBD">
      <w:pPr>
        <w:pStyle w:val="TOC2"/>
        <w:tabs>
          <w:tab w:val="left" w:pos="556"/>
          <w:tab w:val="right" w:leader="dot" w:pos="8296"/>
        </w:tabs>
        <w:rPr>
          <w:rFonts w:asciiTheme="minorHAnsi" w:eastAsiaTheme="minorEastAsia" w:hAnsiTheme="minorHAnsi" w:cstheme="minorBidi"/>
          <w:noProof/>
          <w:kern w:val="2"/>
          <w:szCs w:val="22"/>
        </w:rPr>
      </w:pPr>
      <w:hyperlink w:anchor="_Toc22736734" w:history="1">
        <w:r w:rsidR="007D08A1" w:rsidRPr="00101027">
          <w:rPr>
            <w:rStyle w:val="afd"/>
            <w:rFonts w:ascii="Consolas" w:hAnsi="Consolas"/>
            <w:noProof/>
          </w:rPr>
          <w:t>3.1</w:t>
        </w:r>
        <w:r w:rsidR="007D08A1">
          <w:rPr>
            <w:rFonts w:asciiTheme="minorHAnsi" w:eastAsiaTheme="minorEastAsia" w:hAnsiTheme="minorHAnsi" w:cstheme="minorBidi"/>
            <w:noProof/>
            <w:kern w:val="2"/>
            <w:szCs w:val="22"/>
          </w:rPr>
          <w:tab/>
        </w:r>
        <w:r w:rsidR="007D08A1" w:rsidRPr="00101027">
          <w:rPr>
            <w:rStyle w:val="afd"/>
            <w:noProof/>
          </w:rPr>
          <w:t>C/S</w:t>
        </w:r>
        <w:r w:rsidR="007D08A1" w:rsidRPr="00101027">
          <w:rPr>
            <w:rStyle w:val="afd"/>
            <w:noProof/>
          </w:rPr>
          <w:t>客户端</w:t>
        </w:r>
        <w:r w:rsidR="007D08A1" w:rsidRPr="00101027">
          <w:rPr>
            <w:rStyle w:val="afd"/>
            <w:noProof/>
          </w:rPr>
          <w:t>64</w:t>
        </w:r>
        <w:r w:rsidR="007D08A1" w:rsidRPr="00101027">
          <w:rPr>
            <w:rStyle w:val="afd"/>
            <w:noProof/>
          </w:rPr>
          <w:t>位程序支持</w:t>
        </w:r>
        <w:r w:rsidR="007D08A1">
          <w:rPr>
            <w:noProof/>
            <w:webHidden/>
          </w:rPr>
          <w:tab/>
        </w:r>
        <w:r w:rsidR="007D08A1">
          <w:rPr>
            <w:noProof/>
            <w:webHidden/>
          </w:rPr>
          <w:fldChar w:fldCharType="begin"/>
        </w:r>
        <w:r w:rsidR="007D08A1">
          <w:rPr>
            <w:noProof/>
            <w:webHidden/>
          </w:rPr>
          <w:instrText xml:space="preserve"> PAGEREF _Toc22736734 \h </w:instrText>
        </w:r>
        <w:r w:rsidR="007D08A1">
          <w:rPr>
            <w:noProof/>
            <w:webHidden/>
          </w:rPr>
        </w:r>
        <w:r w:rsidR="007D08A1">
          <w:rPr>
            <w:noProof/>
            <w:webHidden/>
          </w:rPr>
          <w:fldChar w:fldCharType="separate"/>
        </w:r>
        <w:r w:rsidR="007D08A1">
          <w:rPr>
            <w:noProof/>
            <w:webHidden/>
          </w:rPr>
          <w:t>15</w:t>
        </w:r>
        <w:r w:rsidR="007D08A1">
          <w:rPr>
            <w:noProof/>
            <w:webHidden/>
          </w:rPr>
          <w:fldChar w:fldCharType="end"/>
        </w:r>
      </w:hyperlink>
    </w:p>
    <w:p w14:paraId="6B77156E" w14:textId="1C16A6A6"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35" w:history="1">
        <w:r w:rsidR="007D08A1" w:rsidRPr="00101027">
          <w:rPr>
            <w:rStyle w:val="afd"/>
            <w:rFonts w:ascii="Consolas" w:eastAsia="黑体" w:hAnsi="Consolas" w:cs="Consolas"/>
            <w:noProof/>
          </w:rPr>
          <w:t>3.1.1</w:t>
        </w:r>
        <w:r w:rsidR="007D08A1">
          <w:rPr>
            <w:rFonts w:asciiTheme="minorHAnsi" w:eastAsiaTheme="minorEastAsia" w:hAnsiTheme="minorHAnsi" w:cstheme="minorBidi"/>
            <w:noProof/>
            <w:kern w:val="2"/>
            <w:szCs w:val="22"/>
          </w:rPr>
          <w:tab/>
        </w:r>
        <w:r w:rsidR="007D08A1" w:rsidRPr="00101027">
          <w:rPr>
            <w:rStyle w:val="afd"/>
            <w:noProof/>
          </w:rPr>
          <w:t>概述</w:t>
        </w:r>
        <w:r w:rsidR="007D08A1">
          <w:rPr>
            <w:noProof/>
            <w:webHidden/>
          </w:rPr>
          <w:tab/>
        </w:r>
        <w:r w:rsidR="007D08A1">
          <w:rPr>
            <w:noProof/>
            <w:webHidden/>
          </w:rPr>
          <w:fldChar w:fldCharType="begin"/>
        </w:r>
        <w:r w:rsidR="007D08A1">
          <w:rPr>
            <w:noProof/>
            <w:webHidden/>
          </w:rPr>
          <w:instrText xml:space="preserve"> PAGEREF _Toc22736735 \h </w:instrText>
        </w:r>
        <w:r w:rsidR="007D08A1">
          <w:rPr>
            <w:noProof/>
            <w:webHidden/>
          </w:rPr>
        </w:r>
        <w:r w:rsidR="007D08A1">
          <w:rPr>
            <w:noProof/>
            <w:webHidden/>
          </w:rPr>
          <w:fldChar w:fldCharType="separate"/>
        </w:r>
        <w:r w:rsidR="007D08A1">
          <w:rPr>
            <w:noProof/>
            <w:webHidden/>
          </w:rPr>
          <w:t>15</w:t>
        </w:r>
        <w:r w:rsidR="007D08A1">
          <w:rPr>
            <w:noProof/>
            <w:webHidden/>
          </w:rPr>
          <w:fldChar w:fldCharType="end"/>
        </w:r>
      </w:hyperlink>
    </w:p>
    <w:p w14:paraId="527E1692" w14:textId="35EEA950"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36" w:history="1">
        <w:r w:rsidR="007D08A1" w:rsidRPr="00101027">
          <w:rPr>
            <w:rStyle w:val="afd"/>
            <w:rFonts w:ascii="Consolas" w:eastAsia="黑体" w:hAnsi="Consolas" w:cs="Consolas"/>
            <w:noProof/>
          </w:rPr>
          <w:t>3.1.2</w:t>
        </w:r>
        <w:r w:rsidR="007D08A1">
          <w:rPr>
            <w:rFonts w:asciiTheme="minorHAnsi" w:eastAsiaTheme="minorEastAsia" w:hAnsiTheme="minorHAnsi" w:cstheme="minorBidi"/>
            <w:noProof/>
            <w:kern w:val="2"/>
            <w:szCs w:val="22"/>
          </w:rPr>
          <w:tab/>
        </w:r>
        <w:r w:rsidR="007D08A1" w:rsidRPr="00101027">
          <w:rPr>
            <w:rStyle w:val="afd"/>
            <w:noProof/>
          </w:rPr>
          <w:t>第三方支持库</w:t>
        </w:r>
        <w:r w:rsidR="007D08A1">
          <w:rPr>
            <w:noProof/>
            <w:webHidden/>
          </w:rPr>
          <w:tab/>
        </w:r>
        <w:r w:rsidR="007D08A1">
          <w:rPr>
            <w:noProof/>
            <w:webHidden/>
          </w:rPr>
          <w:fldChar w:fldCharType="begin"/>
        </w:r>
        <w:r w:rsidR="007D08A1">
          <w:rPr>
            <w:noProof/>
            <w:webHidden/>
          </w:rPr>
          <w:instrText xml:space="preserve"> PAGEREF _Toc22736736 \h </w:instrText>
        </w:r>
        <w:r w:rsidR="007D08A1">
          <w:rPr>
            <w:noProof/>
            <w:webHidden/>
          </w:rPr>
        </w:r>
        <w:r w:rsidR="007D08A1">
          <w:rPr>
            <w:noProof/>
            <w:webHidden/>
          </w:rPr>
          <w:fldChar w:fldCharType="separate"/>
        </w:r>
        <w:r w:rsidR="007D08A1">
          <w:rPr>
            <w:noProof/>
            <w:webHidden/>
          </w:rPr>
          <w:t>15</w:t>
        </w:r>
        <w:r w:rsidR="007D08A1">
          <w:rPr>
            <w:noProof/>
            <w:webHidden/>
          </w:rPr>
          <w:fldChar w:fldCharType="end"/>
        </w:r>
      </w:hyperlink>
    </w:p>
    <w:p w14:paraId="4A34B163" w14:textId="77B4B0A4"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37" w:history="1">
        <w:r w:rsidR="007D08A1" w:rsidRPr="00101027">
          <w:rPr>
            <w:rStyle w:val="afd"/>
            <w:rFonts w:ascii="Consolas" w:eastAsia="黑体" w:hAnsi="Consolas" w:cs="Consolas"/>
            <w:noProof/>
          </w:rPr>
          <w:t>3.1.3</w:t>
        </w:r>
        <w:r w:rsidR="007D08A1">
          <w:rPr>
            <w:rFonts w:asciiTheme="minorHAnsi" w:eastAsiaTheme="minorEastAsia" w:hAnsiTheme="minorHAnsi" w:cstheme="minorBidi"/>
            <w:noProof/>
            <w:kern w:val="2"/>
            <w:szCs w:val="22"/>
          </w:rPr>
          <w:tab/>
        </w:r>
        <w:r w:rsidR="007D08A1" w:rsidRPr="00101027">
          <w:rPr>
            <w:rStyle w:val="afd"/>
            <w:noProof/>
          </w:rPr>
          <w:t>程序编译配置</w:t>
        </w:r>
        <w:r w:rsidR="007D08A1">
          <w:rPr>
            <w:noProof/>
            <w:webHidden/>
          </w:rPr>
          <w:tab/>
        </w:r>
        <w:r w:rsidR="007D08A1">
          <w:rPr>
            <w:noProof/>
            <w:webHidden/>
          </w:rPr>
          <w:fldChar w:fldCharType="begin"/>
        </w:r>
        <w:r w:rsidR="007D08A1">
          <w:rPr>
            <w:noProof/>
            <w:webHidden/>
          </w:rPr>
          <w:instrText xml:space="preserve"> PAGEREF _Toc22736737 \h </w:instrText>
        </w:r>
        <w:r w:rsidR="007D08A1">
          <w:rPr>
            <w:noProof/>
            <w:webHidden/>
          </w:rPr>
        </w:r>
        <w:r w:rsidR="007D08A1">
          <w:rPr>
            <w:noProof/>
            <w:webHidden/>
          </w:rPr>
          <w:fldChar w:fldCharType="separate"/>
        </w:r>
        <w:r w:rsidR="007D08A1">
          <w:rPr>
            <w:noProof/>
            <w:webHidden/>
          </w:rPr>
          <w:t>16</w:t>
        </w:r>
        <w:r w:rsidR="007D08A1">
          <w:rPr>
            <w:noProof/>
            <w:webHidden/>
          </w:rPr>
          <w:fldChar w:fldCharType="end"/>
        </w:r>
      </w:hyperlink>
    </w:p>
    <w:p w14:paraId="6285EE57" w14:textId="4E9D4F36"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38" w:history="1">
        <w:r w:rsidR="007D08A1" w:rsidRPr="00101027">
          <w:rPr>
            <w:rStyle w:val="afd"/>
            <w:rFonts w:ascii="Consolas" w:eastAsia="黑体" w:hAnsi="Consolas" w:cs="Consolas"/>
            <w:noProof/>
          </w:rPr>
          <w:t>3.1.4</w:t>
        </w:r>
        <w:r w:rsidR="007D08A1">
          <w:rPr>
            <w:rFonts w:asciiTheme="minorHAnsi" w:eastAsiaTheme="minorEastAsia" w:hAnsiTheme="minorHAnsi" w:cstheme="minorBidi"/>
            <w:noProof/>
            <w:kern w:val="2"/>
            <w:szCs w:val="22"/>
          </w:rPr>
          <w:tab/>
        </w:r>
        <w:r w:rsidR="007D08A1" w:rsidRPr="00101027">
          <w:rPr>
            <w:rStyle w:val="afd"/>
            <w:noProof/>
          </w:rPr>
          <w:t>程序代码移植</w:t>
        </w:r>
        <w:r w:rsidR="007D08A1">
          <w:rPr>
            <w:noProof/>
            <w:webHidden/>
          </w:rPr>
          <w:tab/>
        </w:r>
        <w:r w:rsidR="007D08A1">
          <w:rPr>
            <w:noProof/>
            <w:webHidden/>
          </w:rPr>
          <w:fldChar w:fldCharType="begin"/>
        </w:r>
        <w:r w:rsidR="007D08A1">
          <w:rPr>
            <w:noProof/>
            <w:webHidden/>
          </w:rPr>
          <w:instrText xml:space="preserve"> PAGEREF _Toc22736738 \h </w:instrText>
        </w:r>
        <w:r w:rsidR="007D08A1">
          <w:rPr>
            <w:noProof/>
            <w:webHidden/>
          </w:rPr>
        </w:r>
        <w:r w:rsidR="007D08A1">
          <w:rPr>
            <w:noProof/>
            <w:webHidden/>
          </w:rPr>
          <w:fldChar w:fldCharType="separate"/>
        </w:r>
        <w:r w:rsidR="007D08A1">
          <w:rPr>
            <w:noProof/>
            <w:webHidden/>
          </w:rPr>
          <w:t>18</w:t>
        </w:r>
        <w:r w:rsidR="007D08A1">
          <w:rPr>
            <w:noProof/>
            <w:webHidden/>
          </w:rPr>
          <w:fldChar w:fldCharType="end"/>
        </w:r>
      </w:hyperlink>
    </w:p>
    <w:p w14:paraId="47157578" w14:textId="75B97D53"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39" w:history="1">
        <w:r w:rsidR="007D08A1" w:rsidRPr="00101027">
          <w:rPr>
            <w:rStyle w:val="afd"/>
            <w:rFonts w:ascii="Consolas" w:eastAsia="黑体" w:hAnsi="Consolas" w:cs="Consolas"/>
            <w:noProof/>
          </w:rPr>
          <w:t>3.1.5</w:t>
        </w:r>
        <w:r w:rsidR="007D08A1">
          <w:rPr>
            <w:rFonts w:asciiTheme="minorHAnsi" w:eastAsiaTheme="minorEastAsia" w:hAnsiTheme="minorHAnsi" w:cstheme="minorBidi"/>
            <w:noProof/>
            <w:kern w:val="2"/>
            <w:szCs w:val="22"/>
          </w:rPr>
          <w:tab/>
        </w:r>
        <w:r w:rsidR="007D08A1" w:rsidRPr="00101027">
          <w:rPr>
            <w:rStyle w:val="afd"/>
            <w:noProof/>
          </w:rPr>
          <w:t>程序安装包配置</w:t>
        </w:r>
        <w:r w:rsidR="007D08A1">
          <w:rPr>
            <w:noProof/>
            <w:webHidden/>
          </w:rPr>
          <w:tab/>
        </w:r>
        <w:r w:rsidR="007D08A1">
          <w:rPr>
            <w:noProof/>
            <w:webHidden/>
          </w:rPr>
          <w:fldChar w:fldCharType="begin"/>
        </w:r>
        <w:r w:rsidR="007D08A1">
          <w:rPr>
            <w:noProof/>
            <w:webHidden/>
          </w:rPr>
          <w:instrText xml:space="preserve"> PAGEREF _Toc22736739 \h </w:instrText>
        </w:r>
        <w:r w:rsidR="007D08A1">
          <w:rPr>
            <w:noProof/>
            <w:webHidden/>
          </w:rPr>
        </w:r>
        <w:r w:rsidR="007D08A1">
          <w:rPr>
            <w:noProof/>
            <w:webHidden/>
          </w:rPr>
          <w:fldChar w:fldCharType="separate"/>
        </w:r>
        <w:r w:rsidR="007D08A1">
          <w:rPr>
            <w:noProof/>
            <w:webHidden/>
          </w:rPr>
          <w:t>20</w:t>
        </w:r>
        <w:r w:rsidR="007D08A1">
          <w:rPr>
            <w:noProof/>
            <w:webHidden/>
          </w:rPr>
          <w:fldChar w:fldCharType="end"/>
        </w:r>
      </w:hyperlink>
    </w:p>
    <w:p w14:paraId="1D484BB8" w14:textId="7120DC21" w:rsidR="007D08A1" w:rsidRDefault="000E5CBD">
      <w:pPr>
        <w:pStyle w:val="TOC1"/>
        <w:tabs>
          <w:tab w:val="left" w:pos="840"/>
          <w:tab w:val="right" w:leader="dot" w:pos="8296"/>
        </w:tabs>
        <w:rPr>
          <w:rFonts w:asciiTheme="minorHAnsi" w:eastAsiaTheme="minorEastAsia" w:hAnsiTheme="minorHAnsi" w:cstheme="minorBidi"/>
          <w:noProof/>
          <w:kern w:val="2"/>
          <w:szCs w:val="22"/>
        </w:rPr>
      </w:pPr>
      <w:hyperlink w:anchor="_Toc22736740" w:history="1">
        <w:r w:rsidR="007D08A1" w:rsidRPr="00101027">
          <w:rPr>
            <w:rStyle w:val="afd"/>
            <w:noProof/>
          </w:rPr>
          <w:t>第四章</w:t>
        </w:r>
        <w:r w:rsidR="007D08A1">
          <w:rPr>
            <w:rFonts w:asciiTheme="minorHAnsi" w:eastAsiaTheme="minorEastAsia" w:hAnsiTheme="minorHAnsi" w:cstheme="minorBidi"/>
            <w:noProof/>
            <w:kern w:val="2"/>
            <w:szCs w:val="22"/>
          </w:rPr>
          <w:tab/>
        </w:r>
        <w:r w:rsidR="007D08A1" w:rsidRPr="00101027">
          <w:rPr>
            <w:rStyle w:val="afd"/>
            <w:noProof/>
          </w:rPr>
          <w:t>功能设计</w:t>
        </w:r>
        <w:r w:rsidR="007D08A1">
          <w:rPr>
            <w:noProof/>
            <w:webHidden/>
          </w:rPr>
          <w:tab/>
        </w:r>
        <w:r w:rsidR="007D08A1">
          <w:rPr>
            <w:noProof/>
            <w:webHidden/>
          </w:rPr>
          <w:fldChar w:fldCharType="begin"/>
        </w:r>
        <w:r w:rsidR="007D08A1">
          <w:rPr>
            <w:noProof/>
            <w:webHidden/>
          </w:rPr>
          <w:instrText xml:space="preserve"> PAGEREF _Toc22736740 \h </w:instrText>
        </w:r>
        <w:r w:rsidR="007D08A1">
          <w:rPr>
            <w:noProof/>
            <w:webHidden/>
          </w:rPr>
        </w:r>
        <w:r w:rsidR="007D08A1">
          <w:rPr>
            <w:noProof/>
            <w:webHidden/>
          </w:rPr>
          <w:fldChar w:fldCharType="separate"/>
        </w:r>
        <w:r w:rsidR="007D08A1">
          <w:rPr>
            <w:noProof/>
            <w:webHidden/>
          </w:rPr>
          <w:t>21</w:t>
        </w:r>
        <w:r w:rsidR="007D08A1">
          <w:rPr>
            <w:noProof/>
            <w:webHidden/>
          </w:rPr>
          <w:fldChar w:fldCharType="end"/>
        </w:r>
      </w:hyperlink>
    </w:p>
    <w:p w14:paraId="798DA47D" w14:textId="67474600"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41" w:history="1">
        <w:r w:rsidR="007D08A1" w:rsidRPr="00101027">
          <w:rPr>
            <w:rStyle w:val="afd"/>
            <w:rFonts w:ascii="Consolas" w:hAnsi="Consolas"/>
            <w:noProof/>
          </w:rPr>
          <w:t>4.1</w:t>
        </w:r>
        <w:r w:rsidR="007D08A1">
          <w:rPr>
            <w:rFonts w:asciiTheme="minorHAnsi" w:eastAsiaTheme="minorEastAsia" w:hAnsiTheme="minorHAnsi" w:cstheme="minorBidi"/>
            <w:noProof/>
            <w:kern w:val="2"/>
            <w:szCs w:val="22"/>
          </w:rPr>
          <w:tab/>
        </w:r>
        <w:r w:rsidR="007D08A1" w:rsidRPr="00101027">
          <w:rPr>
            <w:rStyle w:val="afd"/>
            <w:noProof/>
          </w:rPr>
          <w:t>电网资源管理</w:t>
        </w:r>
        <w:r w:rsidR="007D08A1">
          <w:rPr>
            <w:noProof/>
            <w:webHidden/>
          </w:rPr>
          <w:tab/>
        </w:r>
        <w:r w:rsidR="007D08A1">
          <w:rPr>
            <w:noProof/>
            <w:webHidden/>
          </w:rPr>
          <w:fldChar w:fldCharType="begin"/>
        </w:r>
        <w:r w:rsidR="007D08A1">
          <w:rPr>
            <w:noProof/>
            <w:webHidden/>
          </w:rPr>
          <w:instrText xml:space="preserve"> PAGEREF _Toc22736741 \h </w:instrText>
        </w:r>
        <w:r w:rsidR="007D08A1">
          <w:rPr>
            <w:noProof/>
            <w:webHidden/>
          </w:rPr>
        </w:r>
        <w:r w:rsidR="007D08A1">
          <w:rPr>
            <w:noProof/>
            <w:webHidden/>
          </w:rPr>
          <w:fldChar w:fldCharType="separate"/>
        </w:r>
        <w:r w:rsidR="007D08A1">
          <w:rPr>
            <w:noProof/>
            <w:webHidden/>
          </w:rPr>
          <w:t>21</w:t>
        </w:r>
        <w:r w:rsidR="007D08A1">
          <w:rPr>
            <w:noProof/>
            <w:webHidden/>
          </w:rPr>
          <w:fldChar w:fldCharType="end"/>
        </w:r>
      </w:hyperlink>
    </w:p>
    <w:p w14:paraId="49EC36A9" w14:textId="157808CC"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42" w:history="1">
        <w:r w:rsidR="007D08A1" w:rsidRPr="00101027">
          <w:rPr>
            <w:rStyle w:val="afd"/>
            <w:rFonts w:ascii="Consolas" w:eastAsia="黑体" w:hAnsi="Consolas" w:cs="Consolas"/>
            <w:noProof/>
          </w:rPr>
          <w:t>4.1.1</w:t>
        </w:r>
        <w:r w:rsidR="007D08A1">
          <w:rPr>
            <w:rFonts w:asciiTheme="minorHAnsi" w:eastAsiaTheme="minorEastAsia" w:hAnsiTheme="minorHAnsi" w:cstheme="minorBidi"/>
            <w:noProof/>
            <w:kern w:val="2"/>
            <w:szCs w:val="22"/>
          </w:rPr>
          <w:tab/>
        </w:r>
        <w:r w:rsidR="007D08A1" w:rsidRPr="00101027">
          <w:rPr>
            <w:rStyle w:val="afd"/>
            <w:noProof/>
          </w:rPr>
          <w:t>显示管理</w:t>
        </w:r>
        <w:r w:rsidR="007D08A1">
          <w:rPr>
            <w:noProof/>
            <w:webHidden/>
          </w:rPr>
          <w:tab/>
        </w:r>
        <w:r w:rsidR="007D08A1">
          <w:rPr>
            <w:noProof/>
            <w:webHidden/>
          </w:rPr>
          <w:fldChar w:fldCharType="begin"/>
        </w:r>
        <w:r w:rsidR="007D08A1">
          <w:rPr>
            <w:noProof/>
            <w:webHidden/>
          </w:rPr>
          <w:instrText xml:space="preserve"> PAGEREF _Toc22736742 \h </w:instrText>
        </w:r>
        <w:r w:rsidR="007D08A1">
          <w:rPr>
            <w:noProof/>
            <w:webHidden/>
          </w:rPr>
        </w:r>
        <w:r w:rsidR="007D08A1">
          <w:rPr>
            <w:noProof/>
            <w:webHidden/>
          </w:rPr>
          <w:fldChar w:fldCharType="separate"/>
        </w:r>
        <w:r w:rsidR="007D08A1">
          <w:rPr>
            <w:noProof/>
            <w:webHidden/>
          </w:rPr>
          <w:t>21</w:t>
        </w:r>
        <w:r w:rsidR="007D08A1">
          <w:rPr>
            <w:noProof/>
            <w:webHidden/>
          </w:rPr>
          <w:fldChar w:fldCharType="end"/>
        </w:r>
      </w:hyperlink>
    </w:p>
    <w:p w14:paraId="05F9D6ED" w14:textId="4AB892F6"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43" w:history="1">
        <w:r w:rsidR="007D08A1" w:rsidRPr="00101027">
          <w:rPr>
            <w:rStyle w:val="afd"/>
            <w:rFonts w:ascii="Consolas" w:eastAsia="黑体" w:hAnsi="Consolas" w:cs="Consolas"/>
            <w:noProof/>
          </w:rPr>
          <w:t>4.1.2</w:t>
        </w:r>
        <w:r w:rsidR="007D08A1">
          <w:rPr>
            <w:rFonts w:asciiTheme="minorHAnsi" w:eastAsiaTheme="minorEastAsia" w:hAnsiTheme="minorHAnsi" w:cstheme="minorBidi"/>
            <w:noProof/>
            <w:kern w:val="2"/>
            <w:szCs w:val="22"/>
          </w:rPr>
          <w:tab/>
        </w:r>
        <w:r w:rsidR="007D08A1" w:rsidRPr="00101027">
          <w:rPr>
            <w:rStyle w:val="afd"/>
            <w:noProof/>
          </w:rPr>
          <w:t>图形输出</w:t>
        </w:r>
        <w:r w:rsidR="007D08A1">
          <w:rPr>
            <w:noProof/>
            <w:webHidden/>
          </w:rPr>
          <w:tab/>
        </w:r>
        <w:r w:rsidR="007D08A1">
          <w:rPr>
            <w:noProof/>
            <w:webHidden/>
          </w:rPr>
          <w:fldChar w:fldCharType="begin"/>
        </w:r>
        <w:r w:rsidR="007D08A1">
          <w:rPr>
            <w:noProof/>
            <w:webHidden/>
          </w:rPr>
          <w:instrText xml:space="preserve"> PAGEREF _Toc22736743 \h </w:instrText>
        </w:r>
        <w:r w:rsidR="007D08A1">
          <w:rPr>
            <w:noProof/>
            <w:webHidden/>
          </w:rPr>
        </w:r>
        <w:r w:rsidR="007D08A1">
          <w:rPr>
            <w:noProof/>
            <w:webHidden/>
          </w:rPr>
          <w:fldChar w:fldCharType="separate"/>
        </w:r>
        <w:r w:rsidR="007D08A1">
          <w:rPr>
            <w:noProof/>
            <w:webHidden/>
          </w:rPr>
          <w:t>32</w:t>
        </w:r>
        <w:r w:rsidR="007D08A1">
          <w:rPr>
            <w:noProof/>
            <w:webHidden/>
          </w:rPr>
          <w:fldChar w:fldCharType="end"/>
        </w:r>
      </w:hyperlink>
    </w:p>
    <w:p w14:paraId="5CB6FA4B" w14:textId="1C2355BF"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44" w:history="1">
        <w:r w:rsidR="007D08A1" w:rsidRPr="00101027">
          <w:rPr>
            <w:rStyle w:val="afd"/>
            <w:rFonts w:ascii="Consolas" w:hAnsi="Consolas"/>
            <w:noProof/>
          </w:rPr>
          <w:t>4.2</w:t>
        </w:r>
        <w:r w:rsidR="007D08A1">
          <w:rPr>
            <w:rFonts w:asciiTheme="minorHAnsi" w:eastAsiaTheme="minorEastAsia" w:hAnsiTheme="minorHAnsi" w:cstheme="minorBidi"/>
            <w:noProof/>
            <w:kern w:val="2"/>
            <w:szCs w:val="22"/>
          </w:rPr>
          <w:tab/>
        </w:r>
        <w:r w:rsidR="007D08A1" w:rsidRPr="00101027">
          <w:rPr>
            <w:rStyle w:val="afd"/>
            <w:noProof/>
          </w:rPr>
          <w:t>平台支撑应用</w:t>
        </w:r>
        <w:r w:rsidR="007D08A1">
          <w:rPr>
            <w:noProof/>
            <w:webHidden/>
          </w:rPr>
          <w:tab/>
        </w:r>
        <w:r w:rsidR="007D08A1">
          <w:rPr>
            <w:noProof/>
            <w:webHidden/>
          </w:rPr>
          <w:fldChar w:fldCharType="begin"/>
        </w:r>
        <w:r w:rsidR="007D08A1">
          <w:rPr>
            <w:noProof/>
            <w:webHidden/>
          </w:rPr>
          <w:instrText xml:space="preserve"> PAGEREF _Toc22736744 \h </w:instrText>
        </w:r>
        <w:r w:rsidR="007D08A1">
          <w:rPr>
            <w:noProof/>
            <w:webHidden/>
          </w:rPr>
        </w:r>
        <w:r w:rsidR="007D08A1">
          <w:rPr>
            <w:noProof/>
            <w:webHidden/>
          </w:rPr>
          <w:fldChar w:fldCharType="separate"/>
        </w:r>
        <w:r w:rsidR="007D08A1">
          <w:rPr>
            <w:noProof/>
            <w:webHidden/>
          </w:rPr>
          <w:t>34</w:t>
        </w:r>
        <w:r w:rsidR="007D08A1">
          <w:rPr>
            <w:noProof/>
            <w:webHidden/>
          </w:rPr>
          <w:fldChar w:fldCharType="end"/>
        </w:r>
      </w:hyperlink>
    </w:p>
    <w:p w14:paraId="72ACF1ED" w14:textId="16062BAC"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45" w:history="1">
        <w:r w:rsidR="007D08A1" w:rsidRPr="00101027">
          <w:rPr>
            <w:rStyle w:val="afd"/>
            <w:rFonts w:ascii="Consolas" w:eastAsia="黑体" w:hAnsi="Consolas" w:cs="Consolas"/>
            <w:noProof/>
          </w:rPr>
          <w:t>4.2.1</w:t>
        </w:r>
        <w:r w:rsidR="007D08A1">
          <w:rPr>
            <w:rFonts w:asciiTheme="minorHAnsi" w:eastAsiaTheme="minorEastAsia" w:hAnsiTheme="minorHAnsi" w:cstheme="minorBidi"/>
            <w:noProof/>
            <w:kern w:val="2"/>
            <w:szCs w:val="22"/>
          </w:rPr>
          <w:tab/>
        </w:r>
        <w:r w:rsidR="007D08A1" w:rsidRPr="00101027">
          <w:rPr>
            <w:rStyle w:val="afd"/>
            <w:noProof/>
          </w:rPr>
          <w:t>平台维护功能</w:t>
        </w:r>
        <w:r w:rsidR="007D08A1">
          <w:rPr>
            <w:noProof/>
            <w:webHidden/>
          </w:rPr>
          <w:tab/>
        </w:r>
        <w:r w:rsidR="007D08A1">
          <w:rPr>
            <w:noProof/>
            <w:webHidden/>
          </w:rPr>
          <w:fldChar w:fldCharType="begin"/>
        </w:r>
        <w:r w:rsidR="007D08A1">
          <w:rPr>
            <w:noProof/>
            <w:webHidden/>
          </w:rPr>
          <w:instrText xml:space="preserve"> PAGEREF _Toc22736745 \h </w:instrText>
        </w:r>
        <w:r w:rsidR="007D08A1">
          <w:rPr>
            <w:noProof/>
            <w:webHidden/>
          </w:rPr>
        </w:r>
        <w:r w:rsidR="007D08A1">
          <w:rPr>
            <w:noProof/>
            <w:webHidden/>
          </w:rPr>
          <w:fldChar w:fldCharType="separate"/>
        </w:r>
        <w:r w:rsidR="007D08A1">
          <w:rPr>
            <w:noProof/>
            <w:webHidden/>
          </w:rPr>
          <w:t>34</w:t>
        </w:r>
        <w:r w:rsidR="007D08A1">
          <w:rPr>
            <w:noProof/>
            <w:webHidden/>
          </w:rPr>
          <w:fldChar w:fldCharType="end"/>
        </w:r>
      </w:hyperlink>
    </w:p>
    <w:p w14:paraId="6FC9F367" w14:textId="341C07C0"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46" w:history="1">
        <w:r w:rsidR="007D08A1" w:rsidRPr="00101027">
          <w:rPr>
            <w:rStyle w:val="afd"/>
            <w:rFonts w:ascii="Consolas" w:hAnsi="Consolas"/>
            <w:noProof/>
          </w:rPr>
          <w:t>4.3</w:t>
        </w:r>
        <w:r w:rsidR="007D08A1">
          <w:rPr>
            <w:rFonts w:asciiTheme="minorHAnsi" w:eastAsiaTheme="minorEastAsia" w:hAnsiTheme="minorHAnsi" w:cstheme="minorBidi"/>
            <w:noProof/>
            <w:kern w:val="2"/>
            <w:szCs w:val="22"/>
          </w:rPr>
          <w:tab/>
        </w:r>
        <w:r w:rsidR="007D08A1" w:rsidRPr="00101027">
          <w:rPr>
            <w:rStyle w:val="afd"/>
            <w:noProof/>
          </w:rPr>
          <w:t>功能设计约束</w:t>
        </w:r>
        <w:r w:rsidR="007D08A1">
          <w:rPr>
            <w:noProof/>
            <w:webHidden/>
          </w:rPr>
          <w:tab/>
        </w:r>
        <w:r w:rsidR="007D08A1">
          <w:rPr>
            <w:noProof/>
            <w:webHidden/>
          </w:rPr>
          <w:fldChar w:fldCharType="begin"/>
        </w:r>
        <w:r w:rsidR="007D08A1">
          <w:rPr>
            <w:noProof/>
            <w:webHidden/>
          </w:rPr>
          <w:instrText xml:space="preserve"> PAGEREF _Toc22736746 \h </w:instrText>
        </w:r>
        <w:r w:rsidR="007D08A1">
          <w:rPr>
            <w:noProof/>
            <w:webHidden/>
          </w:rPr>
        </w:r>
        <w:r w:rsidR="007D08A1">
          <w:rPr>
            <w:noProof/>
            <w:webHidden/>
          </w:rPr>
          <w:fldChar w:fldCharType="separate"/>
        </w:r>
        <w:r w:rsidR="007D08A1">
          <w:rPr>
            <w:noProof/>
            <w:webHidden/>
          </w:rPr>
          <w:t>39</w:t>
        </w:r>
        <w:r w:rsidR="007D08A1">
          <w:rPr>
            <w:noProof/>
            <w:webHidden/>
          </w:rPr>
          <w:fldChar w:fldCharType="end"/>
        </w:r>
      </w:hyperlink>
    </w:p>
    <w:p w14:paraId="318B9C3F" w14:textId="38749C7E" w:rsidR="007D08A1" w:rsidRDefault="000E5CBD">
      <w:pPr>
        <w:pStyle w:val="TOC1"/>
        <w:tabs>
          <w:tab w:val="left" w:pos="840"/>
          <w:tab w:val="right" w:leader="dot" w:pos="8296"/>
        </w:tabs>
        <w:rPr>
          <w:rFonts w:asciiTheme="minorHAnsi" w:eastAsiaTheme="minorEastAsia" w:hAnsiTheme="minorHAnsi" w:cstheme="minorBidi"/>
          <w:noProof/>
          <w:kern w:val="2"/>
          <w:szCs w:val="22"/>
        </w:rPr>
      </w:pPr>
      <w:hyperlink w:anchor="_Toc22736747" w:history="1">
        <w:r w:rsidR="007D08A1" w:rsidRPr="00101027">
          <w:rPr>
            <w:rStyle w:val="afd"/>
            <w:noProof/>
          </w:rPr>
          <w:t>第五章</w:t>
        </w:r>
        <w:r w:rsidR="007D08A1">
          <w:rPr>
            <w:rFonts w:asciiTheme="minorHAnsi" w:eastAsiaTheme="minorEastAsia" w:hAnsiTheme="minorHAnsi" w:cstheme="minorBidi"/>
            <w:noProof/>
            <w:kern w:val="2"/>
            <w:szCs w:val="22"/>
          </w:rPr>
          <w:tab/>
        </w:r>
        <w:r w:rsidR="007D08A1" w:rsidRPr="00101027">
          <w:rPr>
            <w:rStyle w:val="afd"/>
            <w:noProof/>
          </w:rPr>
          <w:t>尚需解决的问题</w:t>
        </w:r>
        <w:r w:rsidR="007D08A1">
          <w:rPr>
            <w:noProof/>
            <w:webHidden/>
          </w:rPr>
          <w:tab/>
        </w:r>
        <w:r w:rsidR="007D08A1">
          <w:rPr>
            <w:noProof/>
            <w:webHidden/>
          </w:rPr>
          <w:fldChar w:fldCharType="begin"/>
        </w:r>
        <w:r w:rsidR="007D08A1">
          <w:rPr>
            <w:noProof/>
            <w:webHidden/>
          </w:rPr>
          <w:instrText xml:space="preserve"> PAGEREF _Toc22736747 \h </w:instrText>
        </w:r>
        <w:r w:rsidR="007D08A1">
          <w:rPr>
            <w:noProof/>
            <w:webHidden/>
          </w:rPr>
        </w:r>
        <w:r w:rsidR="007D08A1">
          <w:rPr>
            <w:noProof/>
            <w:webHidden/>
          </w:rPr>
          <w:fldChar w:fldCharType="separate"/>
        </w:r>
        <w:r w:rsidR="007D08A1">
          <w:rPr>
            <w:noProof/>
            <w:webHidden/>
          </w:rPr>
          <w:t>40</w:t>
        </w:r>
        <w:r w:rsidR="007D08A1">
          <w:rPr>
            <w:noProof/>
            <w:webHidden/>
          </w:rPr>
          <w:fldChar w:fldCharType="end"/>
        </w:r>
      </w:hyperlink>
    </w:p>
    <w:p w14:paraId="53F5F108" w14:textId="798A7F85"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48" w:history="1">
        <w:r w:rsidR="007D08A1" w:rsidRPr="00101027">
          <w:rPr>
            <w:rStyle w:val="afd"/>
            <w:rFonts w:ascii="Consolas" w:hAnsi="Consolas"/>
            <w:noProof/>
          </w:rPr>
          <w:t>5.1</w:t>
        </w:r>
        <w:r w:rsidR="007D08A1">
          <w:rPr>
            <w:rFonts w:asciiTheme="minorHAnsi" w:eastAsiaTheme="minorEastAsia" w:hAnsiTheme="minorHAnsi" w:cstheme="minorBidi"/>
            <w:noProof/>
            <w:kern w:val="2"/>
            <w:szCs w:val="22"/>
          </w:rPr>
          <w:tab/>
        </w:r>
        <w:r w:rsidR="007D08A1" w:rsidRPr="00101027">
          <w:rPr>
            <w:rStyle w:val="afd"/>
            <w:noProof/>
          </w:rPr>
          <w:t>问题总表</w:t>
        </w:r>
        <w:r w:rsidR="007D08A1">
          <w:rPr>
            <w:noProof/>
            <w:webHidden/>
          </w:rPr>
          <w:tab/>
        </w:r>
        <w:r w:rsidR="007D08A1">
          <w:rPr>
            <w:noProof/>
            <w:webHidden/>
          </w:rPr>
          <w:fldChar w:fldCharType="begin"/>
        </w:r>
        <w:r w:rsidR="007D08A1">
          <w:rPr>
            <w:noProof/>
            <w:webHidden/>
          </w:rPr>
          <w:instrText xml:space="preserve"> PAGEREF _Toc22736748 \h </w:instrText>
        </w:r>
        <w:r w:rsidR="007D08A1">
          <w:rPr>
            <w:noProof/>
            <w:webHidden/>
          </w:rPr>
        </w:r>
        <w:r w:rsidR="007D08A1">
          <w:rPr>
            <w:noProof/>
            <w:webHidden/>
          </w:rPr>
          <w:fldChar w:fldCharType="separate"/>
        </w:r>
        <w:r w:rsidR="007D08A1">
          <w:rPr>
            <w:noProof/>
            <w:webHidden/>
          </w:rPr>
          <w:t>40</w:t>
        </w:r>
        <w:r w:rsidR="007D08A1">
          <w:rPr>
            <w:noProof/>
            <w:webHidden/>
          </w:rPr>
          <w:fldChar w:fldCharType="end"/>
        </w:r>
      </w:hyperlink>
    </w:p>
    <w:p w14:paraId="1D2C9913" w14:textId="18659421"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49" w:history="1">
        <w:r w:rsidR="007D08A1" w:rsidRPr="00101027">
          <w:rPr>
            <w:rStyle w:val="afd"/>
            <w:rFonts w:ascii="Consolas" w:hAnsi="Consolas"/>
            <w:noProof/>
          </w:rPr>
          <w:t>5.2</w:t>
        </w:r>
        <w:r w:rsidR="007D08A1">
          <w:rPr>
            <w:rFonts w:asciiTheme="minorHAnsi" w:eastAsiaTheme="minorEastAsia" w:hAnsiTheme="minorHAnsi" w:cstheme="minorBidi"/>
            <w:noProof/>
            <w:kern w:val="2"/>
            <w:szCs w:val="22"/>
          </w:rPr>
          <w:tab/>
        </w:r>
        <w:r w:rsidR="007D08A1" w:rsidRPr="00101027">
          <w:rPr>
            <w:rStyle w:val="afd"/>
            <w:noProof/>
          </w:rPr>
          <w:t>问题处理</w:t>
        </w:r>
        <w:r w:rsidR="007D08A1">
          <w:rPr>
            <w:noProof/>
            <w:webHidden/>
          </w:rPr>
          <w:tab/>
        </w:r>
        <w:r w:rsidR="007D08A1">
          <w:rPr>
            <w:noProof/>
            <w:webHidden/>
          </w:rPr>
          <w:fldChar w:fldCharType="begin"/>
        </w:r>
        <w:r w:rsidR="007D08A1">
          <w:rPr>
            <w:noProof/>
            <w:webHidden/>
          </w:rPr>
          <w:instrText xml:space="preserve"> PAGEREF _Toc22736749 \h </w:instrText>
        </w:r>
        <w:r w:rsidR="007D08A1">
          <w:rPr>
            <w:noProof/>
            <w:webHidden/>
          </w:rPr>
        </w:r>
        <w:r w:rsidR="007D08A1">
          <w:rPr>
            <w:noProof/>
            <w:webHidden/>
          </w:rPr>
          <w:fldChar w:fldCharType="separate"/>
        </w:r>
        <w:r w:rsidR="007D08A1">
          <w:rPr>
            <w:noProof/>
            <w:webHidden/>
          </w:rPr>
          <w:t>40</w:t>
        </w:r>
        <w:r w:rsidR="007D08A1">
          <w:rPr>
            <w:noProof/>
            <w:webHidden/>
          </w:rPr>
          <w:fldChar w:fldCharType="end"/>
        </w:r>
      </w:hyperlink>
    </w:p>
    <w:p w14:paraId="3E6B1B57" w14:textId="5DBB9BE7" w:rsidR="00DF6998" w:rsidRPr="005074B0" w:rsidRDefault="0017349F" w:rsidP="00AF2637">
      <w:pPr>
        <w:ind w:firstLine="422"/>
        <w:sectPr w:rsidR="00DF6998" w:rsidRPr="005074B0">
          <w:headerReference w:type="default" r:id="rId13"/>
          <w:footerReference w:type="default" r:id="rId14"/>
          <w:pgSz w:w="11906" w:h="16838"/>
          <w:pgMar w:top="1440" w:right="1800" w:bottom="1440" w:left="1800" w:header="851" w:footer="992" w:gutter="0"/>
          <w:cols w:space="425"/>
          <w:docGrid w:type="lines" w:linePitch="312"/>
        </w:sectPr>
      </w:pPr>
      <w:r w:rsidRPr="005074B0">
        <w:rPr>
          <w:b/>
          <w:bCs/>
          <w:lang w:val="zh-CN"/>
        </w:rPr>
        <w:fldChar w:fldCharType="end"/>
      </w:r>
    </w:p>
    <w:p w14:paraId="2E04A02A" w14:textId="77777777" w:rsidR="00DF6998" w:rsidRPr="005074B0" w:rsidRDefault="00DF6998" w:rsidP="00DF6998">
      <w:pPr>
        <w:pStyle w:val="1"/>
        <w:pageBreakBefore/>
        <w:widowControl/>
        <w:spacing w:line="578" w:lineRule="auto"/>
        <w:ind w:left="773" w:hanging="773"/>
        <w:jc w:val="center"/>
      </w:pPr>
      <w:bookmarkStart w:id="1" w:name="_Toc351796035"/>
      <w:bookmarkStart w:id="2" w:name="_Toc22736715"/>
      <w:r w:rsidRPr="005074B0">
        <w:rPr>
          <w:rFonts w:hint="eastAsia"/>
        </w:rPr>
        <w:lastRenderedPageBreak/>
        <w:t>综述</w:t>
      </w:r>
      <w:bookmarkEnd w:id="1"/>
      <w:bookmarkEnd w:id="2"/>
    </w:p>
    <w:p w14:paraId="3133E510" w14:textId="77777777" w:rsidR="00DF6998" w:rsidRPr="005074B0" w:rsidRDefault="00DF6998" w:rsidP="002A190D">
      <w:pPr>
        <w:pStyle w:val="2"/>
      </w:pPr>
      <w:bookmarkStart w:id="3" w:name="_Toc351796036"/>
      <w:bookmarkStart w:id="4" w:name="_Toc22736716"/>
      <w:r w:rsidRPr="005074B0">
        <w:rPr>
          <w:rFonts w:hint="eastAsia"/>
        </w:rPr>
        <w:t>编制目的</w:t>
      </w:r>
      <w:bookmarkEnd w:id="3"/>
      <w:bookmarkEnd w:id="4"/>
    </w:p>
    <w:p w14:paraId="2EE7565B" w14:textId="46C89D86" w:rsidR="00DF6998" w:rsidRPr="005074B0" w:rsidRDefault="00CB5F5F" w:rsidP="00CB5F5F">
      <w:pPr>
        <w:ind w:firstLine="420"/>
      </w:pPr>
      <w:r>
        <w:rPr>
          <w:rFonts w:hint="eastAsia"/>
        </w:rPr>
        <w:t>为指导</w:t>
      </w:r>
      <w:r w:rsidR="00C671CF">
        <w:rPr>
          <w:rFonts w:hint="eastAsia"/>
        </w:rPr>
        <w:t>{projectName}</w:t>
      </w:r>
      <w:r w:rsidR="00C671CF">
        <w:rPr>
          <w:rFonts w:hint="eastAsia"/>
        </w:rPr>
        <w:t>平台</w:t>
      </w:r>
      <w:r w:rsidR="004B455C">
        <w:rPr>
          <w:rFonts w:hint="eastAsia"/>
        </w:rPr>
        <w:t>项目</w:t>
      </w:r>
      <w:r>
        <w:t>内容</w:t>
      </w:r>
      <w:r>
        <w:rPr>
          <w:rFonts w:hint="eastAsia"/>
        </w:rPr>
        <w:t>更好、更快地开展开发建设，特制订系统详细设计说明书。</w:t>
      </w:r>
    </w:p>
    <w:p w14:paraId="7BE8ACBC" w14:textId="77777777" w:rsidR="00DF6998" w:rsidRPr="005074B0" w:rsidRDefault="00DF6998" w:rsidP="002A190D">
      <w:pPr>
        <w:pStyle w:val="2"/>
      </w:pPr>
      <w:bookmarkStart w:id="5" w:name="_Toc351796037"/>
      <w:bookmarkStart w:id="6" w:name="_Toc22736717"/>
      <w:r w:rsidRPr="005074B0">
        <w:rPr>
          <w:rFonts w:hint="eastAsia"/>
        </w:rPr>
        <w:t>适用范围</w:t>
      </w:r>
      <w:bookmarkEnd w:id="5"/>
      <w:bookmarkEnd w:id="6"/>
    </w:p>
    <w:p w14:paraId="283793AC" w14:textId="2BFC0984" w:rsidR="00DF6998" w:rsidRPr="005074B0" w:rsidRDefault="00CB5F5F" w:rsidP="00DF6998">
      <w:pPr>
        <w:ind w:firstLine="420"/>
      </w:pPr>
      <w:r w:rsidRPr="00CB5F5F">
        <w:rPr>
          <w:rFonts w:hint="eastAsia"/>
        </w:rPr>
        <w:t>本文档适用于南方电网有限责任公司</w:t>
      </w:r>
      <w:r w:rsidR="00C671CF">
        <w:rPr>
          <w:rFonts w:hint="eastAsia"/>
        </w:rPr>
        <w:t>{projectName}</w:t>
      </w:r>
      <w:r w:rsidR="00C671CF">
        <w:rPr>
          <w:rFonts w:hint="eastAsia"/>
        </w:rPr>
        <w:t>平台</w:t>
      </w:r>
      <w:r w:rsidRPr="00CB5F5F">
        <w:rPr>
          <w:rFonts w:hint="eastAsia"/>
        </w:rPr>
        <w:t>的设计和建设，作为</w:t>
      </w:r>
      <w:r w:rsidR="00C671CF">
        <w:rPr>
          <w:rFonts w:hint="eastAsia"/>
        </w:rPr>
        <w:t>{projectName}</w:t>
      </w:r>
      <w:r w:rsidR="00C671CF">
        <w:rPr>
          <w:rFonts w:hint="eastAsia"/>
        </w:rPr>
        <w:t>平台</w:t>
      </w:r>
      <w:r w:rsidRPr="00CB5F5F">
        <w:rPr>
          <w:rFonts w:hint="eastAsia"/>
        </w:rPr>
        <w:t>项目开发、测试及实施的依据，面向对象为南方电网公司及下属分省公司</w:t>
      </w:r>
      <w:r w:rsidR="00C671CF">
        <w:rPr>
          <w:rFonts w:hint="eastAsia"/>
        </w:rPr>
        <w:t>{projectName}</w:t>
      </w:r>
      <w:r w:rsidR="00C671CF">
        <w:rPr>
          <w:rFonts w:hint="eastAsia"/>
        </w:rPr>
        <w:t>平台</w:t>
      </w:r>
      <w:r w:rsidRPr="00CB5F5F">
        <w:rPr>
          <w:rFonts w:hint="eastAsia"/>
        </w:rPr>
        <w:t>建设相关人员及建设实施厂商的设计、开发实施人员。</w:t>
      </w:r>
    </w:p>
    <w:p w14:paraId="57ED15DD" w14:textId="77777777" w:rsidR="00DF6998" w:rsidRPr="005074B0" w:rsidRDefault="00DF6998" w:rsidP="00DF6998">
      <w:pPr>
        <w:pStyle w:val="1"/>
        <w:pageBreakBefore/>
        <w:widowControl/>
        <w:spacing w:line="578" w:lineRule="auto"/>
        <w:ind w:left="773" w:hanging="773"/>
        <w:jc w:val="center"/>
      </w:pPr>
      <w:bookmarkStart w:id="7" w:name="_Toc351796042"/>
      <w:bookmarkStart w:id="8" w:name="_Toc22736728"/>
      <w:r w:rsidRPr="005074B0">
        <w:rPr>
          <w:rFonts w:hint="eastAsia"/>
        </w:rPr>
        <w:lastRenderedPageBreak/>
        <w:t>系统设计规划</w:t>
      </w:r>
      <w:bookmarkEnd w:id="7"/>
      <w:bookmarkEnd w:id="8"/>
    </w:p>
    <w:p w14:paraId="54427384" w14:textId="775D16BC" w:rsidR="002038F6" w:rsidRDefault="00DF6998" w:rsidP="009A2BF1">
      <w:pPr>
        <w:pStyle w:val="2"/>
      </w:pPr>
      <w:bookmarkStart w:id="9" w:name="_Toc351796043"/>
      <w:bookmarkStart w:id="10" w:name="_Toc22736729"/>
      <w:r w:rsidRPr="005074B0">
        <w:rPr>
          <w:rFonts w:hint="eastAsia"/>
        </w:rPr>
        <w:t>项目工作背景</w:t>
      </w:r>
      <w:bookmarkEnd w:id="9"/>
      <w:bookmarkEnd w:id="10"/>
    </w:p>
    <w:p w14:paraId="14568232" w14:textId="1D65EE99" w:rsidR="002038F6" w:rsidRDefault="002038F6" w:rsidP="002038F6">
      <w:pPr>
        <w:ind w:firstLine="431"/>
      </w:pPr>
      <w:r>
        <w:rPr>
          <w:rFonts w:hint="eastAsia"/>
        </w:rPr>
        <w:t>目前，</w:t>
      </w:r>
      <w:r w:rsidR="002B79AB">
        <w:t>{projectName}</w:t>
      </w:r>
      <w:r>
        <w:t>平台</w:t>
      </w:r>
      <w:r>
        <w:rPr>
          <w:rFonts w:hint="eastAsia"/>
        </w:rPr>
        <w:t>在</w:t>
      </w:r>
      <w:r>
        <w:t>各建设单位</w:t>
      </w:r>
      <w:r>
        <w:rPr>
          <w:rFonts w:hint="eastAsia"/>
        </w:rPr>
        <w:t>已上线</w:t>
      </w:r>
      <w:r>
        <w:t>运行</w:t>
      </w:r>
      <w:r>
        <w:rPr>
          <w:rFonts w:hint="eastAsia"/>
        </w:rPr>
        <w:t>，</w:t>
      </w:r>
      <w:r w:rsidR="00C671CF">
        <w:rPr>
          <w:rFonts w:hint="eastAsia"/>
        </w:rPr>
        <w:t>{projectName}</w:t>
      </w:r>
      <w:r w:rsidR="00C671CF">
        <w:rPr>
          <w:rFonts w:hint="eastAsia"/>
        </w:rPr>
        <w:t>平台</w:t>
      </w:r>
      <w:r>
        <w:rPr>
          <w:rFonts w:hint="eastAsia"/>
        </w:rPr>
        <w:t>（</w:t>
      </w:r>
      <w:bookmarkStart w:id="11" w:name="_GoBack"/>
      <w:r>
        <w:t>一期</w:t>
      </w:r>
      <w:bookmarkEnd w:id="11"/>
      <w:r>
        <w:t>）完成了</w:t>
      </w:r>
      <w:r>
        <w:rPr>
          <w:rFonts w:hint="eastAsia"/>
        </w:rPr>
        <w:t>电</w:t>
      </w:r>
      <w:r w:rsidRPr="00A75EE2">
        <w:t>网</w:t>
      </w:r>
      <w:r>
        <w:rPr>
          <w:rFonts w:hint="eastAsia"/>
        </w:rPr>
        <w:t>资源</w:t>
      </w:r>
      <w:r w:rsidRPr="00A75EE2">
        <w:t>数据、电网拓扑数据、基础地理信息</w:t>
      </w:r>
      <w:r>
        <w:rPr>
          <w:rFonts w:hint="eastAsia"/>
        </w:rPr>
        <w:t>等数据</w:t>
      </w:r>
      <w:r>
        <w:t>的</w:t>
      </w:r>
      <w:r>
        <w:rPr>
          <w:rFonts w:hint="eastAsia"/>
        </w:rPr>
        <w:t>省级集中</w:t>
      </w:r>
      <w:r w:rsidRPr="00A75EE2">
        <w:t>管理和存储</w:t>
      </w:r>
      <w:r>
        <w:rPr>
          <w:rFonts w:hint="eastAsia"/>
        </w:rPr>
        <w:t>，完成了一期规划功能的开发和应用推广。</w:t>
      </w:r>
    </w:p>
    <w:p w14:paraId="55CD7993" w14:textId="47763B70" w:rsidR="002038F6" w:rsidRDefault="00C671CF" w:rsidP="002038F6">
      <w:pPr>
        <w:ind w:firstLine="431"/>
      </w:pPr>
      <w:r>
        <w:rPr>
          <w:rFonts w:hint="eastAsia"/>
        </w:rPr>
        <w:t>{projectName}</w:t>
      </w:r>
      <w:r>
        <w:rPr>
          <w:rFonts w:hint="eastAsia"/>
        </w:rPr>
        <w:t>平台</w:t>
      </w:r>
      <w:r w:rsidR="002038F6" w:rsidRPr="00C360ED">
        <w:rPr>
          <w:rFonts w:hint="eastAsia"/>
        </w:rPr>
        <w:t>作为综合技术平台的重要构成部分，</w:t>
      </w:r>
      <w:r w:rsidR="002038F6">
        <w:rPr>
          <w:rFonts w:hint="eastAsia"/>
        </w:rPr>
        <w:t>为</w:t>
      </w:r>
      <w:r w:rsidR="002038F6">
        <w:t>各业务系统提供了重要的信息</w:t>
      </w:r>
      <w:r w:rsidR="002038F6">
        <w:rPr>
          <w:rFonts w:hint="eastAsia"/>
        </w:rPr>
        <w:t>支撑</w:t>
      </w:r>
      <w:r w:rsidR="002038F6">
        <w:t>。</w:t>
      </w:r>
      <w:r w:rsidR="002B79AB">
        <w:t>{projectName}</w:t>
      </w:r>
      <w:r w:rsidR="002038F6">
        <w:t>平台使用过程中，各单位</w:t>
      </w:r>
      <w:r w:rsidR="002038F6">
        <w:rPr>
          <w:rFonts w:hint="eastAsia"/>
        </w:rPr>
        <w:t>在</w:t>
      </w:r>
      <w:r w:rsidR="002038F6">
        <w:t>生产、</w:t>
      </w:r>
      <w:r w:rsidR="002038F6">
        <w:rPr>
          <w:rFonts w:hint="eastAsia"/>
        </w:rPr>
        <w:t>营销、系统</w:t>
      </w:r>
      <w:r w:rsidR="002038F6">
        <w:t>运行、</w:t>
      </w:r>
      <w:r w:rsidR="002038F6">
        <w:rPr>
          <w:rFonts w:hint="eastAsia"/>
        </w:rPr>
        <w:t>应急</w:t>
      </w:r>
      <w:r w:rsidR="002038F6">
        <w:t>指挥</w:t>
      </w:r>
      <w:r w:rsidR="002038F6">
        <w:rPr>
          <w:rFonts w:hint="eastAsia"/>
        </w:rPr>
        <w:t>等</w:t>
      </w:r>
      <w:r w:rsidR="002038F6">
        <w:t>方面提出了</w:t>
      </w:r>
      <w:r w:rsidR="002038F6">
        <w:rPr>
          <w:rFonts w:hint="eastAsia"/>
        </w:rPr>
        <w:t>众多实用</w:t>
      </w:r>
      <w:r w:rsidR="002038F6">
        <w:t>的</w:t>
      </w:r>
      <w:r w:rsidR="002038F6">
        <w:rPr>
          <w:rFonts w:hint="eastAsia"/>
        </w:rPr>
        <w:t>功能</w:t>
      </w:r>
      <w:r w:rsidR="002038F6">
        <w:t>提升</w:t>
      </w:r>
      <w:r w:rsidR="002038F6">
        <w:rPr>
          <w:rFonts w:hint="eastAsia"/>
        </w:rPr>
        <w:t>完善</w:t>
      </w:r>
      <w:r w:rsidR="002038F6">
        <w:t>的</w:t>
      </w:r>
      <w:r w:rsidR="002038F6">
        <w:rPr>
          <w:rFonts w:hint="eastAsia"/>
        </w:rPr>
        <w:t>建议</w:t>
      </w:r>
      <w:r w:rsidR="002038F6">
        <w:t>。</w:t>
      </w:r>
      <w:r w:rsidR="002038F6">
        <w:rPr>
          <w:rFonts w:hint="eastAsia"/>
        </w:rPr>
        <w:t>同时</w:t>
      </w:r>
      <w:r w:rsidR="002038F6">
        <w:t>，</w:t>
      </w:r>
      <w:r w:rsidR="002038F6">
        <w:rPr>
          <w:rFonts w:hint="eastAsia"/>
        </w:rPr>
        <w:t>随着</w:t>
      </w:r>
      <w:r w:rsidR="002B79AB">
        <w:rPr>
          <w:rFonts w:hint="eastAsia"/>
        </w:rPr>
        <w:t>{projectName}</w:t>
      </w:r>
      <w:r w:rsidR="002038F6">
        <w:t>平台在各业务系统应用</w:t>
      </w:r>
      <w:r w:rsidR="002038F6">
        <w:rPr>
          <w:rFonts w:hint="eastAsia"/>
        </w:rPr>
        <w:t>程度</w:t>
      </w:r>
      <w:r w:rsidR="002038F6">
        <w:t>的深入，各业务系统提出了新</w:t>
      </w:r>
      <w:r w:rsidR="002038F6">
        <w:rPr>
          <w:rFonts w:hint="eastAsia"/>
        </w:rPr>
        <w:t>的</w:t>
      </w:r>
      <w:r w:rsidR="002038F6">
        <w:t>功能需求</w:t>
      </w:r>
      <w:r w:rsidR="002038F6">
        <w:rPr>
          <w:rFonts w:hint="eastAsia"/>
        </w:rPr>
        <w:t>。</w:t>
      </w:r>
    </w:p>
    <w:p w14:paraId="46BDEC32" w14:textId="111428D8" w:rsidR="002038F6" w:rsidRDefault="002038F6" w:rsidP="002038F6">
      <w:pPr>
        <w:ind w:firstLine="431"/>
      </w:pPr>
      <w:r>
        <w:t>为了进一步支撑</w:t>
      </w:r>
      <w:r>
        <w:rPr>
          <w:rFonts w:hint="eastAsia"/>
        </w:rPr>
        <w:t>各</w:t>
      </w:r>
      <w:r>
        <w:t>业务系统的使用</w:t>
      </w:r>
      <w:r>
        <w:rPr>
          <w:rFonts w:hint="eastAsia"/>
        </w:rPr>
        <w:t>需要</w:t>
      </w:r>
      <w:r>
        <w:t>，</w:t>
      </w:r>
      <w:r w:rsidR="002B79AB">
        <w:t>{projectName}</w:t>
      </w:r>
      <w:r w:rsidR="004B455C">
        <w:t>项目</w:t>
      </w:r>
      <w:r>
        <w:t>建设</w:t>
      </w:r>
      <w:r>
        <w:rPr>
          <w:rFonts w:hint="eastAsia"/>
        </w:rPr>
        <w:t>以</w:t>
      </w:r>
      <w:r>
        <w:t>可研为依据，</w:t>
      </w:r>
      <w:r>
        <w:rPr>
          <w:rFonts w:hint="eastAsia"/>
        </w:rPr>
        <w:t>并</w:t>
      </w:r>
      <w:r>
        <w:t>将</w:t>
      </w:r>
      <w:r>
        <w:rPr>
          <w:rFonts w:hint="eastAsia"/>
        </w:rPr>
        <w:t>各</w:t>
      </w:r>
      <w:r>
        <w:t>业务系统</w:t>
      </w:r>
      <w:r>
        <w:rPr>
          <w:rFonts w:hint="eastAsia"/>
        </w:rPr>
        <w:t>提出</w:t>
      </w:r>
      <w:r>
        <w:t>的新功能需求，纳入</w:t>
      </w:r>
      <w:r>
        <w:rPr>
          <w:rFonts w:hint="eastAsia"/>
        </w:rPr>
        <w:t>到</w:t>
      </w:r>
      <w:r w:rsidR="004B455C">
        <w:t>项目</w:t>
      </w:r>
      <w:r>
        <w:t>建设当中</w:t>
      </w:r>
      <w:r>
        <w:rPr>
          <w:rFonts w:hint="eastAsia"/>
        </w:rPr>
        <w:t>。因此</w:t>
      </w:r>
      <w:r>
        <w:t>，</w:t>
      </w:r>
      <w:r w:rsidR="002B79AB">
        <w:rPr>
          <w:rFonts w:hint="eastAsia"/>
        </w:rPr>
        <w:t>{projectName}</w:t>
      </w:r>
      <w:r w:rsidR="004B455C">
        <w:t>项目</w:t>
      </w:r>
      <w:r>
        <w:t>建设的</w:t>
      </w:r>
      <w:r>
        <w:rPr>
          <w:rFonts w:hint="eastAsia"/>
        </w:rPr>
        <w:t>概要</w:t>
      </w:r>
      <w:r>
        <w:t>设计</w:t>
      </w:r>
      <w:r>
        <w:rPr>
          <w:rFonts w:ascii="宋体" w:cs="宋体" w:hint="eastAsia"/>
          <w:lang w:val="zh-CN"/>
        </w:rPr>
        <w:t>一方面是对</w:t>
      </w:r>
      <w:r w:rsidR="00C671CF">
        <w:rPr>
          <w:rFonts w:ascii="宋体" w:cs="宋体" w:hint="eastAsia"/>
          <w:lang w:val="zh-CN"/>
        </w:rPr>
        <w:t>{projectName}平台</w:t>
      </w:r>
      <w:r>
        <w:rPr>
          <w:rFonts w:ascii="宋体" w:cs="宋体" w:hint="eastAsia"/>
          <w:lang w:val="zh-CN"/>
        </w:rPr>
        <w:t>一期内容的补充完善，结合业务专家对</w:t>
      </w:r>
      <w:r w:rsidR="00C671CF">
        <w:rPr>
          <w:rFonts w:ascii="宋体" w:cs="宋体" w:hint="eastAsia"/>
          <w:lang w:val="zh-CN"/>
        </w:rPr>
        <w:t>{projectName}平台</w:t>
      </w:r>
      <w:r>
        <w:rPr>
          <w:rFonts w:ascii="宋体" w:cs="宋体" w:hint="eastAsia"/>
          <w:lang w:val="zh-CN"/>
        </w:rPr>
        <w:t>提出的完善意见进行优化和提升；另一方面，按照南方电网公司</w:t>
      </w:r>
      <w:proofErr w:type="spellStart"/>
      <w:r w:rsidR="002B79AB">
        <w:rPr>
          <w:rFonts w:cs="Arial"/>
        </w:rPr>
        <w:t>{projectName}</w:t>
      </w:r>
      <w:proofErr w:type="spellEnd"/>
      <w:r>
        <w:rPr>
          <w:rFonts w:ascii="宋体" w:cs="宋体" w:hint="eastAsia"/>
          <w:lang w:val="zh-CN"/>
        </w:rPr>
        <w:t>平台总体设计要求，完成在</w:t>
      </w:r>
      <w:r w:rsidR="002B79AB">
        <w:rPr>
          <w:rFonts w:cs="Arial"/>
        </w:rPr>
        <w:t>{projectName}</w:t>
      </w:r>
      <w:r>
        <w:rPr>
          <w:rFonts w:cs="Arial" w:hint="eastAsia"/>
        </w:rPr>
        <w:t>平台</w:t>
      </w:r>
      <w:r>
        <w:rPr>
          <w:rFonts w:ascii="宋体" w:cs="宋体" w:hint="eastAsia"/>
          <w:lang w:val="zh-CN"/>
        </w:rPr>
        <w:t>一期建设中尚未开发的</w:t>
      </w:r>
      <w:r>
        <w:rPr>
          <w:rFonts w:ascii="宋体" w:cs="宋体"/>
          <w:lang w:val="zh-CN"/>
        </w:rPr>
        <w:t>功能</w:t>
      </w:r>
      <w:r>
        <w:rPr>
          <w:rFonts w:ascii="宋体" w:cs="宋体" w:hint="eastAsia"/>
          <w:lang w:val="zh-CN"/>
        </w:rPr>
        <w:t>需求。</w:t>
      </w:r>
    </w:p>
    <w:p w14:paraId="7F1B144D" w14:textId="4E1B42F5" w:rsidR="002038F6" w:rsidRPr="005074B0" w:rsidRDefault="002038F6" w:rsidP="002038F6">
      <w:pPr>
        <w:ind w:firstLine="420"/>
      </w:pPr>
      <w:r>
        <w:rPr>
          <w:rFonts w:hint="eastAsia"/>
        </w:rPr>
        <w:t>基于以上</w:t>
      </w:r>
      <w:r>
        <w:t>情况，</w:t>
      </w:r>
      <w:r w:rsidRPr="002E059D">
        <w:rPr>
          <w:rFonts w:hint="eastAsia"/>
        </w:rPr>
        <w:t>亟需开展</w:t>
      </w:r>
      <w:r w:rsidR="00C671CF">
        <w:rPr>
          <w:rFonts w:hint="eastAsia"/>
        </w:rPr>
        <w:t>{projectName}</w:t>
      </w:r>
      <w:r w:rsidR="00C671CF">
        <w:rPr>
          <w:rFonts w:hint="eastAsia"/>
        </w:rPr>
        <w:t>平台</w:t>
      </w:r>
      <w:r w:rsidR="004B455C">
        <w:rPr>
          <w:rFonts w:hint="eastAsia"/>
        </w:rPr>
        <w:t>项目</w:t>
      </w:r>
      <w:r>
        <w:t>建设项目</w:t>
      </w:r>
      <w:r>
        <w:rPr>
          <w:rFonts w:hint="eastAsia"/>
        </w:rPr>
        <w:t>的</w:t>
      </w:r>
      <w:r w:rsidRPr="002E059D">
        <w:rPr>
          <w:rFonts w:hint="eastAsia"/>
        </w:rPr>
        <w:t>设计</w:t>
      </w:r>
      <w:r>
        <w:rPr>
          <w:rFonts w:hint="eastAsia"/>
        </w:rPr>
        <w:t>工作</w:t>
      </w:r>
      <w:r w:rsidRPr="002E059D">
        <w:rPr>
          <w:rFonts w:hint="eastAsia"/>
        </w:rPr>
        <w:t>，以建设功能更加成熟</w:t>
      </w:r>
      <w:r>
        <w:rPr>
          <w:rFonts w:hint="eastAsia"/>
        </w:rPr>
        <w:t>、</w:t>
      </w:r>
      <w:r w:rsidRPr="002E059D">
        <w:rPr>
          <w:rFonts w:hint="eastAsia"/>
        </w:rPr>
        <w:t>运行更加稳定的</w:t>
      </w:r>
      <w:r w:rsidR="00C671CF">
        <w:rPr>
          <w:rFonts w:hint="eastAsia"/>
        </w:rPr>
        <w:t>{projectName}</w:t>
      </w:r>
      <w:r w:rsidR="00C671CF">
        <w:rPr>
          <w:rFonts w:hint="eastAsia"/>
        </w:rPr>
        <w:t>平台</w:t>
      </w:r>
      <w:r>
        <w:rPr>
          <w:rFonts w:hint="eastAsia"/>
        </w:rPr>
        <w:t>，</w:t>
      </w:r>
      <w:r w:rsidRPr="00A75EE2">
        <w:t>同时满足各个业务应用系统的实际使用需求。</w:t>
      </w:r>
    </w:p>
    <w:p w14:paraId="4CE6BB84" w14:textId="77777777" w:rsidR="00DF6998" w:rsidRPr="005074B0" w:rsidRDefault="00DF6998" w:rsidP="002A190D">
      <w:pPr>
        <w:pStyle w:val="2"/>
      </w:pPr>
      <w:bookmarkStart w:id="12" w:name="_Toc351796044"/>
      <w:bookmarkStart w:id="13" w:name="_Toc22736730"/>
      <w:r w:rsidRPr="005074B0">
        <w:rPr>
          <w:rFonts w:hint="eastAsia"/>
        </w:rPr>
        <w:t>应用参考模型</w:t>
      </w:r>
      <w:bookmarkEnd w:id="12"/>
      <w:bookmarkEnd w:id="13"/>
    </w:p>
    <w:p w14:paraId="0F5F682D" w14:textId="3AE1D8A7" w:rsidR="00922B03" w:rsidRDefault="00DF6998" w:rsidP="00DF6998">
      <w:pPr>
        <w:ind w:firstLine="420"/>
      </w:pPr>
      <w:r w:rsidRPr="005074B0">
        <w:rPr>
          <w:rFonts w:hint="eastAsia"/>
        </w:rPr>
        <w:t>对应《系统架构设计说明》中的应用架构，用一系列图表列出本程序系统内的每个程序（包括每个模块和子程序）的名称、标识符和它们之间的层次结构关系。</w:t>
      </w:r>
    </w:p>
    <w:p w14:paraId="5A2C3BC5" w14:textId="06ACC94B" w:rsidR="00922B03" w:rsidRDefault="00922B03" w:rsidP="001D3FB1">
      <w:pPr>
        <w:ind w:firstLineChars="200" w:firstLine="480"/>
      </w:pPr>
      <w:r w:rsidRPr="00DF6439">
        <w:rPr>
          <w:rFonts w:hint="eastAsia"/>
        </w:rPr>
        <w:t>为确保实现项目建设目标，公司</w:t>
      </w:r>
      <w:r w:rsidR="00C671CF">
        <w:rPr>
          <w:rFonts w:hint="eastAsia"/>
        </w:rPr>
        <w:t>{projectName}</w:t>
      </w:r>
      <w:r w:rsidR="00C671CF">
        <w:rPr>
          <w:rFonts w:hint="eastAsia"/>
        </w:rPr>
        <w:t>平台</w:t>
      </w:r>
      <w:r w:rsidR="004B455C">
        <w:rPr>
          <w:rFonts w:hint="eastAsia"/>
        </w:rPr>
        <w:t>项目</w:t>
      </w:r>
      <w:r>
        <w:rPr>
          <w:rFonts w:hint="eastAsia"/>
        </w:rPr>
        <w:t>建设项目</w:t>
      </w:r>
      <w:r w:rsidRPr="00DF6439">
        <w:rPr>
          <w:rFonts w:hint="eastAsia"/>
        </w:rPr>
        <w:t>的建设必须遵循统一设计的成果，遵循</w:t>
      </w:r>
      <w:r w:rsidRPr="00DF6439">
        <w:t>EA</w:t>
      </w:r>
      <w:r w:rsidRPr="00DF6439">
        <w:rPr>
          <w:rFonts w:hint="eastAsia"/>
        </w:rPr>
        <w:t>管控要求，系统</w:t>
      </w:r>
      <w:r>
        <w:rPr>
          <w:rFonts w:hint="eastAsia"/>
        </w:rPr>
        <w:t>总体</w:t>
      </w:r>
      <w:r w:rsidRPr="00DF6439">
        <w:rPr>
          <w:rFonts w:hint="eastAsia"/>
        </w:rPr>
        <w:t>架构设计如下：</w:t>
      </w:r>
    </w:p>
    <w:p w14:paraId="6DFDE1F6" w14:textId="271A24DB" w:rsidR="00922B03" w:rsidRDefault="002B79AB" w:rsidP="00FC2FC2">
      <w:pPr>
        <w:jc w:val="center"/>
      </w:pPr>
      <w:r>
        <w:object w:dxaOrig="14916" w:dyaOrig="10284" w14:anchorId="56984B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02.75pt;height:273pt" o:ole="">
            <v:imagedata r:id="rId15" o:title=""/>
          </v:shape>
          <o:OLEObject Type="Embed" ProgID="Visio.Drawing.11" ShapeID="_x0000_i1031" DrawAspect="Content" ObjectID="_1827263556" r:id="rId16"/>
        </w:object>
      </w:r>
    </w:p>
    <w:p w14:paraId="40217016" w14:textId="77777777" w:rsidR="00DF6998" w:rsidRPr="005074B0" w:rsidRDefault="00DF6998" w:rsidP="002A190D">
      <w:pPr>
        <w:pStyle w:val="2"/>
      </w:pPr>
      <w:bookmarkStart w:id="14" w:name="_Toc351796045"/>
      <w:bookmarkStart w:id="15" w:name="_Toc22736731"/>
      <w:r w:rsidRPr="005074B0">
        <w:rPr>
          <w:rFonts w:hint="eastAsia"/>
        </w:rPr>
        <w:t>技术参考模型</w:t>
      </w:r>
      <w:bookmarkEnd w:id="14"/>
      <w:bookmarkEnd w:id="15"/>
    </w:p>
    <w:p w14:paraId="5DD5C3C6" w14:textId="77777777" w:rsidR="00DF6998" w:rsidRPr="005074B0" w:rsidRDefault="00DF6998" w:rsidP="00DF6998">
      <w:pPr>
        <w:ind w:firstLine="420"/>
      </w:pPr>
      <w:r w:rsidRPr="005074B0">
        <w:rPr>
          <w:rFonts w:hint="eastAsia"/>
        </w:rPr>
        <w:t>对应</w:t>
      </w:r>
      <w:r w:rsidR="00A95059">
        <w:rPr>
          <w:rFonts w:hint="eastAsia"/>
        </w:rPr>
        <w:t>《系统概要设计说明书》</w:t>
      </w:r>
      <w:r w:rsidRPr="005074B0">
        <w:rPr>
          <w:rFonts w:hint="eastAsia"/>
        </w:rPr>
        <w:t>中的技术架构部分，说明系统（如果是分册，可以是相关子系统或子模块）技术实现层次结构。如示例图，必要情况下，做简要说明。</w:t>
      </w:r>
    </w:p>
    <w:p w14:paraId="6CC45D37" w14:textId="5EA4C191" w:rsidR="00DF6998" w:rsidRDefault="00DF6998" w:rsidP="00DF6998">
      <w:pPr>
        <w:ind w:firstLine="420"/>
      </w:pPr>
      <w:r w:rsidRPr="005074B0">
        <w:rPr>
          <w:rFonts w:hint="eastAsia"/>
        </w:rPr>
        <w:t>整个企业应用层面：</w:t>
      </w:r>
    </w:p>
    <w:p w14:paraId="71A2B7BB" w14:textId="3BB2E9F9" w:rsidR="00014C81" w:rsidRPr="005074B0" w:rsidRDefault="002B79AB" w:rsidP="00FC2FC2">
      <w:pPr>
        <w:ind w:firstLine="420"/>
        <w:jc w:val="center"/>
      </w:pPr>
      <w:r>
        <w:object w:dxaOrig="9216" w:dyaOrig="6828" w14:anchorId="2D66AA4A">
          <v:shape id="_x0000_i1032" type="#_x0000_t75" style="width:341.25pt;height:3in" o:ole="">
            <v:imagedata r:id="rId17" o:title=""/>
          </v:shape>
          <o:OLEObject Type="Embed" ProgID="Visio.Drawing.11" ShapeID="_x0000_i1032" DrawAspect="Content" ObjectID="_1827263557" r:id="rId18"/>
        </w:object>
      </w:r>
    </w:p>
    <w:p w14:paraId="44390276" w14:textId="74BF92A8" w:rsidR="00DF6998" w:rsidRPr="005074B0" w:rsidRDefault="00DF6998" w:rsidP="00DF6998"/>
    <w:p w14:paraId="5A204FE4" w14:textId="77777777" w:rsidR="00DF6998" w:rsidRPr="005074B0" w:rsidRDefault="00DF6998" w:rsidP="00DF6998">
      <w:pPr>
        <w:ind w:firstLine="420"/>
      </w:pPr>
      <w:r w:rsidRPr="005074B0">
        <w:rPr>
          <w:rFonts w:hint="eastAsia"/>
        </w:rPr>
        <w:lastRenderedPageBreak/>
        <w:t>系统内部实现层面：</w:t>
      </w:r>
    </w:p>
    <w:p w14:paraId="24A5D4AB" w14:textId="1442E92C" w:rsidR="00DF6998" w:rsidRDefault="002B79AB" w:rsidP="00FC2FC2">
      <w:pPr>
        <w:jc w:val="center"/>
      </w:pPr>
      <w:r>
        <w:object w:dxaOrig="12168" w:dyaOrig="7968" w14:anchorId="6C94554A">
          <v:shape id="_x0000_i1033" type="#_x0000_t75" style="width:411pt;height:269.25pt" o:ole="">
            <v:imagedata r:id="rId19" o:title=""/>
          </v:shape>
          <o:OLEObject Type="Embed" ProgID="Visio.Drawing.15" ShapeID="_x0000_i1033" DrawAspect="Content" ObjectID="_1827263558" r:id="rId20"/>
        </w:object>
      </w:r>
    </w:p>
    <w:p w14:paraId="3179B71B" w14:textId="3F24238C" w:rsidR="0067780A" w:rsidRPr="00607F18" w:rsidRDefault="0067780A" w:rsidP="0067780A">
      <w:pPr>
        <w:ind w:firstLineChars="200" w:firstLine="480"/>
      </w:pPr>
      <w:r w:rsidRPr="00DF6439">
        <w:rPr>
          <w:rFonts w:hint="eastAsia"/>
        </w:rPr>
        <w:t>技术架构采用</w:t>
      </w:r>
      <w:r w:rsidRPr="00DF6439">
        <w:t>C/S</w:t>
      </w:r>
      <w:r w:rsidRPr="00DF6439">
        <w:t>和</w:t>
      </w:r>
      <w:r w:rsidRPr="00DF6439">
        <w:t>B/S</w:t>
      </w:r>
      <w:r w:rsidRPr="00DF6439">
        <w:rPr>
          <w:rFonts w:hint="eastAsia"/>
        </w:rPr>
        <w:t>相结合</w:t>
      </w:r>
      <w:r w:rsidRPr="00DF6439">
        <w:t>的</w:t>
      </w:r>
      <w:r w:rsidRPr="00DF6439">
        <w:rPr>
          <w:rFonts w:hint="eastAsia"/>
        </w:rPr>
        <w:t>模式</w:t>
      </w:r>
      <w:r w:rsidRPr="00DF6439">
        <w:t>，</w:t>
      </w:r>
      <w:r w:rsidRPr="00DF6439">
        <w:rPr>
          <w:rFonts w:hint="eastAsia"/>
        </w:rPr>
        <w:t>采用跨基础</w:t>
      </w:r>
      <w:r w:rsidR="002B79AB">
        <w:t>{projectName}</w:t>
      </w:r>
      <w:r w:rsidRPr="00DF6439">
        <w:rPr>
          <w:rFonts w:hint="eastAsia"/>
        </w:rPr>
        <w:t>平台软件的技术路线，按照数据访问层、应用逻辑层、应用服务和应用展现层进行多层结构体系设计，</w:t>
      </w:r>
      <w:r w:rsidRPr="00DF6439">
        <w:t>采取面向对象技术进行</w:t>
      </w:r>
      <w:r w:rsidRPr="00DF6439">
        <w:rPr>
          <w:rFonts w:hint="eastAsia"/>
        </w:rPr>
        <w:t>应用</w:t>
      </w:r>
      <w:r w:rsidRPr="00DF6439">
        <w:t>组件开发、基于</w:t>
      </w:r>
      <w:r w:rsidRPr="00DF6439">
        <w:t>SOA</w:t>
      </w:r>
      <w:r w:rsidRPr="00DF6439">
        <w:t>设计思想进行服务分层</w:t>
      </w:r>
      <w:r w:rsidRPr="00DF6439">
        <w:rPr>
          <w:rFonts w:hint="eastAsia"/>
        </w:rPr>
        <w:t>，采用可视化拓扑维护、专题图自动生成、矢量图形传输和</w:t>
      </w:r>
      <w:proofErr w:type="spellStart"/>
      <w:r w:rsidRPr="00DF6439">
        <w:t>Web</w:t>
      </w:r>
      <w:r w:rsidR="002B79AB">
        <w:t>{projectName}</w:t>
      </w:r>
      <w:proofErr w:type="spellEnd"/>
      <w:r w:rsidRPr="00DF6439">
        <w:rPr>
          <w:rFonts w:hint="eastAsia"/>
        </w:rPr>
        <w:t>客户端渲染等技术进行功能模块设计，采用基于缓存、地图切片、群集等高性能技术进行应用服务器设计</w:t>
      </w:r>
      <w:r>
        <w:rPr>
          <w:rFonts w:hint="eastAsia"/>
        </w:rPr>
        <w:t>，</w:t>
      </w:r>
      <w:r w:rsidRPr="00DF6439">
        <w:rPr>
          <w:rFonts w:hint="eastAsia"/>
        </w:rPr>
        <w:t>为实现实用性和先进性并重的</w:t>
      </w:r>
      <w:r w:rsidR="00C671CF">
        <w:rPr>
          <w:rFonts w:hint="eastAsia"/>
        </w:rPr>
        <w:t>{projectName}</w:t>
      </w:r>
      <w:r w:rsidR="00C671CF">
        <w:rPr>
          <w:rFonts w:hint="eastAsia"/>
        </w:rPr>
        <w:t>平台</w:t>
      </w:r>
      <w:r w:rsidRPr="00DF6439">
        <w:rPr>
          <w:rFonts w:hint="eastAsia"/>
        </w:rPr>
        <w:t>奠定基础。</w:t>
      </w:r>
    </w:p>
    <w:p w14:paraId="257263B9" w14:textId="584B98C7" w:rsidR="0067780A" w:rsidRPr="008D51BB" w:rsidRDefault="00C671CF" w:rsidP="0067780A">
      <w:pPr>
        <w:ind w:firstLineChars="200" w:firstLine="480"/>
      </w:pPr>
      <w:r>
        <w:t>{projectName}</w:t>
      </w:r>
      <w:r>
        <w:t>平台</w:t>
      </w:r>
      <w:r w:rsidR="0067780A">
        <w:rPr>
          <w:rFonts w:hint="eastAsia"/>
        </w:rPr>
        <w:t>服务器采用网省级部署，</w:t>
      </w:r>
      <w:r w:rsidR="0067780A" w:rsidRPr="00DF6439">
        <w:t>服务器主要由数据库服务器</w:t>
      </w:r>
      <w:r w:rsidR="0067780A" w:rsidRPr="00DF6439">
        <w:rPr>
          <w:rFonts w:hint="eastAsia"/>
        </w:rPr>
        <w:t>集群</w:t>
      </w:r>
      <w:r w:rsidR="0067780A" w:rsidRPr="00DF6439">
        <w:t>、</w:t>
      </w:r>
      <w:r w:rsidR="0067780A" w:rsidRPr="00DF6439">
        <w:rPr>
          <w:rFonts w:hint="eastAsia"/>
        </w:rPr>
        <w:t>基础</w:t>
      </w:r>
      <w:r w:rsidR="002B79AB">
        <w:t>{projectName}</w:t>
      </w:r>
      <w:r w:rsidR="0067780A" w:rsidRPr="00DF6439">
        <w:t>服务器</w:t>
      </w:r>
      <w:r w:rsidR="0067780A" w:rsidRPr="00DF6439">
        <w:rPr>
          <w:rFonts w:hint="eastAsia"/>
        </w:rPr>
        <w:t>集群</w:t>
      </w:r>
      <w:r w:rsidR="0067780A" w:rsidRPr="00DF6439">
        <w:t>、</w:t>
      </w:r>
      <w:r w:rsidR="0067780A" w:rsidRPr="00DF6439">
        <w:t>WEB</w:t>
      </w:r>
      <w:r w:rsidR="002B79AB">
        <w:t>{projectName}</w:t>
      </w:r>
      <w:r w:rsidR="0067780A" w:rsidRPr="00DF6439">
        <w:rPr>
          <w:rFonts w:hint="eastAsia"/>
        </w:rPr>
        <w:t>应用</w:t>
      </w:r>
      <w:r w:rsidR="0067780A" w:rsidRPr="00DF6439">
        <w:t>服务器</w:t>
      </w:r>
      <w:r w:rsidR="0067780A" w:rsidRPr="00DF6439">
        <w:rPr>
          <w:rFonts w:hint="eastAsia"/>
        </w:rPr>
        <w:t>集群、空间信息服务器集群等</w:t>
      </w:r>
      <w:r w:rsidR="0067780A" w:rsidRPr="00DF6439">
        <w:t>构成。数据库服务器存储电网资源空间数据</w:t>
      </w:r>
      <w:r w:rsidR="0067780A" w:rsidRPr="00DF6439">
        <w:rPr>
          <w:rFonts w:hint="eastAsia"/>
        </w:rPr>
        <w:t>、电网资源</w:t>
      </w:r>
      <w:r w:rsidR="0067780A" w:rsidRPr="00DF6439">
        <w:t>属性数据</w:t>
      </w:r>
      <w:r w:rsidR="0067780A" w:rsidRPr="00DF6439">
        <w:rPr>
          <w:rFonts w:hint="eastAsia"/>
        </w:rPr>
        <w:t>等内容；基础</w:t>
      </w:r>
      <w:r w:rsidR="002B79AB">
        <w:t>{projectName}</w:t>
      </w:r>
      <w:r w:rsidR="0067780A" w:rsidRPr="00DF6439">
        <w:t>服务器</w:t>
      </w:r>
      <w:r w:rsidR="0067780A" w:rsidRPr="00DF6439">
        <w:rPr>
          <w:rFonts w:hint="eastAsia"/>
        </w:rPr>
        <w:t>运行基础</w:t>
      </w:r>
      <w:r w:rsidR="002B79AB">
        <w:t>{projectName}</w:t>
      </w:r>
      <w:r w:rsidR="0067780A" w:rsidRPr="00DF6439">
        <w:rPr>
          <w:rFonts w:hint="eastAsia"/>
        </w:rPr>
        <w:t>软件，并</w:t>
      </w:r>
      <w:r w:rsidR="0067780A" w:rsidRPr="00DF6439">
        <w:t>存储切片地图数据</w:t>
      </w:r>
      <w:r w:rsidR="0067780A" w:rsidRPr="00DF6439">
        <w:rPr>
          <w:rFonts w:hint="eastAsia"/>
        </w:rPr>
        <w:t>；</w:t>
      </w:r>
      <w:r w:rsidR="0067780A" w:rsidRPr="00DF6439">
        <w:t>WEB</w:t>
      </w:r>
      <w:r w:rsidR="002B79AB">
        <w:t>{projectName}</w:t>
      </w:r>
      <w:r w:rsidR="0067780A" w:rsidRPr="00DF6439">
        <w:rPr>
          <w:rFonts w:hint="eastAsia"/>
        </w:rPr>
        <w:t>应用服务器提供</w:t>
      </w:r>
      <w:r w:rsidR="0067780A" w:rsidRPr="00DF6439">
        <w:t>WEB</w:t>
      </w:r>
      <w:r w:rsidR="002B79AB">
        <w:t>{projectName}</w:t>
      </w:r>
      <w:r w:rsidR="0067780A" w:rsidRPr="00DF6439">
        <w:rPr>
          <w:rFonts w:hint="eastAsia"/>
        </w:rPr>
        <w:t>应用框架发布；空间信息</w:t>
      </w:r>
      <w:r w:rsidR="0067780A" w:rsidRPr="00DF6439">
        <w:t>服务器提供</w:t>
      </w:r>
      <w:r w:rsidR="0067780A" w:rsidRPr="00DF6439">
        <w:rPr>
          <w:rFonts w:hint="eastAsia"/>
        </w:rPr>
        <w:t>电网空间信息</w:t>
      </w:r>
      <w:r w:rsidR="0067780A" w:rsidRPr="00DF6439">
        <w:t>服务</w:t>
      </w:r>
      <w:r w:rsidR="0067780A" w:rsidRPr="00DF6439">
        <w:rPr>
          <w:rFonts w:hint="eastAsia"/>
        </w:rPr>
        <w:t>接口发布功能</w:t>
      </w:r>
      <w:r w:rsidR="0067780A" w:rsidRPr="00DF6439">
        <w:t>。</w:t>
      </w:r>
    </w:p>
    <w:p w14:paraId="30686CAD" w14:textId="5C89BD0B" w:rsidR="0067780A" w:rsidRDefault="0067780A" w:rsidP="0067780A">
      <w:pPr>
        <w:ind w:firstLineChars="200" w:firstLine="480"/>
      </w:pPr>
      <w:r>
        <w:rPr>
          <w:rFonts w:hint="eastAsia"/>
        </w:rPr>
        <w:t>分子公司应首先完成全省集中部署，数据库及</w:t>
      </w:r>
      <w:r>
        <w:t>相关应用服务</w:t>
      </w:r>
      <w:r w:rsidRPr="00DF6439">
        <w:rPr>
          <w:rFonts w:hint="eastAsia"/>
        </w:rPr>
        <w:t>器应统一部署在省公司，并通过网络扩容、使用</w:t>
      </w:r>
      <w:r w:rsidR="002B79AB">
        <w:t>{projectName}</w:t>
      </w:r>
      <w:r>
        <w:rPr>
          <w:rFonts w:hint="eastAsia"/>
        </w:rPr>
        <w:t>客户端缓存技术等解决供电所等基层单位的低带宽网络接入问题，</w:t>
      </w:r>
      <w:r w:rsidRPr="00DF6439">
        <w:rPr>
          <w:rFonts w:hint="eastAsia"/>
        </w:rPr>
        <w:t>地市、区县不再部署</w:t>
      </w:r>
      <w:r w:rsidR="00C671CF">
        <w:rPr>
          <w:rFonts w:hint="eastAsia"/>
        </w:rPr>
        <w:t>{projectName}</w:t>
      </w:r>
      <w:r w:rsidR="00C671CF">
        <w:rPr>
          <w:rFonts w:hint="eastAsia"/>
        </w:rPr>
        <w:t>平台</w:t>
      </w:r>
      <w:r w:rsidRPr="00DF6439">
        <w:rPr>
          <w:rFonts w:hint="eastAsia"/>
        </w:rPr>
        <w:t>相关的数据库服务器。</w:t>
      </w:r>
    </w:p>
    <w:p w14:paraId="311DF2BA" w14:textId="77777777" w:rsidR="0067780A" w:rsidRDefault="0067780A" w:rsidP="0067780A">
      <w:pPr>
        <w:rPr>
          <w:noProof/>
        </w:rPr>
      </w:pPr>
      <w:r w:rsidRPr="007F5390">
        <w:rPr>
          <w:noProof/>
        </w:rPr>
        <w:lastRenderedPageBreak/>
        <w:drawing>
          <wp:inline distT="0" distB="0" distL="0" distR="0" wp14:anchorId="622B0C3D" wp14:editId="179312DA">
            <wp:extent cx="5200650" cy="2170271"/>
            <wp:effectExtent l="0" t="0" r="0" b="19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1"/>
                    <a:stretch>
                      <a:fillRect/>
                    </a:stretch>
                  </pic:blipFill>
                  <pic:spPr>
                    <a:xfrm>
                      <a:off x="0" y="0"/>
                      <a:ext cx="5205336" cy="2172226"/>
                    </a:xfrm>
                    <a:prstGeom prst="rect">
                      <a:avLst/>
                    </a:prstGeom>
                  </pic:spPr>
                </pic:pic>
              </a:graphicData>
            </a:graphic>
          </wp:inline>
        </w:drawing>
      </w:r>
    </w:p>
    <w:p w14:paraId="64F5A727" w14:textId="77777777" w:rsidR="0067780A" w:rsidRPr="008D51BB" w:rsidRDefault="0067780A" w:rsidP="0067780A">
      <w:pPr>
        <w:ind w:firstLine="482"/>
      </w:pPr>
      <w:r>
        <w:rPr>
          <w:rFonts w:hint="eastAsia"/>
        </w:rPr>
        <w:t>项目建设所需软硬件平台资源清单（示例）如下：</w:t>
      </w:r>
    </w:p>
    <w:tbl>
      <w:tblPr>
        <w:tblW w:w="6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410"/>
        <w:gridCol w:w="3544"/>
      </w:tblGrid>
      <w:tr w:rsidR="0067780A" w:rsidRPr="008D51BB" w14:paraId="26A80706"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3F1A7E5A"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序号</w:t>
            </w:r>
          </w:p>
        </w:tc>
        <w:tc>
          <w:tcPr>
            <w:tcW w:w="2410" w:type="dxa"/>
            <w:tcBorders>
              <w:top w:val="single" w:sz="4" w:space="0" w:color="auto"/>
              <w:left w:val="single" w:sz="4" w:space="0" w:color="auto"/>
              <w:bottom w:val="single" w:sz="4" w:space="0" w:color="auto"/>
              <w:right w:val="single" w:sz="4" w:space="0" w:color="auto"/>
            </w:tcBorders>
          </w:tcPr>
          <w:p w14:paraId="766E0DD8"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资源清单</w:t>
            </w:r>
          </w:p>
        </w:tc>
        <w:tc>
          <w:tcPr>
            <w:tcW w:w="3544" w:type="dxa"/>
            <w:tcBorders>
              <w:top w:val="single" w:sz="4" w:space="0" w:color="auto"/>
              <w:left w:val="single" w:sz="4" w:space="0" w:color="auto"/>
              <w:bottom w:val="single" w:sz="4" w:space="0" w:color="auto"/>
              <w:right w:val="single" w:sz="4" w:space="0" w:color="auto"/>
            </w:tcBorders>
          </w:tcPr>
          <w:p w14:paraId="77161EC9" w14:textId="77777777" w:rsidR="0067780A" w:rsidRPr="008D51BB" w:rsidRDefault="0067780A" w:rsidP="00E05470">
            <w:pPr>
              <w:pStyle w:val="affffffff8"/>
              <w:spacing w:before="120" w:after="120"/>
              <w:ind w:firstLineChars="0" w:firstLine="0"/>
              <w:jc w:val="left"/>
              <w:rPr>
                <w:rFonts w:ascii="宋体" w:hAnsi="宋体"/>
                <w:kern w:val="2"/>
                <w:sz w:val="21"/>
                <w:szCs w:val="21"/>
              </w:rPr>
            </w:pPr>
            <w:r>
              <w:rPr>
                <w:rFonts w:ascii="宋体" w:hAnsi="宋体" w:hint="eastAsia"/>
                <w:kern w:val="2"/>
                <w:sz w:val="21"/>
                <w:szCs w:val="21"/>
              </w:rPr>
              <w:t>说明</w:t>
            </w:r>
          </w:p>
        </w:tc>
      </w:tr>
      <w:tr w:rsidR="0067780A" w:rsidRPr="008D51BB" w14:paraId="079B024C"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17222A5A"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1</w:t>
            </w:r>
          </w:p>
        </w:tc>
        <w:tc>
          <w:tcPr>
            <w:tcW w:w="2410" w:type="dxa"/>
            <w:tcBorders>
              <w:top w:val="single" w:sz="4" w:space="0" w:color="auto"/>
              <w:left w:val="single" w:sz="4" w:space="0" w:color="auto"/>
              <w:bottom w:val="single" w:sz="4" w:space="0" w:color="auto"/>
              <w:right w:val="single" w:sz="4" w:space="0" w:color="auto"/>
            </w:tcBorders>
            <w:vAlign w:val="center"/>
          </w:tcPr>
          <w:p w14:paraId="14BF88E1"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数据库服务器</w:t>
            </w:r>
          </w:p>
        </w:tc>
        <w:tc>
          <w:tcPr>
            <w:tcW w:w="3544" w:type="dxa"/>
            <w:tcBorders>
              <w:top w:val="single" w:sz="4" w:space="0" w:color="auto"/>
              <w:left w:val="single" w:sz="4" w:space="0" w:color="auto"/>
              <w:bottom w:val="single" w:sz="4" w:space="0" w:color="auto"/>
              <w:right w:val="single" w:sz="4" w:space="0" w:color="auto"/>
            </w:tcBorders>
          </w:tcPr>
          <w:p w14:paraId="12F2CC79" w14:textId="77777777" w:rsidR="0067780A" w:rsidRPr="008D51BB" w:rsidRDefault="0067780A" w:rsidP="00E05470">
            <w:pPr>
              <w:pStyle w:val="affffffff8"/>
              <w:spacing w:before="120" w:after="120"/>
              <w:ind w:firstLineChars="0" w:firstLine="0"/>
              <w:jc w:val="left"/>
              <w:rPr>
                <w:rFonts w:ascii="宋体" w:hAnsi="宋体"/>
                <w:kern w:val="2"/>
                <w:sz w:val="21"/>
                <w:szCs w:val="21"/>
              </w:rPr>
            </w:pPr>
            <w:r>
              <w:rPr>
                <w:rFonts w:ascii="宋体" w:hAnsi="宋体"/>
                <w:kern w:val="2"/>
                <w:sz w:val="21"/>
                <w:szCs w:val="21"/>
              </w:rPr>
              <w:t>数据库服务器部署</w:t>
            </w:r>
          </w:p>
        </w:tc>
      </w:tr>
      <w:tr w:rsidR="0067780A" w:rsidRPr="008D51BB" w14:paraId="4DB45D6B"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60B3C3E5"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2</w:t>
            </w:r>
          </w:p>
        </w:tc>
        <w:tc>
          <w:tcPr>
            <w:tcW w:w="2410" w:type="dxa"/>
            <w:tcBorders>
              <w:top w:val="single" w:sz="4" w:space="0" w:color="auto"/>
              <w:left w:val="single" w:sz="4" w:space="0" w:color="auto"/>
              <w:bottom w:val="single" w:sz="4" w:space="0" w:color="auto"/>
              <w:right w:val="single" w:sz="4" w:space="0" w:color="auto"/>
            </w:tcBorders>
            <w:vAlign w:val="center"/>
          </w:tcPr>
          <w:p w14:paraId="6B6F216C"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接口服务器</w:t>
            </w:r>
          </w:p>
        </w:tc>
        <w:tc>
          <w:tcPr>
            <w:tcW w:w="3544" w:type="dxa"/>
            <w:tcBorders>
              <w:top w:val="single" w:sz="4" w:space="0" w:color="auto"/>
              <w:left w:val="single" w:sz="4" w:space="0" w:color="auto"/>
              <w:bottom w:val="single" w:sz="4" w:space="0" w:color="auto"/>
              <w:right w:val="single" w:sz="4" w:space="0" w:color="auto"/>
            </w:tcBorders>
            <w:vAlign w:val="center"/>
          </w:tcPr>
          <w:p w14:paraId="21622865" w14:textId="77777777" w:rsidR="0067780A" w:rsidRPr="008D51BB" w:rsidRDefault="0067780A" w:rsidP="00E05470">
            <w:pPr>
              <w:pStyle w:val="affffffff8"/>
              <w:spacing w:before="120" w:after="120"/>
              <w:ind w:firstLineChars="0" w:firstLine="0"/>
              <w:jc w:val="left"/>
              <w:rPr>
                <w:rFonts w:ascii="宋体" w:hAnsi="宋体"/>
                <w:kern w:val="2"/>
                <w:sz w:val="21"/>
                <w:szCs w:val="21"/>
              </w:rPr>
            </w:pPr>
            <w:r>
              <w:rPr>
                <w:rFonts w:ascii="宋体" w:hAnsi="宋体" w:hint="eastAsia"/>
                <w:kern w:val="2"/>
                <w:sz w:val="21"/>
                <w:szCs w:val="21"/>
              </w:rPr>
              <w:t>外部系统接入</w:t>
            </w:r>
            <w:r>
              <w:rPr>
                <w:rFonts w:ascii="宋体" w:hAnsi="宋体"/>
                <w:kern w:val="2"/>
                <w:sz w:val="21"/>
                <w:szCs w:val="21"/>
              </w:rPr>
              <w:t>服务器部署</w:t>
            </w:r>
          </w:p>
        </w:tc>
      </w:tr>
      <w:tr w:rsidR="0067780A" w:rsidRPr="008D51BB" w14:paraId="4310131D"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1B70AA97"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3</w:t>
            </w:r>
          </w:p>
        </w:tc>
        <w:tc>
          <w:tcPr>
            <w:tcW w:w="2410" w:type="dxa"/>
            <w:tcBorders>
              <w:top w:val="single" w:sz="4" w:space="0" w:color="auto"/>
              <w:left w:val="single" w:sz="4" w:space="0" w:color="auto"/>
              <w:bottom w:val="single" w:sz="4" w:space="0" w:color="auto"/>
              <w:right w:val="single" w:sz="4" w:space="0" w:color="auto"/>
            </w:tcBorders>
            <w:vAlign w:val="center"/>
          </w:tcPr>
          <w:p w14:paraId="4C4D18BA" w14:textId="298A0448"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基础</w:t>
            </w:r>
            <w:r w:rsidR="002B79AB">
              <w:rPr>
                <w:rFonts w:ascii="宋体" w:hAnsi="宋体"/>
                <w:kern w:val="2"/>
                <w:sz w:val="21"/>
                <w:szCs w:val="21"/>
              </w:rPr>
              <w:t>{projectName}</w:t>
            </w:r>
            <w:r>
              <w:rPr>
                <w:rFonts w:ascii="宋体" w:hAnsi="宋体"/>
                <w:kern w:val="2"/>
                <w:sz w:val="21"/>
                <w:szCs w:val="21"/>
              </w:rPr>
              <w:t>服务器</w:t>
            </w:r>
          </w:p>
        </w:tc>
        <w:tc>
          <w:tcPr>
            <w:tcW w:w="3544" w:type="dxa"/>
            <w:tcBorders>
              <w:top w:val="single" w:sz="4" w:space="0" w:color="auto"/>
              <w:left w:val="single" w:sz="4" w:space="0" w:color="auto"/>
              <w:bottom w:val="single" w:sz="4" w:space="0" w:color="auto"/>
              <w:right w:val="single" w:sz="4" w:space="0" w:color="auto"/>
            </w:tcBorders>
            <w:vAlign w:val="center"/>
          </w:tcPr>
          <w:p w14:paraId="44BA886A" w14:textId="707803E5" w:rsidR="0067780A" w:rsidRPr="008D51BB" w:rsidRDefault="0067780A" w:rsidP="00E05470">
            <w:pPr>
              <w:pStyle w:val="affffffff8"/>
              <w:spacing w:before="120" w:after="120"/>
              <w:ind w:firstLineChars="0" w:firstLine="0"/>
              <w:jc w:val="left"/>
              <w:rPr>
                <w:rFonts w:ascii="宋体" w:hAnsi="宋体"/>
                <w:kern w:val="2"/>
                <w:sz w:val="21"/>
                <w:szCs w:val="21"/>
              </w:rPr>
            </w:pPr>
            <w:r>
              <w:rPr>
                <w:rFonts w:ascii="宋体" w:hAnsi="宋体" w:hint="eastAsia"/>
                <w:kern w:val="2"/>
                <w:sz w:val="21"/>
                <w:szCs w:val="21"/>
              </w:rPr>
              <w:t>基础</w:t>
            </w:r>
            <w:r w:rsidR="002B79AB">
              <w:rPr>
                <w:rFonts w:ascii="宋体" w:hAnsi="宋体"/>
                <w:kern w:val="2"/>
                <w:sz w:val="21"/>
                <w:szCs w:val="21"/>
              </w:rPr>
              <w:t>{projectName}</w:t>
            </w:r>
            <w:r>
              <w:rPr>
                <w:rFonts w:ascii="宋体" w:hAnsi="宋体"/>
                <w:kern w:val="2"/>
                <w:sz w:val="21"/>
                <w:szCs w:val="21"/>
              </w:rPr>
              <w:t>服务器部署</w:t>
            </w:r>
          </w:p>
        </w:tc>
      </w:tr>
      <w:tr w:rsidR="0067780A" w:rsidRPr="008D51BB" w14:paraId="7A404B7C"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5ABA19BF"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4</w:t>
            </w:r>
          </w:p>
        </w:tc>
        <w:tc>
          <w:tcPr>
            <w:tcW w:w="2410" w:type="dxa"/>
            <w:tcBorders>
              <w:top w:val="single" w:sz="4" w:space="0" w:color="auto"/>
              <w:left w:val="single" w:sz="4" w:space="0" w:color="auto"/>
              <w:bottom w:val="single" w:sz="4" w:space="0" w:color="auto"/>
              <w:right w:val="single" w:sz="4" w:space="0" w:color="auto"/>
            </w:tcBorders>
            <w:vAlign w:val="center"/>
          </w:tcPr>
          <w:p w14:paraId="307AA8E7"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空间信息服务器</w:t>
            </w:r>
          </w:p>
        </w:tc>
        <w:tc>
          <w:tcPr>
            <w:tcW w:w="3544" w:type="dxa"/>
            <w:tcBorders>
              <w:top w:val="single" w:sz="4" w:space="0" w:color="auto"/>
              <w:left w:val="single" w:sz="4" w:space="0" w:color="auto"/>
              <w:bottom w:val="single" w:sz="4" w:space="0" w:color="auto"/>
              <w:right w:val="single" w:sz="4" w:space="0" w:color="auto"/>
            </w:tcBorders>
            <w:vAlign w:val="center"/>
          </w:tcPr>
          <w:p w14:paraId="6CAE6AB3" w14:textId="77777777" w:rsidR="0067780A" w:rsidRPr="008D51BB" w:rsidRDefault="0067780A" w:rsidP="00E05470">
            <w:pPr>
              <w:pStyle w:val="affffffff8"/>
              <w:spacing w:before="120" w:after="120"/>
              <w:ind w:firstLineChars="0" w:firstLine="0"/>
              <w:jc w:val="left"/>
              <w:rPr>
                <w:rFonts w:ascii="宋体" w:hAnsi="宋体"/>
                <w:kern w:val="2"/>
                <w:sz w:val="21"/>
                <w:szCs w:val="21"/>
              </w:rPr>
            </w:pPr>
            <w:r>
              <w:rPr>
                <w:rFonts w:ascii="宋体" w:hAnsi="宋体" w:hint="eastAsia"/>
                <w:kern w:val="2"/>
                <w:sz w:val="21"/>
                <w:szCs w:val="21"/>
              </w:rPr>
              <w:t>空间信息</w:t>
            </w:r>
            <w:r>
              <w:rPr>
                <w:rFonts w:ascii="宋体" w:hAnsi="宋体"/>
                <w:kern w:val="2"/>
                <w:sz w:val="21"/>
                <w:szCs w:val="21"/>
              </w:rPr>
              <w:t>服务器部署</w:t>
            </w:r>
          </w:p>
        </w:tc>
      </w:tr>
      <w:tr w:rsidR="0067780A" w:rsidRPr="008D51BB" w14:paraId="31E9FCFE"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0F9CDAFF"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5</w:t>
            </w:r>
          </w:p>
        </w:tc>
        <w:tc>
          <w:tcPr>
            <w:tcW w:w="2410" w:type="dxa"/>
            <w:tcBorders>
              <w:top w:val="single" w:sz="4" w:space="0" w:color="auto"/>
              <w:left w:val="single" w:sz="4" w:space="0" w:color="auto"/>
              <w:bottom w:val="single" w:sz="4" w:space="0" w:color="auto"/>
              <w:right w:val="single" w:sz="4" w:space="0" w:color="auto"/>
            </w:tcBorders>
            <w:vAlign w:val="center"/>
          </w:tcPr>
          <w:p w14:paraId="0F8A215C"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WEB服务器</w:t>
            </w:r>
          </w:p>
        </w:tc>
        <w:tc>
          <w:tcPr>
            <w:tcW w:w="3544" w:type="dxa"/>
            <w:tcBorders>
              <w:top w:val="single" w:sz="4" w:space="0" w:color="auto"/>
              <w:left w:val="single" w:sz="4" w:space="0" w:color="auto"/>
              <w:bottom w:val="single" w:sz="4" w:space="0" w:color="auto"/>
              <w:right w:val="single" w:sz="4" w:space="0" w:color="auto"/>
            </w:tcBorders>
            <w:vAlign w:val="center"/>
          </w:tcPr>
          <w:p w14:paraId="412E8D28" w14:textId="2719F88F" w:rsidR="0067780A" w:rsidRPr="008D51BB" w:rsidRDefault="0067780A" w:rsidP="00E05470">
            <w:pPr>
              <w:pStyle w:val="affffffff8"/>
              <w:spacing w:before="120" w:after="120"/>
              <w:ind w:firstLineChars="0" w:firstLine="0"/>
              <w:jc w:val="left"/>
              <w:rPr>
                <w:rFonts w:ascii="宋体" w:hAnsi="宋体"/>
                <w:kern w:val="2"/>
                <w:sz w:val="21"/>
                <w:szCs w:val="21"/>
              </w:rPr>
            </w:pPr>
            <w:r>
              <w:rPr>
                <w:rFonts w:ascii="宋体" w:hAnsi="宋体"/>
                <w:kern w:val="2"/>
                <w:sz w:val="21"/>
                <w:szCs w:val="21"/>
              </w:rPr>
              <w:t>WEB</w:t>
            </w:r>
            <w:r w:rsidR="002B79AB">
              <w:rPr>
                <w:rFonts w:ascii="宋体" w:hAnsi="宋体"/>
                <w:kern w:val="2"/>
                <w:sz w:val="21"/>
                <w:szCs w:val="21"/>
              </w:rPr>
              <w:t>{projectName}</w:t>
            </w:r>
            <w:r>
              <w:rPr>
                <w:rFonts w:ascii="宋体" w:hAnsi="宋体"/>
                <w:kern w:val="2"/>
                <w:sz w:val="21"/>
                <w:szCs w:val="21"/>
              </w:rPr>
              <w:t>服务器部署</w:t>
            </w:r>
          </w:p>
        </w:tc>
      </w:tr>
      <w:tr w:rsidR="0067780A" w:rsidRPr="008D51BB" w14:paraId="45E7C1D6"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789B5E5B"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6</w:t>
            </w:r>
          </w:p>
        </w:tc>
        <w:tc>
          <w:tcPr>
            <w:tcW w:w="2410" w:type="dxa"/>
            <w:tcBorders>
              <w:top w:val="single" w:sz="4" w:space="0" w:color="auto"/>
              <w:left w:val="single" w:sz="4" w:space="0" w:color="auto"/>
              <w:bottom w:val="single" w:sz="4" w:space="0" w:color="auto"/>
              <w:right w:val="single" w:sz="4" w:space="0" w:color="auto"/>
            </w:tcBorders>
          </w:tcPr>
          <w:p w14:paraId="7B7FD133"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存储</w:t>
            </w:r>
          </w:p>
        </w:tc>
        <w:tc>
          <w:tcPr>
            <w:tcW w:w="3544" w:type="dxa"/>
            <w:tcBorders>
              <w:top w:val="single" w:sz="4" w:space="0" w:color="auto"/>
              <w:left w:val="single" w:sz="4" w:space="0" w:color="auto"/>
              <w:bottom w:val="single" w:sz="4" w:space="0" w:color="auto"/>
              <w:right w:val="single" w:sz="4" w:space="0" w:color="auto"/>
            </w:tcBorders>
            <w:vAlign w:val="center"/>
          </w:tcPr>
          <w:p w14:paraId="71899360" w14:textId="77777777" w:rsidR="0067780A" w:rsidRPr="008D51BB" w:rsidRDefault="0067780A" w:rsidP="00E05470">
            <w:pPr>
              <w:pStyle w:val="affffffff8"/>
              <w:spacing w:before="120" w:after="120"/>
              <w:ind w:firstLineChars="0" w:firstLine="0"/>
              <w:jc w:val="left"/>
              <w:rPr>
                <w:rFonts w:ascii="宋体" w:hAnsi="宋体"/>
                <w:kern w:val="2"/>
                <w:sz w:val="21"/>
                <w:szCs w:val="21"/>
              </w:rPr>
            </w:pPr>
          </w:p>
        </w:tc>
      </w:tr>
      <w:tr w:rsidR="0067780A" w:rsidRPr="008D51BB" w14:paraId="4B8E1AA4"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6704013C"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7</w:t>
            </w:r>
          </w:p>
        </w:tc>
        <w:tc>
          <w:tcPr>
            <w:tcW w:w="2410" w:type="dxa"/>
            <w:tcBorders>
              <w:top w:val="single" w:sz="4" w:space="0" w:color="auto"/>
              <w:left w:val="single" w:sz="4" w:space="0" w:color="auto"/>
              <w:bottom w:val="single" w:sz="4" w:space="0" w:color="auto"/>
              <w:right w:val="single" w:sz="4" w:space="0" w:color="auto"/>
            </w:tcBorders>
          </w:tcPr>
          <w:p w14:paraId="1FB05A7A"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负载均衡设备</w:t>
            </w:r>
          </w:p>
        </w:tc>
        <w:tc>
          <w:tcPr>
            <w:tcW w:w="3544" w:type="dxa"/>
            <w:tcBorders>
              <w:top w:val="single" w:sz="4" w:space="0" w:color="auto"/>
              <w:left w:val="single" w:sz="4" w:space="0" w:color="auto"/>
              <w:bottom w:val="single" w:sz="4" w:space="0" w:color="auto"/>
              <w:right w:val="single" w:sz="4" w:space="0" w:color="auto"/>
            </w:tcBorders>
          </w:tcPr>
          <w:p w14:paraId="4B8BC194"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p>
        </w:tc>
      </w:tr>
      <w:tr w:rsidR="0067780A" w:rsidRPr="008D51BB" w14:paraId="776AAA29"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25A0D12F"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8</w:t>
            </w:r>
          </w:p>
        </w:tc>
        <w:tc>
          <w:tcPr>
            <w:tcW w:w="2410" w:type="dxa"/>
            <w:tcBorders>
              <w:top w:val="single" w:sz="4" w:space="0" w:color="auto"/>
              <w:left w:val="single" w:sz="4" w:space="0" w:color="auto"/>
              <w:bottom w:val="single" w:sz="4" w:space="0" w:color="auto"/>
              <w:right w:val="single" w:sz="4" w:space="0" w:color="auto"/>
            </w:tcBorders>
          </w:tcPr>
          <w:p w14:paraId="2585B61E"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网络隔离装置</w:t>
            </w:r>
          </w:p>
        </w:tc>
        <w:tc>
          <w:tcPr>
            <w:tcW w:w="3544" w:type="dxa"/>
            <w:tcBorders>
              <w:top w:val="single" w:sz="4" w:space="0" w:color="auto"/>
              <w:left w:val="single" w:sz="4" w:space="0" w:color="auto"/>
              <w:bottom w:val="single" w:sz="4" w:space="0" w:color="auto"/>
              <w:right w:val="single" w:sz="4" w:space="0" w:color="auto"/>
            </w:tcBorders>
          </w:tcPr>
          <w:p w14:paraId="15A85FAA" w14:textId="77777777" w:rsidR="0067780A" w:rsidRPr="008D51BB" w:rsidRDefault="0067780A" w:rsidP="00E05470">
            <w:pPr>
              <w:pStyle w:val="affffffff8"/>
              <w:spacing w:before="120" w:after="120"/>
              <w:ind w:firstLineChars="0" w:firstLine="0"/>
              <w:jc w:val="left"/>
              <w:rPr>
                <w:rFonts w:ascii="宋体" w:hAnsi="宋体"/>
                <w:kern w:val="2"/>
                <w:sz w:val="21"/>
                <w:szCs w:val="21"/>
              </w:rPr>
            </w:pPr>
          </w:p>
        </w:tc>
      </w:tr>
      <w:tr w:rsidR="0067780A" w:rsidRPr="008D51BB" w14:paraId="263898B0"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520EE9F1"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9</w:t>
            </w:r>
          </w:p>
        </w:tc>
        <w:tc>
          <w:tcPr>
            <w:tcW w:w="2410" w:type="dxa"/>
            <w:tcBorders>
              <w:top w:val="single" w:sz="4" w:space="0" w:color="auto"/>
              <w:left w:val="single" w:sz="4" w:space="0" w:color="auto"/>
              <w:bottom w:val="single" w:sz="4" w:space="0" w:color="auto"/>
              <w:right w:val="single" w:sz="4" w:space="0" w:color="auto"/>
            </w:tcBorders>
          </w:tcPr>
          <w:p w14:paraId="2131B6EB"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数据库</w:t>
            </w:r>
          </w:p>
        </w:tc>
        <w:tc>
          <w:tcPr>
            <w:tcW w:w="3544" w:type="dxa"/>
            <w:tcBorders>
              <w:top w:val="single" w:sz="4" w:space="0" w:color="auto"/>
              <w:left w:val="single" w:sz="4" w:space="0" w:color="auto"/>
              <w:bottom w:val="single" w:sz="4" w:space="0" w:color="auto"/>
              <w:right w:val="single" w:sz="4" w:space="0" w:color="auto"/>
            </w:tcBorders>
          </w:tcPr>
          <w:p w14:paraId="0B430C39" w14:textId="77777777" w:rsidR="0067780A" w:rsidRPr="008D51BB" w:rsidRDefault="0067780A" w:rsidP="00E05470">
            <w:pPr>
              <w:pStyle w:val="affffffff8"/>
              <w:spacing w:before="120" w:after="120"/>
              <w:ind w:firstLineChars="0" w:firstLine="0"/>
              <w:jc w:val="left"/>
              <w:rPr>
                <w:rFonts w:ascii="宋体" w:hAnsi="宋体"/>
                <w:kern w:val="2"/>
                <w:sz w:val="21"/>
                <w:szCs w:val="21"/>
              </w:rPr>
            </w:pPr>
          </w:p>
        </w:tc>
      </w:tr>
      <w:tr w:rsidR="0067780A" w:rsidRPr="008D51BB" w14:paraId="5B6244B0"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64465155"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10</w:t>
            </w:r>
          </w:p>
        </w:tc>
        <w:tc>
          <w:tcPr>
            <w:tcW w:w="2410" w:type="dxa"/>
            <w:tcBorders>
              <w:top w:val="single" w:sz="4" w:space="0" w:color="auto"/>
              <w:left w:val="single" w:sz="4" w:space="0" w:color="auto"/>
              <w:bottom w:val="single" w:sz="4" w:space="0" w:color="auto"/>
              <w:right w:val="single" w:sz="4" w:space="0" w:color="auto"/>
            </w:tcBorders>
          </w:tcPr>
          <w:p w14:paraId="78AB08F6" w14:textId="756623F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基础</w:t>
            </w:r>
            <w:r w:rsidR="00C671CF">
              <w:rPr>
                <w:rFonts w:ascii="宋体" w:hAnsi="宋体" w:hint="eastAsia"/>
                <w:kern w:val="2"/>
                <w:sz w:val="21"/>
                <w:szCs w:val="21"/>
              </w:rPr>
              <w:t>{projectName}平台</w:t>
            </w:r>
          </w:p>
        </w:tc>
        <w:tc>
          <w:tcPr>
            <w:tcW w:w="3544" w:type="dxa"/>
            <w:tcBorders>
              <w:top w:val="single" w:sz="4" w:space="0" w:color="auto"/>
              <w:left w:val="single" w:sz="4" w:space="0" w:color="auto"/>
              <w:bottom w:val="single" w:sz="4" w:space="0" w:color="auto"/>
              <w:right w:val="single" w:sz="4" w:space="0" w:color="auto"/>
            </w:tcBorders>
          </w:tcPr>
          <w:p w14:paraId="5483B276" w14:textId="77777777" w:rsidR="0067780A" w:rsidRPr="008D51BB" w:rsidRDefault="0067780A" w:rsidP="00E05470">
            <w:pPr>
              <w:pStyle w:val="affffffff8"/>
              <w:spacing w:before="120" w:after="120"/>
              <w:ind w:firstLineChars="0" w:firstLine="0"/>
              <w:jc w:val="left"/>
              <w:rPr>
                <w:rFonts w:ascii="宋体" w:hAnsi="宋体"/>
                <w:kern w:val="2"/>
                <w:sz w:val="21"/>
                <w:szCs w:val="21"/>
              </w:rPr>
            </w:pPr>
          </w:p>
        </w:tc>
      </w:tr>
      <w:tr w:rsidR="0067780A" w:rsidRPr="008D51BB" w14:paraId="1DD07007"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63F1FC63"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11</w:t>
            </w:r>
          </w:p>
        </w:tc>
        <w:tc>
          <w:tcPr>
            <w:tcW w:w="2410" w:type="dxa"/>
            <w:tcBorders>
              <w:top w:val="single" w:sz="4" w:space="0" w:color="auto"/>
              <w:left w:val="single" w:sz="4" w:space="0" w:color="auto"/>
              <w:bottom w:val="single" w:sz="4" w:space="0" w:color="auto"/>
              <w:right w:val="single" w:sz="4" w:space="0" w:color="auto"/>
            </w:tcBorders>
          </w:tcPr>
          <w:p w14:paraId="556C43BF"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中间件</w:t>
            </w:r>
          </w:p>
        </w:tc>
        <w:tc>
          <w:tcPr>
            <w:tcW w:w="3544" w:type="dxa"/>
            <w:tcBorders>
              <w:top w:val="single" w:sz="4" w:space="0" w:color="auto"/>
              <w:left w:val="single" w:sz="4" w:space="0" w:color="auto"/>
              <w:bottom w:val="single" w:sz="4" w:space="0" w:color="auto"/>
              <w:right w:val="single" w:sz="4" w:space="0" w:color="auto"/>
            </w:tcBorders>
          </w:tcPr>
          <w:p w14:paraId="356FD1CD" w14:textId="77777777" w:rsidR="0067780A" w:rsidRPr="008D51BB" w:rsidRDefault="0067780A" w:rsidP="00E05470">
            <w:pPr>
              <w:pStyle w:val="affffffff8"/>
              <w:spacing w:before="120" w:after="120"/>
              <w:ind w:firstLineChars="0" w:firstLine="0"/>
              <w:jc w:val="left"/>
              <w:rPr>
                <w:rFonts w:ascii="宋体" w:hAnsi="宋体"/>
                <w:kern w:val="2"/>
                <w:sz w:val="21"/>
                <w:szCs w:val="21"/>
              </w:rPr>
            </w:pPr>
          </w:p>
        </w:tc>
      </w:tr>
      <w:tr w:rsidR="0067780A" w:rsidRPr="008D51BB" w14:paraId="2499CFBD"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60668C1D"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12</w:t>
            </w:r>
          </w:p>
        </w:tc>
        <w:tc>
          <w:tcPr>
            <w:tcW w:w="2410" w:type="dxa"/>
            <w:tcBorders>
              <w:top w:val="single" w:sz="4" w:space="0" w:color="auto"/>
              <w:left w:val="single" w:sz="4" w:space="0" w:color="auto"/>
              <w:bottom w:val="single" w:sz="4" w:space="0" w:color="auto"/>
              <w:right w:val="single" w:sz="4" w:space="0" w:color="auto"/>
            </w:tcBorders>
          </w:tcPr>
          <w:p w14:paraId="591A30FD"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操作系统</w:t>
            </w:r>
          </w:p>
        </w:tc>
        <w:tc>
          <w:tcPr>
            <w:tcW w:w="3544" w:type="dxa"/>
            <w:tcBorders>
              <w:top w:val="single" w:sz="4" w:space="0" w:color="auto"/>
              <w:left w:val="single" w:sz="4" w:space="0" w:color="auto"/>
              <w:bottom w:val="single" w:sz="4" w:space="0" w:color="auto"/>
              <w:right w:val="single" w:sz="4" w:space="0" w:color="auto"/>
            </w:tcBorders>
          </w:tcPr>
          <w:p w14:paraId="5CD64ECC" w14:textId="77777777" w:rsidR="0067780A" w:rsidRPr="008D51BB" w:rsidRDefault="0067780A" w:rsidP="00E05470">
            <w:pPr>
              <w:pStyle w:val="affffffff8"/>
              <w:spacing w:before="120" w:after="120"/>
              <w:ind w:firstLineChars="0" w:firstLine="0"/>
              <w:jc w:val="left"/>
              <w:rPr>
                <w:rFonts w:ascii="宋体" w:hAnsi="宋体"/>
                <w:kern w:val="2"/>
                <w:sz w:val="21"/>
                <w:szCs w:val="21"/>
              </w:rPr>
            </w:pPr>
          </w:p>
        </w:tc>
      </w:tr>
    </w:tbl>
    <w:p w14:paraId="3BC34127" w14:textId="77777777" w:rsidR="0067780A" w:rsidRPr="008D51BB" w:rsidRDefault="0067780A" w:rsidP="0067780A">
      <w:pPr>
        <w:rPr>
          <w:rStyle w:val="apple-style-span"/>
        </w:rPr>
      </w:pPr>
    </w:p>
    <w:p w14:paraId="02DFCA97" w14:textId="00DA5445" w:rsidR="00036673" w:rsidRDefault="00036673" w:rsidP="00036673">
      <w:pPr>
        <w:pStyle w:val="1"/>
        <w:pageBreakBefore/>
        <w:widowControl/>
        <w:spacing w:line="578" w:lineRule="auto"/>
        <w:ind w:left="773" w:hangingChars="175" w:hanging="773"/>
        <w:jc w:val="center"/>
      </w:pPr>
      <w:bookmarkStart w:id="16" w:name="_Toc22736733"/>
      <w:bookmarkStart w:id="17" w:name="_Toc351796050"/>
      <w:r>
        <w:rPr>
          <w:rFonts w:hint="eastAsia"/>
        </w:rPr>
        <w:lastRenderedPageBreak/>
        <w:t>平台</w:t>
      </w:r>
      <w:r>
        <w:t>架构</w:t>
      </w:r>
      <w:bookmarkEnd w:id="16"/>
    </w:p>
    <w:p w14:paraId="77D9C07B" w14:textId="77777777" w:rsidR="001A6B02" w:rsidRPr="00CB1518" w:rsidRDefault="001A6B02" w:rsidP="001A6B02">
      <w:pPr>
        <w:pStyle w:val="2"/>
      </w:pPr>
      <w:bookmarkStart w:id="18" w:name="_Toc22736734"/>
      <w:r w:rsidRPr="006A50F8">
        <w:rPr>
          <w:rFonts w:hint="eastAsia"/>
        </w:rPr>
        <w:t>C/S</w:t>
      </w:r>
      <w:r w:rsidRPr="006A50F8">
        <w:rPr>
          <w:rFonts w:hint="eastAsia"/>
        </w:rPr>
        <w:t>客户端</w:t>
      </w:r>
      <w:r w:rsidRPr="006A50F8">
        <w:rPr>
          <w:rFonts w:hint="eastAsia"/>
        </w:rPr>
        <w:t>64</w:t>
      </w:r>
      <w:r w:rsidRPr="006A50F8">
        <w:rPr>
          <w:rFonts w:hint="eastAsia"/>
        </w:rPr>
        <w:t>位</w:t>
      </w:r>
      <w:r>
        <w:rPr>
          <w:rFonts w:hint="eastAsia"/>
        </w:rPr>
        <w:t>程序</w:t>
      </w:r>
      <w:r w:rsidRPr="006A50F8">
        <w:rPr>
          <w:rFonts w:hint="eastAsia"/>
        </w:rPr>
        <w:t>支持</w:t>
      </w:r>
      <w:bookmarkEnd w:id="18"/>
    </w:p>
    <w:p w14:paraId="77BA2BD0" w14:textId="77777777" w:rsidR="001A6B02" w:rsidRDefault="001A6B02" w:rsidP="001A6B02">
      <w:pPr>
        <w:pStyle w:val="3"/>
      </w:pPr>
      <w:bookmarkStart w:id="19" w:name="_Toc22736735"/>
      <w:r>
        <w:rPr>
          <w:rFonts w:hint="eastAsia"/>
        </w:rPr>
        <w:t>概述</w:t>
      </w:r>
      <w:bookmarkEnd w:id="19"/>
    </w:p>
    <w:p w14:paraId="3C2FB197" w14:textId="77777777" w:rsidR="001A6B02" w:rsidRDefault="001A6B02" w:rsidP="002D379A">
      <w:pPr>
        <w:ind w:firstLineChars="200" w:firstLine="480"/>
      </w:pPr>
      <w:r>
        <w:rPr>
          <w:rFonts w:hint="eastAsia"/>
        </w:rPr>
        <w:t>随着计算机硬件的发展，现在主流的</w:t>
      </w:r>
      <w:r>
        <w:rPr>
          <w:rFonts w:hint="eastAsia"/>
        </w:rPr>
        <w:t>PC</w:t>
      </w:r>
      <w:r>
        <w:rPr>
          <w:rFonts w:hint="eastAsia"/>
        </w:rPr>
        <w:t>机都是</w:t>
      </w:r>
      <w:r>
        <w:rPr>
          <w:rFonts w:hint="eastAsia"/>
        </w:rPr>
        <w:t>64</w:t>
      </w:r>
      <w:r>
        <w:rPr>
          <w:rFonts w:hint="eastAsia"/>
        </w:rPr>
        <w:t>位硬件体系结构了。在数据处理方面，</w:t>
      </w:r>
      <w:r>
        <w:rPr>
          <w:rFonts w:hint="eastAsia"/>
        </w:rPr>
        <w:t>64</w:t>
      </w:r>
      <w:r>
        <w:rPr>
          <w:rFonts w:hint="eastAsia"/>
        </w:rPr>
        <w:t>位系统能够处理</w:t>
      </w:r>
      <w:r>
        <w:rPr>
          <w:rFonts w:hint="eastAsia"/>
        </w:rPr>
        <w:t>64</w:t>
      </w:r>
      <w:r>
        <w:rPr>
          <w:rFonts w:hint="eastAsia"/>
        </w:rPr>
        <w:t>位数据，即</w:t>
      </w:r>
      <w:r>
        <w:rPr>
          <w:rFonts w:hint="eastAsia"/>
        </w:rPr>
        <w:t>CPU</w:t>
      </w:r>
      <w:r w:rsidRPr="00284D98">
        <w:rPr>
          <w:rFonts w:hint="eastAsia"/>
        </w:rPr>
        <w:t>可以将</w:t>
      </w:r>
      <w:r w:rsidRPr="00284D98">
        <w:rPr>
          <w:rFonts w:hint="eastAsia"/>
        </w:rPr>
        <w:t>64</w:t>
      </w:r>
      <w:r w:rsidRPr="00284D98">
        <w:rPr>
          <w:rFonts w:hint="eastAsia"/>
        </w:rPr>
        <w:t>位数据作为基本单元进行处理</w:t>
      </w:r>
      <w:r w:rsidRPr="00284D98">
        <w:rPr>
          <w:rFonts w:hint="eastAsia"/>
        </w:rPr>
        <w:t>(</w:t>
      </w:r>
      <w:r w:rsidRPr="00284D98">
        <w:rPr>
          <w:rFonts w:hint="eastAsia"/>
        </w:rPr>
        <w:t>只需一次操作就可处理</w:t>
      </w:r>
      <w:r w:rsidRPr="00284D98">
        <w:rPr>
          <w:rFonts w:hint="eastAsia"/>
        </w:rPr>
        <w:t>),</w:t>
      </w:r>
      <w:r>
        <w:rPr>
          <w:rFonts w:hint="eastAsia"/>
        </w:rPr>
        <w:t>字长</w:t>
      </w:r>
      <w:r w:rsidRPr="00284D98">
        <w:rPr>
          <w:rFonts w:hint="eastAsia"/>
        </w:rPr>
        <w:t>是</w:t>
      </w:r>
      <w:r w:rsidRPr="00284D98">
        <w:rPr>
          <w:rFonts w:hint="eastAsia"/>
        </w:rPr>
        <w:t>64</w:t>
      </w:r>
      <w:r w:rsidRPr="00284D98">
        <w:rPr>
          <w:rFonts w:hint="eastAsia"/>
        </w:rPr>
        <w:t>位的，即存储单元是</w:t>
      </w:r>
      <w:r w:rsidRPr="00284D98">
        <w:rPr>
          <w:rFonts w:hint="eastAsia"/>
        </w:rPr>
        <w:t>64</w:t>
      </w:r>
      <w:r w:rsidRPr="00284D98">
        <w:rPr>
          <w:rFonts w:hint="eastAsia"/>
        </w:rPr>
        <w:t>位的</w:t>
      </w:r>
      <w:r>
        <w:rPr>
          <w:rFonts w:hint="eastAsia"/>
        </w:rPr>
        <w:t>。在寻址处理方面，</w:t>
      </w:r>
      <w:r>
        <w:rPr>
          <w:rFonts w:hint="eastAsia"/>
        </w:rPr>
        <w:t>64</w:t>
      </w:r>
      <w:r>
        <w:rPr>
          <w:rFonts w:hint="eastAsia"/>
        </w:rPr>
        <w:t>位系统能够</w:t>
      </w:r>
      <w:r w:rsidRPr="00284D98">
        <w:rPr>
          <w:rFonts w:hint="eastAsia"/>
        </w:rPr>
        <w:t>产生</w:t>
      </w:r>
      <w:r w:rsidRPr="00284D98">
        <w:rPr>
          <w:rFonts w:hint="eastAsia"/>
        </w:rPr>
        <w:t>64</w:t>
      </w:r>
      <w:r w:rsidRPr="00284D98">
        <w:rPr>
          <w:rFonts w:hint="eastAsia"/>
        </w:rPr>
        <w:t>位地址</w:t>
      </w:r>
      <w:r>
        <w:rPr>
          <w:rFonts w:hint="eastAsia"/>
        </w:rPr>
        <w:t>，程序进程可以访问到上</w:t>
      </w:r>
      <w:r>
        <w:rPr>
          <w:rFonts w:hint="eastAsia"/>
        </w:rPr>
        <w:t>T</w:t>
      </w:r>
      <w:r>
        <w:rPr>
          <w:rFonts w:hint="eastAsia"/>
        </w:rPr>
        <w:t>的内存空间。</w:t>
      </w:r>
    </w:p>
    <w:p w14:paraId="0CBCBE68" w14:textId="77777777" w:rsidR="001A6B02" w:rsidRDefault="001A6B02" w:rsidP="002D379A">
      <w:pPr>
        <w:ind w:firstLineChars="200" w:firstLine="480"/>
      </w:pPr>
      <w:r>
        <w:rPr>
          <w:rFonts w:hint="eastAsia"/>
        </w:rPr>
        <w:t>当前</w:t>
      </w:r>
      <w:r w:rsidRPr="00284D98">
        <w:rPr>
          <w:rFonts w:hint="eastAsia"/>
        </w:rPr>
        <w:t>在</w:t>
      </w:r>
      <w:r w:rsidRPr="00284D98">
        <w:rPr>
          <w:rFonts w:hint="eastAsia"/>
        </w:rPr>
        <w:t>32</w:t>
      </w:r>
      <w:r w:rsidRPr="00284D98">
        <w:rPr>
          <w:rFonts w:hint="eastAsia"/>
        </w:rPr>
        <w:t>位的系统中，一共可以是用的内存为</w:t>
      </w:r>
      <w:r w:rsidRPr="00284D98">
        <w:rPr>
          <w:rFonts w:hint="eastAsia"/>
        </w:rPr>
        <w:t>4G,</w:t>
      </w:r>
      <w:r w:rsidRPr="00284D98">
        <w:rPr>
          <w:rFonts w:hint="eastAsia"/>
        </w:rPr>
        <w:t>但是对于用户的应用</w:t>
      </w:r>
      <w:r>
        <w:rPr>
          <w:rFonts w:hint="eastAsia"/>
        </w:rPr>
        <w:t>理论上</w:t>
      </w:r>
      <w:r w:rsidRPr="00284D98">
        <w:rPr>
          <w:rFonts w:hint="eastAsia"/>
        </w:rPr>
        <w:t>一般只可以使用</w:t>
      </w:r>
      <w:r w:rsidRPr="00284D98">
        <w:rPr>
          <w:rFonts w:hint="eastAsia"/>
        </w:rPr>
        <w:t>2G</w:t>
      </w:r>
      <w:r>
        <w:rPr>
          <w:rFonts w:hint="eastAsia"/>
        </w:rPr>
        <w:t>内存空间</w:t>
      </w:r>
      <w:r w:rsidRPr="00284D98">
        <w:rPr>
          <w:rFonts w:hint="eastAsia"/>
        </w:rPr>
        <w:t>,</w:t>
      </w:r>
      <w:r w:rsidRPr="00284D98">
        <w:rPr>
          <w:rFonts w:hint="eastAsia"/>
        </w:rPr>
        <w:t>其他的</w:t>
      </w:r>
      <w:r w:rsidRPr="00284D98">
        <w:rPr>
          <w:rFonts w:hint="eastAsia"/>
        </w:rPr>
        <w:t>2G</w:t>
      </w:r>
      <w:r w:rsidRPr="00284D98">
        <w:rPr>
          <w:rFonts w:hint="eastAsia"/>
        </w:rPr>
        <w:t>为系统使用</w:t>
      </w:r>
      <w:r>
        <w:rPr>
          <w:rFonts w:hint="eastAsia"/>
        </w:rPr>
        <w:t>。</w:t>
      </w:r>
      <w:r>
        <w:rPr>
          <w:rFonts w:hint="eastAsia"/>
        </w:rPr>
        <w:t>32</w:t>
      </w:r>
      <w:r>
        <w:rPr>
          <w:rFonts w:hint="eastAsia"/>
        </w:rPr>
        <w:t>位程序的内存限制制约了程序的应用效果，因此</w:t>
      </w:r>
      <w:r w:rsidRPr="00E7698A">
        <w:rPr>
          <w:rFonts w:hint="eastAsia"/>
        </w:rPr>
        <w:t>C/S</w:t>
      </w:r>
      <w:r w:rsidRPr="00E7698A">
        <w:rPr>
          <w:rFonts w:hint="eastAsia"/>
        </w:rPr>
        <w:t>客户端程序增加</w:t>
      </w:r>
      <w:r w:rsidRPr="00E7698A">
        <w:rPr>
          <w:rFonts w:hint="eastAsia"/>
        </w:rPr>
        <w:t>64</w:t>
      </w:r>
      <w:r w:rsidRPr="00E7698A">
        <w:rPr>
          <w:rFonts w:hint="eastAsia"/>
        </w:rPr>
        <w:t>位</w:t>
      </w:r>
      <w:r>
        <w:rPr>
          <w:rFonts w:hint="eastAsia"/>
        </w:rPr>
        <w:t>结构的</w:t>
      </w:r>
      <w:r w:rsidRPr="00E7698A">
        <w:t>支持，实现多个分县局或者整个地市局中低压数据全部加载的应用效果</w:t>
      </w:r>
      <w:r>
        <w:rPr>
          <w:rFonts w:hint="eastAsia"/>
        </w:rPr>
        <w:t>。</w:t>
      </w:r>
    </w:p>
    <w:p w14:paraId="3FE1595F" w14:textId="77777777" w:rsidR="001A6B02" w:rsidRDefault="001A6B02" w:rsidP="002D379A">
      <w:pPr>
        <w:ind w:firstLineChars="200" w:firstLine="480"/>
      </w:pPr>
      <w:r w:rsidRPr="00284D98">
        <w:rPr>
          <w:rFonts w:hint="eastAsia"/>
        </w:rPr>
        <w:t>64</w:t>
      </w:r>
      <w:r w:rsidRPr="00284D98">
        <w:rPr>
          <w:rFonts w:hint="eastAsia"/>
        </w:rPr>
        <w:t>位平台是指其硬件体系结构是</w:t>
      </w:r>
      <w:r w:rsidRPr="00284D98">
        <w:rPr>
          <w:rFonts w:hint="eastAsia"/>
        </w:rPr>
        <w:t>64</w:t>
      </w:r>
      <w:r w:rsidRPr="00284D98">
        <w:rPr>
          <w:rFonts w:hint="eastAsia"/>
        </w:rPr>
        <w:t>位的</w:t>
      </w:r>
      <w:r>
        <w:rPr>
          <w:rFonts w:hint="eastAsia"/>
        </w:rPr>
        <w:t>，运行于硬件体系结构之上的</w:t>
      </w:r>
      <w:r w:rsidRPr="00284D98">
        <w:rPr>
          <w:rFonts w:hint="eastAsia"/>
        </w:rPr>
        <w:t>操作系统、编译器等也能支持</w:t>
      </w:r>
      <w:r w:rsidRPr="00284D98">
        <w:rPr>
          <w:rFonts w:hint="eastAsia"/>
        </w:rPr>
        <w:t>64</w:t>
      </w:r>
      <w:r w:rsidRPr="00284D98">
        <w:rPr>
          <w:rFonts w:hint="eastAsia"/>
        </w:rPr>
        <w:t>位程序</w:t>
      </w:r>
      <w:r>
        <w:rPr>
          <w:rFonts w:hint="eastAsia"/>
        </w:rPr>
        <w:t>。</w:t>
      </w:r>
      <w:r w:rsidRPr="00284D98">
        <w:rPr>
          <w:rFonts w:hint="eastAsia"/>
        </w:rPr>
        <w:t>因而</w:t>
      </w:r>
      <w:r>
        <w:rPr>
          <w:rFonts w:hint="eastAsia"/>
        </w:rPr>
        <w:t>，</w:t>
      </w:r>
      <w:r w:rsidRPr="00284D98">
        <w:rPr>
          <w:rFonts w:hint="eastAsia"/>
        </w:rPr>
        <w:t>64</w:t>
      </w:r>
      <w:r w:rsidRPr="00284D98">
        <w:rPr>
          <w:rFonts w:hint="eastAsia"/>
        </w:rPr>
        <w:t>位平台能充分利用其</w:t>
      </w:r>
      <w:r w:rsidRPr="00284D98">
        <w:rPr>
          <w:rFonts w:hint="eastAsia"/>
        </w:rPr>
        <w:t>64</w:t>
      </w:r>
      <w:r w:rsidRPr="00284D98">
        <w:rPr>
          <w:rFonts w:hint="eastAsia"/>
        </w:rPr>
        <w:t>位硬件的性能</w:t>
      </w:r>
      <w:r>
        <w:rPr>
          <w:rFonts w:hint="eastAsia"/>
        </w:rPr>
        <w:t>，使得构建的</w:t>
      </w:r>
      <w:r w:rsidRPr="00284D98">
        <w:rPr>
          <w:rFonts w:hint="eastAsia"/>
        </w:rPr>
        <w:t>应用程序能从中得到性能的改善</w:t>
      </w:r>
      <w:r>
        <w:rPr>
          <w:rFonts w:hint="eastAsia"/>
        </w:rPr>
        <w:t>。为了实现</w:t>
      </w:r>
      <w:r>
        <w:rPr>
          <w:rFonts w:hint="eastAsia"/>
        </w:rPr>
        <w:t>C/S</w:t>
      </w:r>
      <w:r>
        <w:rPr>
          <w:rFonts w:hint="eastAsia"/>
        </w:rPr>
        <w:t>客户端程序的</w:t>
      </w:r>
      <w:r>
        <w:rPr>
          <w:rFonts w:hint="eastAsia"/>
        </w:rPr>
        <w:t>64</w:t>
      </w:r>
      <w:r>
        <w:rPr>
          <w:rFonts w:hint="eastAsia"/>
        </w:rPr>
        <w:t>位升级，需要从以下方面进行升级调整。</w:t>
      </w:r>
    </w:p>
    <w:p w14:paraId="432E7731" w14:textId="77777777" w:rsidR="001A6B02" w:rsidRDefault="001A6B02" w:rsidP="001A6B02">
      <w:pPr>
        <w:pStyle w:val="3"/>
      </w:pPr>
      <w:bookmarkStart w:id="20" w:name="_Toc22736736"/>
      <w:r>
        <w:rPr>
          <w:rFonts w:hint="eastAsia"/>
        </w:rPr>
        <w:t>第三方支持库</w:t>
      </w:r>
      <w:bookmarkEnd w:id="20"/>
    </w:p>
    <w:p w14:paraId="689F58EE" w14:textId="77777777" w:rsidR="001A6B02" w:rsidRDefault="001A6B02" w:rsidP="001A6B02">
      <w:pPr>
        <w:ind w:firstLine="420"/>
      </w:pPr>
      <w:r>
        <w:rPr>
          <w:rFonts w:hint="eastAsia"/>
        </w:rPr>
        <w:t>32</w:t>
      </w:r>
      <w:r>
        <w:rPr>
          <w:rFonts w:hint="eastAsia"/>
        </w:rPr>
        <w:t>位进程无法调用</w:t>
      </w:r>
      <w:r>
        <w:rPr>
          <w:rFonts w:hint="eastAsia"/>
        </w:rPr>
        <w:t>64</w:t>
      </w:r>
      <w:r>
        <w:rPr>
          <w:rFonts w:hint="eastAsia"/>
        </w:rPr>
        <w:t>位动态库，</w:t>
      </w:r>
      <w:r>
        <w:rPr>
          <w:rFonts w:hint="eastAsia"/>
        </w:rPr>
        <w:t>64</w:t>
      </w:r>
      <w:r>
        <w:rPr>
          <w:rFonts w:hint="eastAsia"/>
        </w:rPr>
        <w:t>位系统无法调用</w:t>
      </w:r>
      <w:r>
        <w:rPr>
          <w:rFonts w:hint="eastAsia"/>
        </w:rPr>
        <w:t>32</w:t>
      </w:r>
      <w:r>
        <w:rPr>
          <w:rFonts w:hint="eastAsia"/>
        </w:rPr>
        <w:t>位动态库。因此，为了实现客户端程序整体升级到</w:t>
      </w:r>
      <w:r>
        <w:rPr>
          <w:rFonts w:hint="eastAsia"/>
        </w:rPr>
        <w:t>64</w:t>
      </w:r>
      <w:r>
        <w:rPr>
          <w:rFonts w:hint="eastAsia"/>
        </w:rPr>
        <w:t>位平台，必须同步升级系统运行依赖的第三方程序库，同时提供</w:t>
      </w:r>
      <w:r>
        <w:rPr>
          <w:rFonts w:hint="eastAsia"/>
        </w:rPr>
        <w:t>32</w:t>
      </w:r>
      <w:r>
        <w:rPr>
          <w:rFonts w:hint="eastAsia"/>
        </w:rPr>
        <w:t>位</w:t>
      </w:r>
      <w:r>
        <w:rPr>
          <w:rFonts w:hint="eastAsia"/>
        </w:rPr>
        <w:t>lib</w:t>
      </w:r>
      <w:r>
        <w:rPr>
          <w:rFonts w:hint="eastAsia"/>
        </w:rPr>
        <w:t>版本和</w:t>
      </w:r>
      <w:r>
        <w:rPr>
          <w:rFonts w:hint="eastAsia"/>
        </w:rPr>
        <w:t>64</w:t>
      </w:r>
      <w:r>
        <w:rPr>
          <w:rFonts w:hint="eastAsia"/>
        </w:rPr>
        <w:t>位</w:t>
      </w:r>
      <w:r>
        <w:rPr>
          <w:rFonts w:hint="eastAsia"/>
        </w:rPr>
        <w:t>lib</w:t>
      </w:r>
      <w:r>
        <w:rPr>
          <w:rFonts w:hint="eastAsia"/>
        </w:rPr>
        <w:t>版本。第三方支持库统一放置在</w:t>
      </w:r>
      <w:r w:rsidRPr="00506745">
        <w:t>D:\DevThirdparty</w:t>
      </w:r>
      <w:r>
        <w:rPr>
          <w:rFonts w:hint="eastAsia"/>
        </w:rPr>
        <w:t>，以</w:t>
      </w:r>
      <w:r>
        <w:rPr>
          <w:rFonts w:hint="eastAsia"/>
        </w:rPr>
        <w:t>FDO</w:t>
      </w:r>
      <w:r>
        <w:rPr>
          <w:rFonts w:hint="eastAsia"/>
        </w:rPr>
        <w:t>为例，</w:t>
      </w:r>
      <w:r>
        <w:rPr>
          <w:rFonts w:hint="eastAsia"/>
        </w:rPr>
        <w:t>SDK</w:t>
      </w:r>
      <w:r>
        <w:rPr>
          <w:rFonts w:hint="eastAsia"/>
        </w:rPr>
        <w:t>的文件目录组织结构为：</w:t>
      </w:r>
    </w:p>
    <w:p w14:paraId="4423A343" w14:textId="77777777" w:rsidR="001A6B02" w:rsidRDefault="001A6B02" w:rsidP="001A6B02">
      <w:r w:rsidRPr="00506745">
        <w:t>D:\DevThirdparty\Fdo</w:t>
      </w:r>
    </w:p>
    <w:p w14:paraId="263B2466" w14:textId="77777777" w:rsidR="001A6B02" w:rsidRDefault="001A6B02" w:rsidP="001A6B02">
      <w:r>
        <w:rPr>
          <w:rFonts w:hint="eastAsia"/>
        </w:rPr>
        <w:t>+include</w:t>
      </w:r>
      <w:r>
        <w:rPr>
          <w:rFonts w:hint="eastAsia"/>
        </w:rPr>
        <w:t>头文件的文件夹</w:t>
      </w:r>
    </w:p>
    <w:p w14:paraId="45F0157A" w14:textId="77777777" w:rsidR="001A6B02" w:rsidRDefault="001A6B02" w:rsidP="001A6B02">
      <w:r>
        <w:rPr>
          <w:rFonts w:hint="eastAsia"/>
        </w:rPr>
        <w:t>+Lib    32</w:t>
      </w:r>
      <w:r>
        <w:rPr>
          <w:rFonts w:hint="eastAsia"/>
        </w:rPr>
        <w:t>位</w:t>
      </w:r>
      <w:r>
        <w:rPr>
          <w:rFonts w:hint="eastAsia"/>
        </w:rPr>
        <w:t>lib</w:t>
      </w:r>
      <w:r>
        <w:rPr>
          <w:rFonts w:hint="eastAsia"/>
        </w:rPr>
        <w:t>文件夹</w:t>
      </w:r>
    </w:p>
    <w:p w14:paraId="2674BA8B" w14:textId="77777777" w:rsidR="001A6B02" w:rsidRDefault="001A6B02" w:rsidP="001A6B02">
      <w:r>
        <w:rPr>
          <w:rFonts w:hint="eastAsia"/>
        </w:rPr>
        <w:t>+Bin</w:t>
      </w:r>
      <w:r>
        <w:rPr>
          <w:rFonts w:hint="eastAsia"/>
        </w:rPr>
        <w:tab/>
        <w:t>32</w:t>
      </w:r>
      <w:r>
        <w:rPr>
          <w:rFonts w:hint="eastAsia"/>
        </w:rPr>
        <w:t>位</w:t>
      </w:r>
      <w:proofErr w:type="spellStart"/>
      <w:r>
        <w:rPr>
          <w:rFonts w:hint="eastAsia"/>
        </w:rPr>
        <w:t>dll</w:t>
      </w:r>
      <w:proofErr w:type="spellEnd"/>
      <w:r>
        <w:rPr>
          <w:rFonts w:hint="eastAsia"/>
        </w:rPr>
        <w:t>文件夹</w:t>
      </w:r>
    </w:p>
    <w:p w14:paraId="67253C70" w14:textId="77777777" w:rsidR="001A6B02" w:rsidRDefault="001A6B02" w:rsidP="001A6B02">
      <w:r>
        <w:rPr>
          <w:rFonts w:hint="eastAsia"/>
        </w:rPr>
        <w:lastRenderedPageBreak/>
        <w:t>+Lib64  64</w:t>
      </w:r>
      <w:r>
        <w:rPr>
          <w:rFonts w:hint="eastAsia"/>
        </w:rPr>
        <w:t>位</w:t>
      </w:r>
      <w:r>
        <w:rPr>
          <w:rFonts w:hint="eastAsia"/>
        </w:rPr>
        <w:t>lib</w:t>
      </w:r>
      <w:r>
        <w:rPr>
          <w:rFonts w:hint="eastAsia"/>
        </w:rPr>
        <w:t>文件夹</w:t>
      </w:r>
    </w:p>
    <w:p w14:paraId="1A8C7BA4" w14:textId="77777777" w:rsidR="001A6B02" w:rsidRDefault="001A6B02" w:rsidP="001A6B02">
      <w:r>
        <w:rPr>
          <w:rFonts w:hint="eastAsia"/>
        </w:rPr>
        <w:t>+Bin64  64</w:t>
      </w:r>
      <w:r>
        <w:rPr>
          <w:rFonts w:hint="eastAsia"/>
        </w:rPr>
        <w:t>位</w:t>
      </w:r>
      <w:proofErr w:type="spellStart"/>
      <w:r>
        <w:rPr>
          <w:rFonts w:hint="eastAsia"/>
        </w:rPr>
        <w:t>dll</w:t>
      </w:r>
      <w:proofErr w:type="spellEnd"/>
      <w:r>
        <w:rPr>
          <w:rFonts w:hint="eastAsia"/>
        </w:rPr>
        <w:t>文件夹</w:t>
      </w:r>
    </w:p>
    <w:p w14:paraId="1A700C16" w14:textId="77777777" w:rsidR="001A6B02" w:rsidRPr="00506745" w:rsidRDefault="001A6B02" w:rsidP="001A6B02">
      <w:r>
        <w:rPr>
          <w:rFonts w:hint="eastAsia"/>
        </w:rPr>
        <w:t>按以上组织结构，配置以下第三方支持库的</w:t>
      </w:r>
      <w:r>
        <w:rPr>
          <w:rFonts w:hint="eastAsia"/>
        </w:rPr>
        <w:t>64</w:t>
      </w:r>
      <w:r>
        <w:rPr>
          <w:rFonts w:hint="eastAsia"/>
        </w:rPr>
        <w:t>位版本</w:t>
      </w:r>
      <w:proofErr w:type="spellStart"/>
      <w:r>
        <w:rPr>
          <w:rFonts w:hint="eastAsia"/>
        </w:rPr>
        <w:t>sdk</w:t>
      </w:r>
      <w:proofErr w:type="spellEnd"/>
      <w:r>
        <w:rPr>
          <w:rFonts w:hint="eastAsia"/>
        </w:rPr>
        <w:t>文件。</w:t>
      </w:r>
    </w:p>
    <w:p w14:paraId="578C62BC" w14:textId="77777777" w:rsidR="001A6B02" w:rsidRDefault="001A6B02" w:rsidP="001A6B02">
      <w:r>
        <w:rPr>
          <w:rFonts w:hint="eastAsia"/>
        </w:rPr>
        <w:t>1</w:t>
      </w:r>
      <w:r>
        <w:rPr>
          <w:rFonts w:hint="eastAsia"/>
        </w:rPr>
        <w:t>）</w:t>
      </w:r>
      <w:r>
        <w:rPr>
          <w:rFonts w:hint="eastAsia"/>
        </w:rPr>
        <w:t>64</w:t>
      </w:r>
      <w:r>
        <w:rPr>
          <w:rFonts w:hint="eastAsia"/>
        </w:rPr>
        <w:t>位的</w:t>
      </w:r>
      <w:r>
        <w:rPr>
          <w:rFonts w:hint="eastAsia"/>
        </w:rPr>
        <w:t>Qt</w:t>
      </w:r>
      <w:r>
        <w:rPr>
          <w:rFonts w:hint="eastAsia"/>
        </w:rPr>
        <w:t>开发</w:t>
      </w:r>
      <w:r>
        <w:rPr>
          <w:rFonts w:hint="eastAsia"/>
        </w:rPr>
        <w:t>SDK</w:t>
      </w:r>
      <w:r>
        <w:rPr>
          <w:rFonts w:hint="eastAsia"/>
        </w:rPr>
        <w:t>包；</w:t>
      </w:r>
    </w:p>
    <w:p w14:paraId="3FB4AFB9" w14:textId="77777777" w:rsidR="001A6B02" w:rsidRDefault="001A6B02" w:rsidP="001A6B02">
      <w:r>
        <w:rPr>
          <w:rFonts w:hint="eastAsia"/>
        </w:rPr>
        <w:t>2</w:t>
      </w:r>
      <w:r>
        <w:rPr>
          <w:rFonts w:hint="eastAsia"/>
        </w:rPr>
        <w:t>）</w:t>
      </w:r>
      <w:r>
        <w:rPr>
          <w:rFonts w:hint="eastAsia"/>
        </w:rPr>
        <w:t>64</w:t>
      </w:r>
      <w:r>
        <w:rPr>
          <w:rFonts w:hint="eastAsia"/>
        </w:rPr>
        <w:t>位的</w:t>
      </w:r>
      <w:r>
        <w:rPr>
          <w:rFonts w:hint="eastAsia"/>
        </w:rPr>
        <w:t>Oracle11g</w:t>
      </w:r>
      <w:r>
        <w:rPr>
          <w:rFonts w:hint="eastAsia"/>
        </w:rPr>
        <w:t>数据库</w:t>
      </w:r>
      <w:r>
        <w:rPr>
          <w:rFonts w:hint="eastAsia"/>
        </w:rPr>
        <w:t>SDK</w:t>
      </w:r>
      <w:r>
        <w:rPr>
          <w:rFonts w:hint="eastAsia"/>
        </w:rPr>
        <w:t>；</w:t>
      </w:r>
    </w:p>
    <w:p w14:paraId="11C6157D" w14:textId="77777777" w:rsidR="001A6B02" w:rsidRDefault="001A6B02" w:rsidP="001A6B02">
      <w:r>
        <w:rPr>
          <w:rFonts w:hint="eastAsia"/>
        </w:rPr>
        <w:t>3</w:t>
      </w:r>
      <w:r>
        <w:rPr>
          <w:rFonts w:hint="eastAsia"/>
        </w:rPr>
        <w:t>）</w:t>
      </w:r>
      <w:r>
        <w:rPr>
          <w:rFonts w:hint="eastAsia"/>
        </w:rPr>
        <w:t>64</w:t>
      </w:r>
      <w:r>
        <w:rPr>
          <w:rFonts w:hint="eastAsia"/>
        </w:rPr>
        <w:t>位的</w:t>
      </w:r>
      <w:r>
        <w:rPr>
          <w:rFonts w:hint="eastAsia"/>
        </w:rPr>
        <w:t>CURL</w:t>
      </w:r>
      <w:r>
        <w:rPr>
          <w:rFonts w:hint="eastAsia"/>
        </w:rPr>
        <w:t>库；</w:t>
      </w:r>
    </w:p>
    <w:p w14:paraId="7733289C" w14:textId="77777777" w:rsidR="001A6B02" w:rsidRDefault="001A6B02" w:rsidP="001A6B02">
      <w:r>
        <w:rPr>
          <w:rFonts w:hint="eastAsia"/>
        </w:rPr>
        <w:t>4</w:t>
      </w:r>
      <w:r>
        <w:rPr>
          <w:rFonts w:hint="eastAsia"/>
        </w:rPr>
        <w:t>）</w:t>
      </w:r>
      <w:r>
        <w:rPr>
          <w:rFonts w:hint="eastAsia"/>
        </w:rPr>
        <w:t>64</w:t>
      </w:r>
      <w:r>
        <w:rPr>
          <w:rFonts w:hint="eastAsia"/>
        </w:rPr>
        <w:t>位</w:t>
      </w:r>
      <w:r>
        <w:rPr>
          <w:rFonts w:hint="eastAsia"/>
        </w:rPr>
        <w:t>FDO</w:t>
      </w:r>
      <w:r>
        <w:rPr>
          <w:rFonts w:hint="eastAsia"/>
        </w:rPr>
        <w:t>库；</w:t>
      </w:r>
    </w:p>
    <w:p w14:paraId="00A9DE77" w14:textId="77777777" w:rsidR="001A6B02" w:rsidRDefault="001A6B02" w:rsidP="001A6B02">
      <w:r>
        <w:rPr>
          <w:rFonts w:hint="eastAsia"/>
        </w:rPr>
        <w:t>5</w:t>
      </w:r>
      <w:r>
        <w:rPr>
          <w:rFonts w:hint="eastAsia"/>
        </w:rPr>
        <w:t>）</w:t>
      </w:r>
      <w:r>
        <w:rPr>
          <w:rFonts w:hint="eastAsia"/>
        </w:rPr>
        <w:t>64</w:t>
      </w:r>
      <w:r>
        <w:rPr>
          <w:rFonts w:hint="eastAsia"/>
        </w:rPr>
        <w:t>位</w:t>
      </w:r>
      <w:r>
        <w:rPr>
          <w:rFonts w:hint="eastAsia"/>
        </w:rPr>
        <w:t>JSON</w:t>
      </w:r>
      <w:r>
        <w:rPr>
          <w:rFonts w:hint="eastAsia"/>
        </w:rPr>
        <w:t>库；</w:t>
      </w:r>
    </w:p>
    <w:p w14:paraId="0FC81D07" w14:textId="77777777" w:rsidR="001A6B02" w:rsidRDefault="001A6B02" w:rsidP="001A6B02">
      <w:r>
        <w:rPr>
          <w:rFonts w:hint="eastAsia"/>
        </w:rPr>
        <w:t>6</w:t>
      </w:r>
      <w:r>
        <w:rPr>
          <w:rFonts w:hint="eastAsia"/>
        </w:rPr>
        <w:t>）</w:t>
      </w:r>
      <w:r>
        <w:rPr>
          <w:rFonts w:hint="eastAsia"/>
        </w:rPr>
        <w:t>64</w:t>
      </w:r>
      <w:r>
        <w:rPr>
          <w:rFonts w:hint="eastAsia"/>
        </w:rPr>
        <w:t>位</w:t>
      </w:r>
      <w:proofErr w:type="spellStart"/>
      <w:r>
        <w:rPr>
          <w:rFonts w:hint="eastAsia"/>
        </w:rPr>
        <w:t>KDChart</w:t>
      </w:r>
      <w:proofErr w:type="spellEnd"/>
      <w:r>
        <w:rPr>
          <w:rFonts w:hint="eastAsia"/>
        </w:rPr>
        <w:t>图表控件库；</w:t>
      </w:r>
    </w:p>
    <w:p w14:paraId="0B0E45F4" w14:textId="77777777" w:rsidR="001A6B02" w:rsidRDefault="001A6B02" w:rsidP="001A6B02">
      <w:r>
        <w:rPr>
          <w:rFonts w:hint="eastAsia"/>
        </w:rPr>
        <w:t>7</w:t>
      </w:r>
      <w:r>
        <w:rPr>
          <w:rFonts w:hint="eastAsia"/>
        </w:rPr>
        <w:t>）</w:t>
      </w:r>
      <w:r>
        <w:rPr>
          <w:rFonts w:hint="eastAsia"/>
        </w:rPr>
        <w:t>64</w:t>
      </w:r>
      <w:r>
        <w:rPr>
          <w:rFonts w:hint="eastAsia"/>
        </w:rPr>
        <w:t>位</w:t>
      </w:r>
      <w:r>
        <w:rPr>
          <w:rFonts w:hint="eastAsia"/>
        </w:rPr>
        <w:t>Proj4</w:t>
      </w:r>
      <w:r>
        <w:rPr>
          <w:rFonts w:hint="eastAsia"/>
        </w:rPr>
        <w:t>坐标投影库；</w:t>
      </w:r>
    </w:p>
    <w:p w14:paraId="3D9E474B" w14:textId="77777777" w:rsidR="001A6B02" w:rsidRDefault="001A6B02" w:rsidP="001A6B02">
      <w:r>
        <w:rPr>
          <w:rFonts w:hint="eastAsia"/>
        </w:rPr>
        <w:t>8</w:t>
      </w:r>
      <w:r>
        <w:rPr>
          <w:rFonts w:hint="eastAsia"/>
        </w:rPr>
        <w:t>）</w:t>
      </w:r>
      <w:r>
        <w:rPr>
          <w:rFonts w:hint="eastAsia"/>
        </w:rPr>
        <w:t>64</w:t>
      </w:r>
      <w:r>
        <w:rPr>
          <w:rFonts w:hint="eastAsia"/>
        </w:rPr>
        <w:t>位</w:t>
      </w:r>
      <w:proofErr w:type="spellStart"/>
      <w:r>
        <w:rPr>
          <w:rFonts w:hint="eastAsia"/>
        </w:rPr>
        <w:t>Protobuf</w:t>
      </w:r>
      <w:proofErr w:type="spellEnd"/>
      <w:r>
        <w:rPr>
          <w:rFonts w:hint="eastAsia"/>
        </w:rPr>
        <w:t>序列化库；</w:t>
      </w:r>
    </w:p>
    <w:p w14:paraId="7C21D96D" w14:textId="77777777" w:rsidR="001A6B02" w:rsidRPr="003F1BE1" w:rsidRDefault="001A6B02" w:rsidP="001A6B02">
      <w:r>
        <w:rPr>
          <w:rFonts w:hint="eastAsia"/>
        </w:rPr>
        <w:t>9</w:t>
      </w:r>
      <w:r>
        <w:rPr>
          <w:rFonts w:hint="eastAsia"/>
        </w:rPr>
        <w:t>）</w:t>
      </w:r>
      <w:r>
        <w:rPr>
          <w:rFonts w:hint="eastAsia"/>
        </w:rPr>
        <w:t>64</w:t>
      </w:r>
      <w:r>
        <w:rPr>
          <w:rFonts w:hint="eastAsia"/>
        </w:rPr>
        <w:t>位</w:t>
      </w:r>
      <w:proofErr w:type="spellStart"/>
      <w:r>
        <w:rPr>
          <w:rFonts w:hint="eastAsia"/>
        </w:rPr>
        <w:t>zlib</w:t>
      </w:r>
      <w:proofErr w:type="spellEnd"/>
      <w:r>
        <w:rPr>
          <w:rFonts w:hint="eastAsia"/>
        </w:rPr>
        <w:t>库；</w:t>
      </w:r>
    </w:p>
    <w:p w14:paraId="701E5077" w14:textId="77777777" w:rsidR="00DF6998" w:rsidRPr="005074B0" w:rsidRDefault="00DF6998" w:rsidP="00DF6998">
      <w:pPr>
        <w:pStyle w:val="1"/>
        <w:pageBreakBefore/>
        <w:widowControl/>
        <w:spacing w:line="578" w:lineRule="auto"/>
        <w:ind w:left="773" w:hangingChars="175" w:hanging="773"/>
        <w:jc w:val="center"/>
      </w:pPr>
      <w:bookmarkStart w:id="21" w:name="_Toc22736740"/>
      <w:r w:rsidRPr="005074B0">
        <w:rPr>
          <w:rFonts w:hint="eastAsia"/>
        </w:rPr>
        <w:lastRenderedPageBreak/>
        <w:t>功能设计</w:t>
      </w:r>
      <w:bookmarkEnd w:id="17"/>
      <w:bookmarkEnd w:id="21"/>
    </w:p>
    <w:p w14:paraId="3B92A55F" w14:textId="77777777" w:rsidR="00BB7525" w:rsidRDefault="00BB7525" w:rsidP="00BB7525">
      <w:pPr>
        <w:pStyle w:val="2"/>
      </w:pPr>
      <w:bookmarkStart w:id="22" w:name="_Toc22736741"/>
      <w:r>
        <w:rPr>
          <w:rFonts w:hint="eastAsia"/>
        </w:rPr>
        <w:t>电网</w:t>
      </w:r>
      <w:r>
        <w:t>资源管理</w:t>
      </w:r>
      <w:bookmarkEnd w:id="22"/>
    </w:p>
    <w:p w14:paraId="5681DA51" w14:textId="77777777" w:rsidR="00DA0D6C" w:rsidRDefault="00DA0D6C" w:rsidP="00DA0D6C">
      <w:pPr>
        <w:pStyle w:val="3"/>
      </w:pPr>
      <w:bookmarkStart w:id="23" w:name="_Toc470510709"/>
      <w:bookmarkStart w:id="24" w:name="_Toc22736742"/>
      <w:r>
        <w:rPr>
          <w:rFonts w:hint="eastAsia"/>
        </w:rPr>
        <w:t>显示</w:t>
      </w:r>
      <w:r>
        <w:t>管理</w:t>
      </w:r>
      <w:bookmarkEnd w:id="23"/>
      <w:bookmarkEnd w:id="24"/>
    </w:p>
    <w:p w14:paraId="4EA141EC" w14:textId="77777777" w:rsidR="00DA0D6C" w:rsidRDefault="00DA0D6C" w:rsidP="00DA0D6C">
      <w:pPr>
        <w:pStyle w:val="4"/>
      </w:pPr>
      <w:r>
        <w:rPr>
          <w:rFonts w:hint="eastAsia"/>
        </w:rPr>
        <w:t>E-ZYGL01-01</w:t>
      </w:r>
      <w:r>
        <w:rPr>
          <w:rFonts w:hint="eastAsia"/>
        </w:rPr>
        <w:t>锁定显示样式</w:t>
      </w:r>
    </w:p>
    <w:p w14:paraId="1B6AD52D" w14:textId="77777777" w:rsidR="00DA0D6C" w:rsidRDefault="00DA0D6C" w:rsidP="00DA0D6C">
      <w:pPr>
        <w:pStyle w:val="5"/>
      </w:pPr>
      <w:r>
        <w:rPr>
          <w:rFonts w:hint="eastAsia"/>
        </w:rPr>
        <w:t>功能描述</w:t>
      </w:r>
    </w:p>
    <w:p w14:paraId="6C80DC0A" w14:textId="4A362008" w:rsidR="00DA0D6C" w:rsidRPr="009F3783" w:rsidRDefault="00DD68FF" w:rsidP="00DD68FF">
      <w:pPr>
        <w:ind w:firstLine="420"/>
      </w:pPr>
      <w:r>
        <w:rPr>
          <w:rFonts w:hint="eastAsia"/>
        </w:rPr>
        <w:t>系统提供锁定显示样式功能，在沿布图导出</w:t>
      </w:r>
      <w:r>
        <w:rPr>
          <w:rFonts w:hint="eastAsia"/>
        </w:rPr>
        <w:t>CAD</w:t>
      </w:r>
      <w:r>
        <w:rPr>
          <w:rFonts w:hint="eastAsia"/>
        </w:rPr>
        <w:t>时，确定导出地理范围后，可以进一步通过锁定显示样式功能，自定义</w:t>
      </w:r>
      <w:r w:rsidR="00625456">
        <w:rPr>
          <w:rFonts w:hint="eastAsia"/>
        </w:rPr>
        <w:t>设置导出显示比例，解决在小比例尺导出时部分设备图层未显示导致导出结果不完整的</w:t>
      </w:r>
      <w:r>
        <w:rPr>
          <w:rFonts w:hint="eastAsia"/>
        </w:rPr>
        <w:t>问题。</w:t>
      </w:r>
    </w:p>
    <w:p w14:paraId="26864A6B" w14:textId="77777777" w:rsidR="00DA0D6C" w:rsidRDefault="00DA0D6C" w:rsidP="00DA0D6C">
      <w:pPr>
        <w:pStyle w:val="5"/>
      </w:pPr>
      <w:r>
        <w:rPr>
          <w:rFonts w:hint="eastAsia"/>
        </w:rPr>
        <w:t>界面列表</w:t>
      </w:r>
    </w:p>
    <w:tbl>
      <w:tblPr>
        <w:tblStyle w:val="affffffff4"/>
        <w:tblW w:w="8065" w:type="dxa"/>
        <w:jc w:val="center"/>
        <w:tblLook w:val="04A0" w:firstRow="1" w:lastRow="0" w:firstColumn="1" w:lastColumn="0" w:noHBand="0" w:noVBand="1"/>
      </w:tblPr>
      <w:tblGrid>
        <w:gridCol w:w="1686"/>
        <w:gridCol w:w="1843"/>
        <w:gridCol w:w="1134"/>
        <w:gridCol w:w="1134"/>
        <w:gridCol w:w="2268"/>
      </w:tblGrid>
      <w:tr w:rsidR="00DA0D6C" w:rsidRPr="005074B0" w14:paraId="0EFEEE2A" w14:textId="77777777" w:rsidTr="00972E02">
        <w:trPr>
          <w:cnfStyle w:val="100000000000" w:firstRow="1" w:lastRow="0" w:firstColumn="0" w:lastColumn="0" w:oddVBand="0" w:evenVBand="0" w:oddHBand="0" w:evenHBand="0" w:firstRowFirstColumn="0" w:firstRowLastColumn="0" w:lastRowFirstColumn="0" w:lastRowLastColumn="0"/>
          <w:trHeight w:val="454"/>
          <w:jc w:val="center"/>
        </w:trPr>
        <w:tc>
          <w:tcPr>
            <w:tcW w:w="1686" w:type="dxa"/>
            <w:hideMark/>
          </w:tcPr>
          <w:p w14:paraId="08E1BC2C" w14:textId="77777777" w:rsidR="00DA0D6C" w:rsidRPr="005074B0" w:rsidRDefault="00DA0D6C" w:rsidP="007F35EB">
            <w:pPr>
              <w:pStyle w:val="affffffff2"/>
            </w:pPr>
            <w:r w:rsidRPr="005074B0">
              <w:rPr>
                <w:rFonts w:hint="eastAsia"/>
              </w:rPr>
              <w:t>界面编码</w:t>
            </w:r>
          </w:p>
        </w:tc>
        <w:tc>
          <w:tcPr>
            <w:tcW w:w="1843" w:type="dxa"/>
            <w:hideMark/>
          </w:tcPr>
          <w:p w14:paraId="56FC9A88" w14:textId="77777777" w:rsidR="00DA0D6C" w:rsidRPr="005074B0" w:rsidRDefault="00DA0D6C" w:rsidP="007F35EB">
            <w:pPr>
              <w:pStyle w:val="affffffff2"/>
            </w:pPr>
            <w:r w:rsidRPr="005074B0">
              <w:rPr>
                <w:rFonts w:hint="eastAsia"/>
              </w:rPr>
              <w:t>界面名称</w:t>
            </w:r>
          </w:p>
        </w:tc>
        <w:tc>
          <w:tcPr>
            <w:tcW w:w="1134" w:type="dxa"/>
            <w:hideMark/>
          </w:tcPr>
          <w:p w14:paraId="33C1363D" w14:textId="77777777" w:rsidR="00DA0D6C" w:rsidRPr="005074B0" w:rsidRDefault="00DA0D6C" w:rsidP="007F35EB">
            <w:pPr>
              <w:pStyle w:val="affffffff2"/>
            </w:pPr>
            <w:r w:rsidRPr="005074B0">
              <w:rPr>
                <w:rFonts w:hint="eastAsia"/>
              </w:rPr>
              <w:t>界面分类</w:t>
            </w:r>
          </w:p>
        </w:tc>
        <w:tc>
          <w:tcPr>
            <w:tcW w:w="1134" w:type="dxa"/>
            <w:hideMark/>
          </w:tcPr>
          <w:p w14:paraId="164A8C0B" w14:textId="77777777" w:rsidR="00DA0D6C" w:rsidRPr="005074B0" w:rsidRDefault="00DA0D6C" w:rsidP="007F35EB">
            <w:pPr>
              <w:pStyle w:val="affffffff2"/>
            </w:pPr>
            <w:r w:rsidRPr="005074B0">
              <w:rPr>
                <w:rFonts w:hint="eastAsia"/>
              </w:rPr>
              <w:t>界面来源</w:t>
            </w:r>
          </w:p>
        </w:tc>
        <w:tc>
          <w:tcPr>
            <w:tcW w:w="2268" w:type="dxa"/>
            <w:hideMark/>
          </w:tcPr>
          <w:p w14:paraId="44EB3938" w14:textId="77777777" w:rsidR="00DA0D6C" w:rsidRPr="005074B0" w:rsidRDefault="00DA0D6C" w:rsidP="007F35EB">
            <w:pPr>
              <w:pStyle w:val="affffffff2"/>
            </w:pPr>
            <w:r w:rsidRPr="005074B0">
              <w:rPr>
                <w:rFonts w:hint="eastAsia"/>
              </w:rPr>
              <w:t>界面原型文件名称</w:t>
            </w:r>
          </w:p>
        </w:tc>
      </w:tr>
      <w:tr w:rsidR="00DA0D6C" w:rsidRPr="005074B0" w14:paraId="5D4BAD7C" w14:textId="77777777" w:rsidTr="00972E02">
        <w:trPr>
          <w:trHeight w:val="454"/>
          <w:jc w:val="center"/>
        </w:trPr>
        <w:tc>
          <w:tcPr>
            <w:tcW w:w="1686" w:type="dxa"/>
            <w:hideMark/>
          </w:tcPr>
          <w:p w14:paraId="65038C69" w14:textId="77777777" w:rsidR="00DA0D6C" w:rsidRPr="005074B0" w:rsidRDefault="00DA0D6C" w:rsidP="00496A00">
            <w:pPr>
              <w:pStyle w:val="affffffff2"/>
            </w:pPr>
            <w:r>
              <w:t>UI-</w:t>
            </w:r>
            <w:r>
              <w:rPr>
                <w:rFonts w:hint="eastAsia"/>
              </w:rPr>
              <w:t>ZYGL</w:t>
            </w:r>
            <w:r>
              <w:t>0</w:t>
            </w:r>
            <w:r>
              <w:rPr>
                <w:rFonts w:hint="eastAsia"/>
              </w:rPr>
              <w:t>1</w:t>
            </w:r>
            <w:r>
              <w:t>-0</w:t>
            </w:r>
            <w:r>
              <w:rPr>
                <w:rFonts w:hint="eastAsia"/>
              </w:rPr>
              <w:t>1</w:t>
            </w:r>
            <w:r w:rsidRPr="005074B0">
              <w:t>-01</w:t>
            </w:r>
          </w:p>
        </w:tc>
        <w:tc>
          <w:tcPr>
            <w:tcW w:w="1843" w:type="dxa"/>
            <w:hideMark/>
          </w:tcPr>
          <w:p w14:paraId="542E791A" w14:textId="0A8DB51A" w:rsidR="00DA0D6C" w:rsidRPr="005074B0" w:rsidRDefault="00041409" w:rsidP="00496A00">
            <w:pPr>
              <w:pStyle w:val="affffffff2"/>
            </w:pPr>
            <w:r>
              <w:rPr>
                <w:rFonts w:hint="eastAsia"/>
              </w:rPr>
              <w:t>锁定显示样式</w:t>
            </w:r>
          </w:p>
        </w:tc>
        <w:tc>
          <w:tcPr>
            <w:tcW w:w="1134" w:type="dxa"/>
            <w:hideMark/>
          </w:tcPr>
          <w:p w14:paraId="15E8B5F0" w14:textId="77777777" w:rsidR="00DA0D6C" w:rsidRPr="005074B0" w:rsidRDefault="00DA0D6C" w:rsidP="00496A00">
            <w:pPr>
              <w:pStyle w:val="affffffff2"/>
            </w:pPr>
            <w:r w:rsidRPr="005074B0">
              <w:rPr>
                <w:rFonts w:hint="eastAsia"/>
              </w:rPr>
              <w:t>主界面</w:t>
            </w:r>
          </w:p>
        </w:tc>
        <w:tc>
          <w:tcPr>
            <w:tcW w:w="1134" w:type="dxa"/>
            <w:hideMark/>
          </w:tcPr>
          <w:p w14:paraId="1B986359" w14:textId="77777777" w:rsidR="00DA0D6C" w:rsidRPr="005074B0" w:rsidRDefault="00DA0D6C" w:rsidP="00496A00">
            <w:pPr>
              <w:pStyle w:val="affffffff2"/>
            </w:pPr>
            <w:r w:rsidRPr="005074B0">
              <w:rPr>
                <w:rFonts w:hint="eastAsia"/>
              </w:rPr>
              <w:t>本分册</w:t>
            </w:r>
          </w:p>
        </w:tc>
        <w:tc>
          <w:tcPr>
            <w:tcW w:w="2268" w:type="dxa"/>
            <w:hideMark/>
          </w:tcPr>
          <w:p w14:paraId="402818C9" w14:textId="4475D1E6" w:rsidR="00DA0D6C" w:rsidRPr="005074B0" w:rsidRDefault="00DA0D6C" w:rsidP="0075190E">
            <w:pPr>
              <w:pStyle w:val="affffffff1"/>
              <w:rPr>
                <w:kern w:val="0"/>
                <w:sz w:val="18"/>
                <w:szCs w:val="18"/>
              </w:rPr>
            </w:pPr>
          </w:p>
        </w:tc>
      </w:tr>
    </w:tbl>
    <w:p w14:paraId="54F82DE9" w14:textId="77777777" w:rsidR="00DA0D6C" w:rsidRDefault="00DA0D6C" w:rsidP="00DA0D6C">
      <w:pPr>
        <w:pStyle w:val="5"/>
      </w:pPr>
      <w:r>
        <w:rPr>
          <w:rFonts w:hint="eastAsia"/>
        </w:rPr>
        <w:lastRenderedPageBreak/>
        <w:t>UI-ZYGL01-01-01</w:t>
      </w:r>
      <w:r w:rsidRPr="0061609E">
        <w:rPr>
          <w:rFonts w:ascii="Arial" w:eastAsia="黑体" w:hAnsi="Arial" w:hint="eastAsia"/>
        </w:rPr>
        <w:t>锁定显示式样</w:t>
      </w:r>
    </w:p>
    <w:p w14:paraId="500639E1" w14:textId="77777777" w:rsidR="00DA0D6C" w:rsidRDefault="00DA0D6C" w:rsidP="00DA0D6C">
      <w:pPr>
        <w:pStyle w:val="6"/>
        <w:tabs>
          <w:tab w:val="num" w:pos="1152"/>
        </w:tabs>
      </w:pPr>
      <w:r>
        <w:rPr>
          <w:rFonts w:hint="eastAsia"/>
        </w:rPr>
        <w:t>参考界面</w:t>
      </w:r>
    </w:p>
    <w:p w14:paraId="315B40F1" w14:textId="019E34F1" w:rsidR="0016088C" w:rsidRPr="0016088C" w:rsidRDefault="000533DB" w:rsidP="0016088C">
      <w:pPr>
        <w:widowControl/>
        <w:jc w:val="center"/>
        <w:rPr>
          <w:rFonts w:ascii="宋体" w:hAnsi="宋体" w:cs="宋体"/>
          <w:kern w:val="0"/>
        </w:rPr>
      </w:pPr>
      <w:r>
        <w:rPr>
          <w:noProof/>
        </w:rPr>
        <w:drawing>
          <wp:inline distT="0" distB="0" distL="0" distR="0" wp14:anchorId="2D61C1FE" wp14:editId="1A5BE8D8">
            <wp:extent cx="4361905" cy="3980952"/>
            <wp:effectExtent l="0" t="0" r="635" b="6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61905" cy="3980952"/>
                    </a:xfrm>
                    <a:prstGeom prst="rect">
                      <a:avLst/>
                    </a:prstGeom>
                  </pic:spPr>
                </pic:pic>
              </a:graphicData>
            </a:graphic>
          </wp:inline>
        </w:drawing>
      </w:r>
    </w:p>
    <w:p w14:paraId="19E75EB5" w14:textId="261E0FE2" w:rsidR="00DA0D6C" w:rsidRDefault="00DA0D6C" w:rsidP="0075190E">
      <w:pPr>
        <w:ind w:firstLineChars="50" w:firstLine="120"/>
        <w:jc w:val="center"/>
        <w:rPr>
          <w:noProof/>
        </w:rPr>
      </w:pPr>
    </w:p>
    <w:p w14:paraId="5C2903CB" w14:textId="77777777" w:rsidR="00DA0D6C" w:rsidRDefault="00DA0D6C" w:rsidP="00DA0D6C">
      <w:pPr>
        <w:pStyle w:val="6"/>
        <w:tabs>
          <w:tab w:val="num" w:pos="1152"/>
        </w:tabs>
      </w:pPr>
      <w:r>
        <w:rPr>
          <w:rFonts w:hint="eastAsia"/>
        </w:rPr>
        <w:t>界面元素</w:t>
      </w:r>
    </w:p>
    <w:tbl>
      <w:tblPr>
        <w:tblStyle w:val="affffffff5"/>
        <w:tblW w:w="7905" w:type="dxa"/>
        <w:jc w:val="center"/>
        <w:tblLook w:val="04A0" w:firstRow="1" w:lastRow="0" w:firstColumn="1" w:lastColumn="0" w:noHBand="0" w:noVBand="1"/>
      </w:tblPr>
      <w:tblGrid>
        <w:gridCol w:w="1203"/>
        <w:gridCol w:w="2296"/>
        <w:gridCol w:w="4406"/>
      </w:tblGrid>
      <w:tr w:rsidR="00DA0D6C" w:rsidRPr="005074B0" w14:paraId="07BEDE70" w14:textId="77777777" w:rsidTr="003A6CE8">
        <w:trPr>
          <w:cnfStyle w:val="100000000000" w:firstRow="1" w:lastRow="0" w:firstColumn="0" w:lastColumn="0" w:oddVBand="0" w:evenVBand="0" w:oddHBand="0" w:evenHBand="0" w:firstRowFirstColumn="0" w:firstRowLastColumn="0" w:lastRowFirstColumn="0" w:lastRowLastColumn="0"/>
          <w:trHeight w:val="454"/>
          <w:jc w:val="center"/>
        </w:trPr>
        <w:tc>
          <w:tcPr>
            <w:tcW w:w="1203" w:type="dxa"/>
            <w:hideMark/>
          </w:tcPr>
          <w:p w14:paraId="2C836BDF" w14:textId="77777777" w:rsidR="00DA0D6C" w:rsidRPr="005074B0" w:rsidRDefault="00DA0D6C" w:rsidP="007F35EB">
            <w:pPr>
              <w:pStyle w:val="affffffff2"/>
            </w:pPr>
            <w:r w:rsidRPr="005074B0">
              <w:rPr>
                <w:rFonts w:hint="eastAsia"/>
              </w:rPr>
              <w:t>元素</w:t>
            </w:r>
          </w:p>
          <w:p w14:paraId="48CE1DC8" w14:textId="77777777" w:rsidR="00DA0D6C" w:rsidRPr="005074B0" w:rsidRDefault="00DA0D6C" w:rsidP="007F35EB">
            <w:pPr>
              <w:pStyle w:val="affffffff2"/>
            </w:pPr>
            <w:r w:rsidRPr="005074B0">
              <w:rPr>
                <w:rFonts w:hint="eastAsia"/>
              </w:rPr>
              <w:t>序号</w:t>
            </w:r>
          </w:p>
        </w:tc>
        <w:tc>
          <w:tcPr>
            <w:tcW w:w="2296" w:type="dxa"/>
            <w:hideMark/>
          </w:tcPr>
          <w:p w14:paraId="26595E58" w14:textId="77777777" w:rsidR="00DA0D6C" w:rsidRPr="005074B0" w:rsidRDefault="00DA0D6C" w:rsidP="007F35EB">
            <w:pPr>
              <w:pStyle w:val="affffffff2"/>
            </w:pPr>
            <w:r w:rsidRPr="005074B0">
              <w:rPr>
                <w:rFonts w:hint="eastAsia"/>
              </w:rPr>
              <w:t>元素类型</w:t>
            </w:r>
          </w:p>
        </w:tc>
        <w:tc>
          <w:tcPr>
            <w:tcW w:w="4406" w:type="dxa"/>
            <w:hideMark/>
          </w:tcPr>
          <w:p w14:paraId="4D8523E5" w14:textId="77777777" w:rsidR="00DA0D6C" w:rsidRPr="005074B0" w:rsidRDefault="00DA0D6C" w:rsidP="007F35EB">
            <w:pPr>
              <w:pStyle w:val="affffffff2"/>
            </w:pPr>
            <w:r w:rsidRPr="005074B0">
              <w:rPr>
                <w:rFonts w:hint="eastAsia"/>
              </w:rPr>
              <w:t>元素名称</w:t>
            </w:r>
          </w:p>
        </w:tc>
      </w:tr>
      <w:tr w:rsidR="00DA0D6C" w:rsidRPr="005074B0" w14:paraId="06F3AD85" w14:textId="77777777" w:rsidTr="003A6CE8">
        <w:trPr>
          <w:trHeight w:val="454"/>
          <w:jc w:val="center"/>
        </w:trPr>
        <w:tc>
          <w:tcPr>
            <w:tcW w:w="1203" w:type="dxa"/>
            <w:hideMark/>
          </w:tcPr>
          <w:p w14:paraId="406824C9" w14:textId="77777777" w:rsidR="00DA0D6C" w:rsidRPr="005074B0" w:rsidRDefault="00DA0D6C" w:rsidP="00EE78A5">
            <w:pPr>
              <w:pStyle w:val="affffffff2"/>
              <w:jc w:val="center"/>
            </w:pPr>
            <w:r w:rsidRPr="005074B0">
              <w:t>01</w:t>
            </w:r>
          </w:p>
        </w:tc>
        <w:tc>
          <w:tcPr>
            <w:tcW w:w="2296" w:type="dxa"/>
            <w:hideMark/>
          </w:tcPr>
          <w:p w14:paraId="76581266" w14:textId="1CA221FB" w:rsidR="00DA0D6C" w:rsidRPr="005074B0" w:rsidRDefault="0032760E" w:rsidP="00496A00">
            <w:pPr>
              <w:pStyle w:val="affffffff2"/>
            </w:pPr>
            <w:r>
              <w:rPr>
                <w:rFonts w:hint="eastAsia"/>
              </w:rPr>
              <w:t>按钮</w:t>
            </w:r>
          </w:p>
        </w:tc>
        <w:tc>
          <w:tcPr>
            <w:tcW w:w="4406" w:type="dxa"/>
            <w:hideMark/>
          </w:tcPr>
          <w:p w14:paraId="2BC6DC06" w14:textId="433ADE1F" w:rsidR="00DA0D6C" w:rsidRPr="005074B0" w:rsidRDefault="0032760E" w:rsidP="00496A00">
            <w:pPr>
              <w:pStyle w:val="affffffff2"/>
            </w:pPr>
            <w:r>
              <w:rPr>
                <w:rFonts w:hint="eastAsia"/>
              </w:rPr>
              <w:t>文件浏览</w:t>
            </w:r>
          </w:p>
        </w:tc>
      </w:tr>
      <w:tr w:rsidR="00E27BAF" w:rsidRPr="005074B0" w14:paraId="1CCF557F" w14:textId="77777777" w:rsidTr="003A6CE8">
        <w:trPr>
          <w:trHeight w:val="454"/>
          <w:jc w:val="center"/>
        </w:trPr>
        <w:tc>
          <w:tcPr>
            <w:tcW w:w="1203" w:type="dxa"/>
          </w:tcPr>
          <w:p w14:paraId="7AEBE9DA" w14:textId="48EC2E34" w:rsidR="00E27BAF" w:rsidRPr="005074B0" w:rsidRDefault="00E27BAF" w:rsidP="00EE78A5">
            <w:pPr>
              <w:pStyle w:val="affffffff2"/>
              <w:jc w:val="center"/>
            </w:pPr>
            <w:r>
              <w:rPr>
                <w:rFonts w:hint="eastAsia"/>
              </w:rPr>
              <w:t>02</w:t>
            </w:r>
          </w:p>
        </w:tc>
        <w:tc>
          <w:tcPr>
            <w:tcW w:w="2296" w:type="dxa"/>
          </w:tcPr>
          <w:p w14:paraId="477747A2" w14:textId="68D6C1EE" w:rsidR="00E27BAF" w:rsidRDefault="00E27BAF" w:rsidP="00496A00">
            <w:pPr>
              <w:pStyle w:val="affffffff2"/>
            </w:pPr>
            <w:r>
              <w:rPr>
                <w:rFonts w:hint="eastAsia"/>
              </w:rPr>
              <w:t>下拉框</w:t>
            </w:r>
          </w:p>
        </w:tc>
        <w:tc>
          <w:tcPr>
            <w:tcW w:w="4406" w:type="dxa"/>
          </w:tcPr>
          <w:p w14:paraId="4603DA02" w14:textId="7407C8A1" w:rsidR="00E27BAF" w:rsidRDefault="00E27BAF" w:rsidP="00496A00">
            <w:pPr>
              <w:pStyle w:val="affffffff2"/>
            </w:pPr>
            <w:r>
              <w:rPr>
                <w:rFonts w:hint="eastAsia"/>
              </w:rPr>
              <w:t>文件类型</w:t>
            </w:r>
          </w:p>
        </w:tc>
      </w:tr>
      <w:tr w:rsidR="00DA0D6C" w:rsidRPr="005074B0" w14:paraId="6B5BFEE7" w14:textId="77777777" w:rsidTr="003A6CE8">
        <w:trPr>
          <w:trHeight w:val="454"/>
          <w:jc w:val="center"/>
        </w:trPr>
        <w:tc>
          <w:tcPr>
            <w:tcW w:w="1203" w:type="dxa"/>
          </w:tcPr>
          <w:p w14:paraId="135F44A1" w14:textId="5879E49A" w:rsidR="00DA0D6C" w:rsidRDefault="00DF148C" w:rsidP="00EE78A5">
            <w:pPr>
              <w:pStyle w:val="affffffff2"/>
              <w:jc w:val="center"/>
            </w:pPr>
            <w:r>
              <w:rPr>
                <w:rFonts w:hint="eastAsia"/>
              </w:rPr>
              <w:t>03</w:t>
            </w:r>
          </w:p>
        </w:tc>
        <w:tc>
          <w:tcPr>
            <w:tcW w:w="2296" w:type="dxa"/>
          </w:tcPr>
          <w:p w14:paraId="48D88C03" w14:textId="2752BD4F" w:rsidR="00DA0D6C" w:rsidRDefault="00B40973" w:rsidP="00496A00">
            <w:pPr>
              <w:pStyle w:val="affffffff2"/>
            </w:pPr>
            <w:r>
              <w:rPr>
                <w:rFonts w:hint="eastAsia"/>
              </w:rPr>
              <w:t>复选框</w:t>
            </w:r>
          </w:p>
        </w:tc>
        <w:tc>
          <w:tcPr>
            <w:tcW w:w="4406" w:type="dxa"/>
          </w:tcPr>
          <w:p w14:paraId="3680196B" w14:textId="0F74ABA6" w:rsidR="00DA0D6C" w:rsidRDefault="00B40973" w:rsidP="00496A00">
            <w:pPr>
              <w:pStyle w:val="affffffff2"/>
            </w:pPr>
            <w:r>
              <w:rPr>
                <w:rFonts w:hint="eastAsia"/>
              </w:rPr>
              <w:t>锁定显示样式</w:t>
            </w:r>
          </w:p>
        </w:tc>
      </w:tr>
      <w:tr w:rsidR="00DA0D6C" w:rsidRPr="005074B0" w14:paraId="01B15B7E" w14:textId="77777777" w:rsidTr="003A6CE8">
        <w:trPr>
          <w:trHeight w:val="454"/>
          <w:jc w:val="center"/>
        </w:trPr>
        <w:tc>
          <w:tcPr>
            <w:tcW w:w="1203" w:type="dxa"/>
          </w:tcPr>
          <w:p w14:paraId="434EC660" w14:textId="1149F49E" w:rsidR="00DA0D6C" w:rsidRDefault="00DF148C" w:rsidP="00EE78A5">
            <w:pPr>
              <w:pStyle w:val="affffffff2"/>
              <w:jc w:val="center"/>
            </w:pPr>
            <w:r>
              <w:rPr>
                <w:rFonts w:hint="eastAsia"/>
              </w:rPr>
              <w:t>03</w:t>
            </w:r>
          </w:p>
        </w:tc>
        <w:tc>
          <w:tcPr>
            <w:tcW w:w="2296" w:type="dxa"/>
          </w:tcPr>
          <w:p w14:paraId="401D1E6D" w14:textId="1F6E014A" w:rsidR="00DA0D6C" w:rsidRDefault="00B40973" w:rsidP="00496A00">
            <w:pPr>
              <w:pStyle w:val="affffffff2"/>
            </w:pPr>
            <w:r>
              <w:rPr>
                <w:rFonts w:hint="eastAsia"/>
              </w:rPr>
              <w:t>文本框</w:t>
            </w:r>
          </w:p>
        </w:tc>
        <w:tc>
          <w:tcPr>
            <w:tcW w:w="4406" w:type="dxa"/>
          </w:tcPr>
          <w:p w14:paraId="3825155D" w14:textId="3ECB26D5" w:rsidR="00DA0D6C" w:rsidRDefault="00B40973" w:rsidP="00496A00">
            <w:pPr>
              <w:pStyle w:val="affffffff2"/>
            </w:pPr>
            <w:r>
              <w:rPr>
                <w:rFonts w:hint="eastAsia"/>
              </w:rPr>
              <w:t>锁定显示比例</w:t>
            </w:r>
          </w:p>
        </w:tc>
      </w:tr>
      <w:tr w:rsidR="00DA0D6C" w:rsidRPr="005074B0" w14:paraId="509AE712" w14:textId="77777777" w:rsidTr="003A6CE8">
        <w:trPr>
          <w:trHeight w:val="454"/>
          <w:jc w:val="center"/>
        </w:trPr>
        <w:tc>
          <w:tcPr>
            <w:tcW w:w="1203" w:type="dxa"/>
          </w:tcPr>
          <w:p w14:paraId="0C0FA7ED" w14:textId="089AEF50" w:rsidR="00DA0D6C" w:rsidRDefault="00DF148C" w:rsidP="00EE78A5">
            <w:pPr>
              <w:pStyle w:val="affffffff2"/>
              <w:jc w:val="center"/>
            </w:pPr>
            <w:r>
              <w:rPr>
                <w:rFonts w:hint="eastAsia"/>
              </w:rPr>
              <w:t>05</w:t>
            </w:r>
          </w:p>
        </w:tc>
        <w:tc>
          <w:tcPr>
            <w:tcW w:w="2296" w:type="dxa"/>
          </w:tcPr>
          <w:p w14:paraId="4FA9D696" w14:textId="77777777" w:rsidR="00DA0D6C" w:rsidRDefault="00DA0D6C" w:rsidP="00496A00">
            <w:pPr>
              <w:pStyle w:val="affffffff2"/>
            </w:pPr>
            <w:r>
              <w:rPr>
                <w:rFonts w:hint="eastAsia"/>
              </w:rPr>
              <w:t>按钮</w:t>
            </w:r>
          </w:p>
        </w:tc>
        <w:tc>
          <w:tcPr>
            <w:tcW w:w="4406" w:type="dxa"/>
          </w:tcPr>
          <w:p w14:paraId="419A1EC3" w14:textId="0B64B38B" w:rsidR="00DA0D6C" w:rsidRDefault="002B79AB" w:rsidP="00496A00">
            <w:pPr>
              <w:pStyle w:val="affffffff2"/>
            </w:pPr>
            <w:r>
              <w:rPr>
                <w:rFonts w:hint="eastAsia"/>
              </w:rPr>
              <w:t>{projectName}</w:t>
            </w:r>
            <w:r w:rsidR="00B40973">
              <w:rPr>
                <w:rFonts w:hint="eastAsia"/>
              </w:rPr>
              <w:t>图预览</w:t>
            </w:r>
          </w:p>
        </w:tc>
      </w:tr>
      <w:tr w:rsidR="00DA0D6C" w:rsidRPr="005074B0" w14:paraId="7001A309" w14:textId="77777777" w:rsidTr="003A6CE8">
        <w:trPr>
          <w:trHeight w:val="454"/>
          <w:jc w:val="center"/>
        </w:trPr>
        <w:tc>
          <w:tcPr>
            <w:tcW w:w="1203" w:type="dxa"/>
          </w:tcPr>
          <w:p w14:paraId="619F7B46" w14:textId="7FEF49FD" w:rsidR="00DA0D6C" w:rsidRDefault="00DF148C" w:rsidP="00EE78A5">
            <w:pPr>
              <w:pStyle w:val="affffffff2"/>
              <w:jc w:val="center"/>
            </w:pPr>
            <w:r>
              <w:rPr>
                <w:rFonts w:hint="eastAsia"/>
              </w:rPr>
              <w:t>06</w:t>
            </w:r>
          </w:p>
        </w:tc>
        <w:tc>
          <w:tcPr>
            <w:tcW w:w="2296" w:type="dxa"/>
          </w:tcPr>
          <w:p w14:paraId="3E490F30" w14:textId="2B7F1C90" w:rsidR="00DA0D6C" w:rsidRDefault="00B40973" w:rsidP="00496A00">
            <w:pPr>
              <w:pStyle w:val="affffffff2"/>
            </w:pPr>
            <w:r>
              <w:rPr>
                <w:rFonts w:hint="eastAsia"/>
              </w:rPr>
              <w:t>按钮</w:t>
            </w:r>
          </w:p>
        </w:tc>
        <w:tc>
          <w:tcPr>
            <w:tcW w:w="4406" w:type="dxa"/>
          </w:tcPr>
          <w:p w14:paraId="13D8675A" w14:textId="1D0EB5E9" w:rsidR="00DA0D6C" w:rsidRDefault="00B40973" w:rsidP="00496A00">
            <w:pPr>
              <w:pStyle w:val="affffffff2"/>
            </w:pPr>
            <w:r>
              <w:rPr>
                <w:rFonts w:hint="eastAsia"/>
              </w:rPr>
              <w:t>取消预览</w:t>
            </w:r>
          </w:p>
        </w:tc>
      </w:tr>
      <w:tr w:rsidR="00F25731" w:rsidRPr="005074B0" w14:paraId="3A8F6979" w14:textId="77777777" w:rsidTr="003A6CE8">
        <w:trPr>
          <w:trHeight w:val="454"/>
          <w:jc w:val="center"/>
        </w:trPr>
        <w:tc>
          <w:tcPr>
            <w:tcW w:w="1203" w:type="dxa"/>
          </w:tcPr>
          <w:p w14:paraId="76C27381" w14:textId="1FC1D94D" w:rsidR="00F25731" w:rsidRDefault="00DF148C" w:rsidP="00EE78A5">
            <w:pPr>
              <w:pStyle w:val="affffffff2"/>
              <w:jc w:val="center"/>
            </w:pPr>
            <w:r>
              <w:rPr>
                <w:rFonts w:hint="eastAsia"/>
              </w:rPr>
              <w:t>07</w:t>
            </w:r>
          </w:p>
        </w:tc>
        <w:tc>
          <w:tcPr>
            <w:tcW w:w="2296" w:type="dxa"/>
          </w:tcPr>
          <w:p w14:paraId="1CD622A9" w14:textId="659DE81D" w:rsidR="00F25731" w:rsidRDefault="00F25731" w:rsidP="00496A00">
            <w:pPr>
              <w:pStyle w:val="affffffff2"/>
            </w:pPr>
            <w:r>
              <w:rPr>
                <w:rFonts w:hint="eastAsia"/>
              </w:rPr>
              <w:t>按钮</w:t>
            </w:r>
          </w:p>
        </w:tc>
        <w:tc>
          <w:tcPr>
            <w:tcW w:w="4406" w:type="dxa"/>
          </w:tcPr>
          <w:p w14:paraId="5DFC7E8A" w14:textId="1704D5BF" w:rsidR="00F25731" w:rsidRDefault="00F25731" w:rsidP="00496A00">
            <w:pPr>
              <w:pStyle w:val="affffffff2"/>
            </w:pPr>
            <w:r>
              <w:rPr>
                <w:rFonts w:hint="eastAsia"/>
              </w:rPr>
              <w:t>导出</w:t>
            </w:r>
          </w:p>
        </w:tc>
      </w:tr>
      <w:tr w:rsidR="00F25731" w:rsidRPr="005074B0" w14:paraId="59BA509C" w14:textId="77777777" w:rsidTr="003A6CE8">
        <w:trPr>
          <w:trHeight w:val="454"/>
          <w:jc w:val="center"/>
        </w:trPr>
        <w:tc>
          <w:tcPr>
            <w:tcW w:w="1203" w:type="dxa"/>
          </w:tcPr>
          <w:p w14:paraId="2BE6E668" w14:textId="0D5EF010" w:rsidR="00F25731" w:rsidRDefault="00DF148C" w:rsidP="00EE78A5">
            <w:pPr>
              <w:pStyle w:val="affffffff2"/>
              <w:jc w:val="center"/>
            </w:pPr>
            <w:r>
              <w:rPr>
                <w:rFonts w:hint="eastAsia"/>
              </w:rPr>
              <w:t>08</w:t>
            </w:r>
          </w:p>
        </w:tc>
        <w:tc>
          <w:tcPr>
            <w:tcW w:w="2296" w:type="dxa"/>
          </w:tcPr>
          <w:p w14:paraId="5421EB30" w14:textId="6CB5E57D" w:rsidR="00F25731" w:rsidRDefault="00F25731" w:rsidP="00496A00">
            <w:pPr>
              <w:pStyle w:val="affffffff2"/>
            </w:pPr>
            <w:r>
              <w:rPr>
                <w:rFonts w:hint="eastAsia"/>
              </w:rPr>
              <w:t>按钮</w:t>
            </w:r>
          </w:p>
        </w:tc>
        <w:tc>
          <w:tcPr>
            <w:tcW w:w="4406" w:type="dxa"/>
          </w:tcPr>
          <w:p w14:paraId="34486E40" w14:textId="5FC5BBC5" w:rsidR="00F25731" w:rsidRDefault="00F25731" w:rsidP="00496A00">
            <w:pPr>
              <w:pStyle w:val="affffffff2"/>
            </w:pPr>
            <w:r>
              <w:rPr>
                <w:rFonts w:hint="eastAsia"/>
              </w:rPr>
              <w:t>关闭</w:t>
            </w:r>
          </w:p>
        </w:tc>
      </w:tr>
    </w:tbl>
    <w:p w14:paraId="09D88B15" w14:textId="77777777" w:rsidR="00DA0D6C" w:rsidRDefault="00DA0D6C" w:rsidP="00DA0D6C">
      <w:pPr>
        <w:pStyle w:val="6"/>
        <w:tabs>
          <w:tab w:val="num" w:pos="1152"/>
        </w:tabs>
      </w:pPr>
      <w:r>
        <w:rPr>
          <w:rFonts w:hint="eastAsia"/>
        </w:rPr>
        <w:lastRenderedPageBreak/>
        <w:t>界面元素事件</w:t>
      </w:r>
    </w:p>
    <w:tbl>
      <w:tblPr>
        <w:tblStyle w:val="affffffff4"/>
        <w:tblW w:w="8075" w:type="dxa"/>
        <w:jc w:val="center"/>
        <w:tblLook w:val="04A0" w:firstRow="1" w:lastRow="0" w:firstColumn="1" w:lastColumn="0" w:noHBand="0" w:noVBand="1"/>
      </w:tblPr>
      <w:tblGrid>
        <w:gridCol w:w="492"/>
        <w:gridCol w:w="1346"/>
        <w:gridCol w:w="709"/>
        <w:gridCol w:w="5528"/>
      </w:tblGrid>
      <w:tr w:rsidR="00DA0D6C" w:rsidRPr="005074B0" w14:paraId="3CC8ABD9" w14:textId="77777777" w:rsidTr="003A79AF">
        <w:trPr>
          <w:cnfStyle w:val="100000000000" w:firstRow="1" w:lastRow="0" w:firstColumn="0" w:lastColumn="0" w:oddVBand="0" w:evenVBand="0" w:oddHBand="0" w:evenHBand="0" w:firstRowFirstColumn="0" w:firstRowLastColumn="0" w:lastRowFirstColumn="0" w:lastRowLastColumn="0"/>
          <w:trHeight w:val="454"/>
          <w:jc w:val="center"/>
        </w:trPr>
        <w:tc>
          <w:tcPr>
            <w:tcW w:w="492" w:type="dxa"/>
            <w:hideMark/>
          </w:tcPr>
          <w:p w14:paraId="535C4D04" w14:textId="77777777" w:rsidR="00DA0D6C" w:rsidRPr="005074B0" w:rsidRDefault="00DA0D6C" w:rsidP="007F35EB">
            <w:pPr>
              <w:pStyle w:val="affffffff2"/>
              <w:jc w:val="center"/>
            </w:pPr>
            <w:r w:rsidRPr="005074B0">
              <w:rPr>
                <w:rFonts w:hint="eastAsia"/>
              </w:rPr>
              <w:t>元素</w:t>
            </w:r>
          </w:p>
          <w:p w14:paraId="170368A0" w14:textId="77777777" w:rsidR="00DA0D6C" w:rsidRPr="005074B0" w:rsidRDefault="00DA0D6C" w:rsidP="007F35EB">
            <w:pPr>
              <w:pStyle w:val="affffffff2"/>
              <w:jc w:val="center"/>
            </w:pPr>
            <w:r w:rsidRPr="005074B0">
              <w:rPr>
                <w:rFonts w:hint="eastAsia"/>
              </w:rPr>
              <w:t>序号</w:t>
            </w:r>
          </w:p>
        </w:tc>
        <w:tc>
          <w:tcPr>
            <w:tcW w:w="1346" w:type="dxa"/>
            <w:hideMark/>
          </w:tcPr>
          <w:p w14:paraId="78D17140" w14:textId="77777777" w:rsidR="00DA0D6C" w:rsidRPr="005074B0" w:rsidRDefault="00DA0D6C" w:rsidP="007F35EB">
            <w:pPr>
              <w:pStyle w:val="affffffff2"/>
              <w:jc w:val="center"/>
            </w:pPr>
            <w:r w:rsidRPr="005074B0">
              <w:rPr>
                <w:rFonts w:hint="eastAsia"/>
              </w:rPr>
              <w:t>元素名称</w:t>
            </w:r>
          </w:p>
        </w:tc>
        <w:tc>
          <w:tcPr>
            <w:tcW w:w="709" w:type="dxa"/>
            <w:hideMark/>
          </w:tcPr>
          <w:p w14:paraId="15F2AE1F" w14:textId="77777777" w:rsidR="00DA0D6C" w:rsidRPr="005074B0" w:rsidRDefault="00DA0D6C" w:rsidP="007F35EB">
            <w:pPr>
              <w:pStyle w:val="affffffff2"/>
              <w:jc w:val="center"/>
            </w:pPr>
            <w:r w:rsidRPr="005074B0">
              <w:rPr>
                <w:rFonts w:hint="eastAsia"/>
              </w:rPr>
              <w:t>事件</w:t>
            </w:r>
          </w:p>
        </w:tc>
        <w:tc>
          <w:tcPr>
            <w:tcW w:w="5528" w:type="dxa"/>
            <w:hideMark/>
          </w:tcPr>
          <w:p w14:paraId="1A0E9722" w14:textId="77777777" w:rsidR="00DA0D6C" w:rsidRPr="005074B0" w:rsidRDefault="00DA0D6C" w:rsidP="007F35EB">
            <w:pPr>
              <w:pStyle w:val="affffffff2"/>
              <w:jc w:val="center"/>
            </w:pPr>
            <w:r w:rsidRPr="005074B0">
              <w:rPr>
                <w:rFonts w:hint="eastAsia"/>
              </w:rPr>
              <w:t>事件描述</w:t>
            </w:r>
          </w:p>
        </w:tc>
      </w:tr>
      <w:tr w:rsidR="00F82AD7" w:rsidRPr="005074B0" w14:paraId="287D9A01" w14:textId="77777777" w:rsidTr="003A79AF">
        <w:trPr>
          <w:trHeight w:val="454"/>
          <w:jc w:val="center"/>
        </w:trPr>
        <w:tc>
          <w:tcPr>
            <w:tcW w:w="492" w:type="dxa"/>
            <w:hideMark/>
          </w:tcPr>
          <w:p w14:paraId="79757C05" w14:textId="77777777" w:rsidR="00F82AD7" w:rsidRPr="005074B0" w:rsidRDefault="00F82AD7" w:rsidP="00EE78A5">
            <w:pPr>
              <w:pStyle w:val="affffffff2"/>
              <w:jc w:val="center"/>
            </w:pPr>
            <w:r>
              <w:t>0</w:t>
            </w:r>
            <w:r>
              <w:rPr>
                <w:rFonts w:hint="eastAsia"/>
              </w:rPr>
              <w:t>1</w:t>
            </w:r>
          </w:p>
        </w:tc>
        <w:tc>
          <w:tcPr>
            <w:tcW w:w="1346" w:type="dxa"/>
          </w:tcPr>
          <w:p w14:paraId="2B23C401" w14:textId="7373608C" w:rsidR="00F82AD7" w:rsidRPr="005074B0" w:rsidRDefault="00F82AD7" w:rsidP="00496A00">
            <w:pPr>
              <w:pStyle w:val="affffffff2"/>
            </w:pPr>
            <w:r>
              <w:rPr>
                <w:rFonts w:hint="eastAsia"/>
              </w:rPr>
              <w:t>文件浏览</w:t>
            </w:r>
          </w:p>
        </w:tc>
        <w:tc>
          <w:tcPr>
            <w:tcW w:w="709" w:type="dxa"/>
          </w:tcPr>
          <w:p w14:paraId="16231B54" w14:textId="532E9281" w:rsidR="00F82AD7" w:rsidRPr="005074B0" w:rsidRDefault="00B516A7" w:rsidP="00496A00">
            <w:pPr>
              <w:pStyle w:val="affffffff2"/>
            </w:pPr>
            <w:r>
              <w:rPr>
                <w:rFonts w:hint="eastAsia"/>
              </w:rPr>
              <w:t>单击</w:t>
            </w:r>
          </w:p>
        </w:tc>
        <w:tc>
          <w:tcPr>
            <w:tcW w:w="5528" w:type="dxa"/>
          </w:tcPr>
          <w:p w14:paraId="5BDC2B7F" w14:textId="6D08A7B2" w:rsidR="00F82AD7" w:rsidRPr="005074B0" w:rsidRDefault="00557370" w:rsidP="00016689">
            <w:pPr>
              <w:pStyle w:val="affffffff2"/>
              <w:ind w:firstLineChars="200" w:firstLine="420"/>
            </w:pPr>
            <w:r>
              <w:rPr>
                <w:rFonts w:hint="eastAsia"/>
              </w:rPr>
              <w:t>操作员点击</w:t>
            </w:r>
            <w:r w:rsidR="00E63163">
              <w:rPr>
                <w:rFonts w:hint="eastAsia"/>
              </w:rPr>
              <w:t>“文件</w:t>
            </w:r>
            <w:r w:rsidR="004C0D16">
              <w:rPr>
                <w:rFonts w:hint="eastAsia"/>
              </w:rPr>
              <w:t>浏览</w:t>
            </w:r>
            <w:r w:rsidR="00E63163">
              <w:rPr>
                <w:rFonts w:hint="eastAsia"/>
              </w:rPr>
              <w:t>”按钮，</w:t>
            </w:r>
            <w:r w:rsidR="004C0D16">
              <w:rPr>
                <w:rFonts w:hint="eastAsia"/>
              </w:rPr>
              <w:t>可以选择导出cad文件的导出路径。</w:t>
            </w:r>
          </w:p>
        </w:tc>
      </w:tr>
      <w:tr w:rsidR="00545046" w:rsidRPr="005074B0" w14:paraId="0FA33F5C" w14:textId="77777777" w:rsidTr="003A79AF">
        <w:trPr>
          <w:trHeight w:val="454"/>
          <w:jc w:val="center"/>
        </w:trPr>
        <w:tc>
          <w:tcPr>
            <w:tcW w:w="492" w:type="dxa"/>
          </w:tcPr>
          <w:p w14:paraId="15F98ACC" w14:textId="2F44D378" w:rsidR="00545046" w:rsidRDefault="00545046" w:rsidP="00EE78A5">
            <w:pPr>
              <w:pStyle w:val="affffffff2"/>
              <w:jc w:val="center"/>
            </w:pPr>
            <w:r>
              <w:rPr>
                <w:rFonts w:hint="eastAsia"/>
              </w:rPr>
              <w:t>02</w:t>
            </w:r>
          </w:p>
        </w:tc>
        <w:tc>
          <w:tcPr>
            <w:tcW w:w="1346" w:type="dxa"/>
          </w:tcPr>
          <w:p w14:paraId="214E7885" w14:textId="13403F1B" w:rsidR="00545046" w:rsidRDefault="00545046" w:rsidP="00496A00">
            <w:pPr>
              <w:pStyle w:val="affffffff2"/>
            </w:pPr>
            <w:r>
              <w:rPr>
                <w:rFonts w:hint="eastAsia"/>
              </w:rPr>
              <w:t>文件类型</w:t>
            </w:r>
          </w:p>
        </w:tc>
        <w:tc>
          <w:tcPr>
            <w:tcW w:w="709" w:type="dxa"/>
          </w:tcPr>
          <w:p w14:paraId="5A7259EF" w14:textId="687807A2" w:rsidR="00545046" w:rsidRDefault="00545046" w:rsidP="00496A00">
            <w:pPr>
              <w:pStyle w:val="affffffff2"/>
            </w:pPr>
            <w:r>
              <w:rPr>
                <w:rFonts w:hint="eastAsia"/>
              </w:rPr>
              <w:t>单击</w:t>
            </w:r>
          </w:p>
        </w:tc>
        <w:tc>
          <w:tcPr>
            <w:tcW w:w="5528" w:type="dxa"/>
          </w:tcPr>
          <w:p w14:paraId="6FF11AEF" w14:textId="3AE8D079" w:rsidR="00545046" w:rsidRDefault="00545046" w:rsidP="00016689">
            <w:pPr>
              <w:pStyle w:val="affffffff2"/>
              <w:ind w:firstLineChars="200" w:firstLine="420"/>
            </w:pPr>
            <w:r>
              <w:rPr>
                <w:rFonts w:hint="eastAsia"/>
              </w:rPr>
              <w:t>选择</w:t>
            </w:r>
            <w:proofErr w:type="spellStart"/>
            <w:r>
              <w:rPr>
                <w:rFonts w:hint="eastAsia"/>
              </w:rPr>
              <w:t>dxf</w:t>
            </w:r>
            <w:proofErr w:type="spellEnd"/>
            <w:r>
              <w:rPr>
                <w:rFonts w:hint="eastAsia"/>
              </w:rPr>
              <w:t>文件类型。</w:t>
            </w:r>
          </w:p>
        </w:tc>
      </w:tr>
      <w:tr w:rsidR="00F82AD7" w:rsidRPr="005074B0" w14:paraId="78F60501" w14:textId="77777777" w:rsidTr="003A79AF">
        <w:trPr>
          <w:trHeight w:val="454"/>
          <w:jc w:val="center"/>
        </w:trPr>
        <w:tc>
          <w:tcPr>
            <w:tcW w:w="492" w:type="dxa"/>
          </w:tcPr>
          <w:p w14:paraId="2283DFF0" w14:textId="2B9C118B" w:rsidR="00F82AD7" w:rsidRDefault="00D3089B" w:rsidP="00EE78A5">
            <w:pPr>
              <w:pStyle w:val="affffffff2"/>
              <w:jc w:val="center"/>
            </w:pPr>
            <w:r>
              <w:rPr>
                <w:rFonts w:hint="eastAsia"/>
              </w:rPr>
              <w:t>03</w:t>
            </w:r>
          </w:p>
        </w:tc>
        <w:tc>
          <w:tcPr>
            <w:tcW w:w="1346" w:type="dxa"/>
          </w:tcPr>
          <w:p w14:paraId="3832B575" w14:textId="2C4AB258" w:rsidR="00F82AD7" w:rsidRDefault="00F82AD7" w:rsidP="00496A00">
            <w:pPr>
              <w:pStyle w:val="affffffff2"/>
            </w:pPr>
            <w:r>
              <w:rPr>
                <w:rFonts w:hint="eastAsia"/>
              </w:rPr>
              <w:t>锁定显示样式</w:t>
            </w:r>
          </w:p>
        </w:tc>
        <w:tc>
          <w:tcPr>
            <w:tcW w:w="709" w:type="dxa"/>
          </w:tcPr>
          <w:p w14:paraId="0C6816FC" w14:textId="370FD33C" w:rsidR="00F82AD7" w:rsidRDefault="00B516A7" w:rsidP="00496A00">
            <w:pPr>
              <w:pStyle w:val="affffffff2"/>
            </w:pPr>
            <w:r>
              <w:rPr>
                <w:rFonts w:hint="eastAsia"/>
              </w:rPr>
              <w:t>单击</w:t>
            </w:r>
          </w:p>
        </w:tc>
        <w:tc>
          <w:tcPr>
            <w:tcW w:w="5528" w:type="dxa"/>
          </w:tcPr>
          <w:p w14:paraId="10466DFC" w14:textId="6179D2A6" w:rsidR="00F82AD7" w:rsidRPr="00DF69E0" w:rsidRDefault="006D4A99" w:rsidP="00016689">
            <w:pPr>
              <w:pStyle w:val="affffffff2"/>
              <w:ind w:firstLineChars="200" w:firstLine="420"/>
            </w:pPr>
            <w:r>
              <w:rPr>
                <w:rFonts w:hint="eastAsia"/>
              </w:rPr>
              <w:t>进入锁定显示样式设置模式，操作员可以自定义设置锁定显示比例。</w:t>
            </w:r>
          </w:p>
        </w:tc>
      </w:tr>
      <w:tr w:rsidR="00F82AD7" w:rsidRPr="005074B0" w14:paraId="67951783" w14:textId="77777777" w:rsidTr="003A79AF">
        <w:trPr>
          <w:trHeight w:val="454"/>
          <w:jc w:val="center"/>
        </w:trPr>
        <w:tc>
          <w:tcPr>
            <w:tcW w:w="492" w:type="dxa"/>
          </w:tcPr>
          <w:p w14:paraId="112AFADE" w14:textId="667D886F" w:rsidR="00F82AD7" w:rsidRDefault="00D3089B" w:rsidP="00EE78A5">
            <w:pPr>
              <w:pStyle w:val="affffffff2"/>
              <w:jc w:val="center"/>
            </w:pPr>
            <w:r>
              <w:rPr>
                <w:rFonts w:hint="eastAsia"/>
              </w:rPr>
              <w:t>04</w:t>
            </w:r>
          </w:p>
        </w:tc>
        <w:tc>
          <w:tcPr>
            <w:tcW w:w="1346" w:type="dxa"/>
          </w:tcPr>
          <w:p w14:paraId="38E6C1BC" w14:textId="48A89A08" w:rsidR="00F82AD7" w:rsidRDefault="00F82AD7" w:rsidP="00496A00">
            <w:pPr>
              <w:pStyle w:val="affffffff2"/>
            </w:pPr>
            <w:r>
              <w:rPr>
                <w:rFonts w:hint="eastAsia"/>
              </w:rPr>
              <w:t>锁定显示比例</w:t>
            </w:r>
          </w:p>
        </w:tc>
        <w:tc>
          <w:tcPr>
            <w:tcW w:w="709" w:type="dxa"/>
          </w:tcPr>
          <w:p w14:paraId="07A30DC9" w14:textId="7B5C9CB7" w:rsidR="00F82AD7" w:rsidRDefault="00B516A7" w:rsidP="00496A00">
            <w:pPr>
              <w:pStyle w:val="affffffff2"/>
            </w:pPr>
            <w:r>
              <w:rPr>
                <w:rFonts w:hint="eastAsia"/>
              </w:rPr>
              <w:t>录入</w:t>
            </w:r>
          </w:p>
        </w:tc>
        <w:tc>
          <w:tcPr>
            <w:tcW w:w="5528" w:type="dxa"/>
          </w:tcPr>
          <w:p w14:paraId="15548C3F" w14:textId="44D2E1FE" w:rsidR="00F82AD7" w:rsidRPr="00DF69E0" w:rsidRDefault="006D4A99" w:rsidP="00496A00">
            <w:pPr>
              <w:pStyle w:val="affffffff2"/>
            </w:pPr>
            <w:r>
              <w:rPr>
                <w:rFonts w:hint="eastAsia"/>
              </w:rPr>
              <w:t>填写锁定显示比例值。</w:t>
            </w:r>
          </w:p>
        </w:tc>
      </w:tr>
      <w:tr w:rsidR="00F82AD7" w:rsidRPr="005074B0" w14:paraId="6E365931" w14:textId="77777777" w:rsidTr="003A79AF">
        <w:trPr>
          <w:trHeight w:val="454"/>
          <w:jc w:val="center"/>
        </w:trPr>
        <w:tc>
          <w:tcPr>
            <w:tcW w:w="492" w:type="dxa"/>
          </w:tcPr>
          <w:p w14:paraId="5DB3F97E" w14:textId="2D995233" w:rsidR="00F82AD7" w:rsidRDefault="00D3089B" w:rsidP="00EE78A5">
            <w:pPr>
              <w:pStyle w:val="affffffff2"/>
              <w:jc w:val="center"/>
            </w:pPr>
            <w:r>
              <w:rPr>
                <w:rFonts w:hint="eastAsia"/>
              </w:rPr>
              <w:t>05</w:t>
            </w:r>
          </w:p>
        </w:tc>
        <w:tc>
          <w:tcPr>
            <w:tcW w:w="1346" w:type="dxa"/>
          </w:tcPr>
          <w:p w14:paraId="5C774F1B" w14:textId="460F4A3C" w:rsidR="00F82AD7" w:rsidRDefault="002B79AB" w:rsidP="00496A00">
            <w:pPr>
              <w:pStyle w:val="affffffff2"/>
            </w:pPr>
            <w:r>
              <w:rPr>
                <w:rFonts w:hint="eastAsia"/>
              </w:rPr>
              <w:t>{projectName}</w:t>
            </w:r>
            <w:r w:rsidR="00F82AD7">
              <w:rPr>
                <w:rFonts w:hint="eastAsia"/>
              </w:rPr>
              <w:t>图预览</w:t>
            </w:r>
          </w:p>
        </w:tc>
        <w:tc>
          <w:tcPr>
            <w:tcW w:w="709" w:type="dxa"/>
          </w:tcPr>
          <w:p w14:paraId="6822B412" w14:textId="603CEDF7" w:rsidR="00F82AD7" w:rsidRDefault="00B516A7" w:rsidP="00496A00">
            <w:pPr>
              <w:pStyle w:val="affffffff2"/>
            </w:pPr>
            <w:r>
              <w:rPr>
                <w:rFonts w:hint="eastAsia"/>
              </w:rPr>
              <w:t>单击</w:t>
            </w:r>
          </w:p>
        </w:tc>
        <w:tc>
          <w:tcPr>
            <w:tcW w:w="5528" w:type="dxa"/>
          </w:tcPr>
          <w:p w14:paraId="1662FAA5" w14:textId="31C9B214" w:rsidR="00227633" w:rsidRPr="00DF69E0" w:rsidRDefault="006D4A99" w:rsidP="00496A00">
            <w:pPr>
              <w:pStyle w:val="affffffff2"/>
            </w:pPr>
            <w:r>
              <w:rPr>
                <w:rFonts w:hint="eastAsia"/>
              </w:rPr>
              <w:t>根据设置的锁定显示</w:t>
            </w:r>
            <w:r w:rsidR="00227633">
              <w:rPr>
                <w:rFonts w:hint="eastAsia"/>
              </w:rPr>
              <w:t>比例，在</w:t>
            </w:r>
            <w:r w:rsidR="002B79AB">
              <w:rPr>
                <w:rFonts w:hint="eastAsia"/>
              </w:rPr>
              <w:t>{projectName}</w:t>
            </w:r>
            <w:r w:rsidR="00227633">
              <w:rPr>
                <w:rFonts w:hint="eastAsia"/>
              </w:rPr>
              <w:t>图预览显示。</w:t>
            </w:r>
          </w:p>
        </w:tc>
      </w:tr>
      <w:tr w:rsidR="00F82AD7" w:rsidRPr="005074B0" w14:paraId="51E3DE49" w14:textId="77777777" w:rsidTr="003A79AF">
        <w:trPr>
          <w:trHeight w:val="454"/>
          <w:jc w:val="center"/>
        </w:trPr>
        <w:tc>
          <w:tcPr>
            <w:tcW w:w="492" w:type="dxa"/>
          </w:tcPr>
          <w:p w14:paraId="3608910E" w14:textId="0949C042" w:rsidR="00F82AD7" w:rsidRDefault="00D3089B" w:rsidP="00EE78A5">
            <w:pPr>
              <w:pStyle w:val="affffffff2"/>
              <w:jc w:val="center"/>
            </w:pPr>
            <w:r>
              <w:rPr>
                <w:rFonts w:hint="eastAsia"/>
              </w:rPr>
              <w:t>06</w:t>
            </w:r>
          </w:p>
        </w:tc>
        <w:tc>
          <w:tcPr>
            <w:tcW w:w="1346" w:type="dxa"/>
          </w:tcPr>
          <w:p w14:paraId="01B1A16D" w14:textId="72DC4303" w:rsidR="00F82AD7" w:rsidRDefault="00F82AD7" w:rsidP="00496A00">
            <w:pPr>
              <w:pStyle w:val="affffffff2"/>
            </w:pPr>
            <w:r>
              <w:rPr>
                <w:rFonts w:hint="eastAsia"/>
              </w:rPr>
              <w:t>取消预览</w:t>
            </w:r>
          </w:p>
        </w:tc>
        <w:tc>
          <w:tcPr>
            <w:tcW w:w="709" w:type="dxa"/>
          </w:tcPr>
          <w:p w14:paraId="168A9630" w14:textId="70CF1D2B" w:rsidR="00F82AD7" w:rsidRDefault="00B516A7" w:rsidP="00496A00">
            <w:pPr>
              <w:pStyle w:val="affffffff2"/>
            </w:pPr>
            <w:r>
              <w:rPr>
                <w:rFonts w:hint="eastAsia"/>
              </w:rPr>
              <w:t>单击</w:t>
            </w:r>
          </w:p>
        </w:tc>
        <w:tc>
          <w:tcPr>
            <w:tcW w:w="5528" w:type="dxa"/>
          </w:tcPr>
          <w:p w14:paraId="5DB05CC5" w14:textId="14D896A0" w:rsidR="00F82AD7" w:rsidRPr="00DF69E0" w:rsidRDefault="00227633" w:rsidP="00496A00">
            <w:pPr>
              <w:pStyle w:val="affffffff2"/>
            </w:pPr>
            <w:r>
              <w:rPr>
                <w:rFonts w:hint="eastAsia"/>
              </w:rPr>
              <w:t>取消</w:t>
            </w:r>
            <w:r w:rsidR="002B79AB">
              <w:rPr>
                <w:rFonts w:hint="eastAsia"/>
              </w:rPr>
              <w:t>{projectName}</w:t>
            </w:r>
            <w:r>
              <w:rPr>
                <w:rFonts w:hint="eastAsia"/>
              </w:rPr>
              <w:t>图预览，窗口显示比例恢复至锁定前的显示比例。</w:t>
            </w:r>
          </w:p>
        </w:tc>
      </w:tr>
      <w:tr w:rsidR="00F82AD7" w:rsidRPr="005074B0" w14:paraId="01635D39" w14:textId="77777777" w:rsidTr="003A79AF">
        <w:trPr>
          <w:trHeight w:val="454"/>
          <w:jc w:val="center"/>
        </w:trPr>
        <w:tc>
          <w:tcPr>
            <w:tcW w:w="492" w:type="dxa"/>
          </w:tcPr>
          <w:p w14:paraId="686A1AE7" w14:textId="43CAEED2" w:rsidR="00F82AD7" w:rsidRDefault="00D3089B" w:rsidP="00EE78A5">
            <w:pPr>
              <w:pStyle w:val="affffffff2"/>
              <w:jc w:val="center"/>
            </w:pPr>
            <w:r>
              <w:rPr>
                <w:rFonts w:hint="eastAsia"/>
              </w:rPr>
              <w:t>07</w:t>
            </w:r>
          </w:p>
        </w:tc>
        <w:tc>
          <w:tcPr>
            <w:tcW w:w="1346" w:type="dxa"/>
          </w:tcPr>
          <w:p w14:paraId="4996EFFA" w14:textId="0703B0E5" w:rsidR="00F82AD7" w:rsidRDefault="00F82AD7" w:rsidP="00496A00">
            <w:pPr>
              <w:pStyle w:val="affffffff2"/>
            </w:pPr>
            <w:r>
              <w:rPr>
                <w:rFonts w:hint="eastAsia"/>
              </w:rPr>
              <w:t>导出</w:t>
            </w:r>
          </w:p>
        </w:tc>
        <w:tc>
          <w:tcPr>
            <w:tcW w:w="709" w:type="dxa"/>
          </w:tcPr>
          <w:p w14:paraId="3E811E6A" w14:textId="7B0C17C5" w:rsidR="00F82AD7" w:rsidRDefault="00B516A7" w:rsidP="00496A00">
            <w:pPr>
              <w:pStyle w:val="affffffff2"/>
            </w:pPr>
            <w:r>
              <w:rPr>
                <w:rFonts w:hint="eastAsia"/>
              </w:rPr>
              <w:t>单击</w:t>
            </w:r>
          </w:p>
        </w:tc>
        <w:tc>
          <w:tcPr>
            <w:tcW w:w="5528" w:type="dxa"/>
          </w:tcPr>
          <w:p w14:paraId="7A78A51E" w14:textId="7586DB82" w:rsidR="00F82AD7" w:rsidRPr="00DF69E0" w:rsidRDefault="002D3928" w:rsidP="00496A00">
            <w:pPr>
              <w:pStyle w:val="affffffff2"/>
            </w:pPr>
            <w:r>
              <w:rPr>
                <w:rFonts w:hint="eastAsia"/>
              </w:rPr>
              <w:t>根据设置的导出</w:t>
            </w:r>
            <w:r w:rsidR="00907EDE">
              <w:rPr>
                <w:rFonts w:hint="eastAsia"/>
              </w:rPr>
              <w:t>范围和导出比例导出电网图形到CAD文件。</w:t>
            </w:r>
          </w:p>
        </w:tc>
      </w:tr>
      <w:tr w:rsidR="00F82AD7" w:rsidRPr="005074B0" w14:paraId="010C7CE4" w14:textId="77777777" w:rsidTr="003A79AF">
        <w:trPr>
          <w:trHeight w:val="454"/>
          <w:jc w:val="center"/>
        </w:trPr>
        <w:tc>
          <w:tcPr>
            <w:tcW w:w="492" w:type="dxa"/>
          </w:tcPr>
          <w:p w14:paraId="227BD909" w14:textId="07AB918F" w:rsidR="00F82AD7" w:rsidRDefault="00D3089B" w:rsidP="00EE78A5">
            <w:pPr>
              <w:pStyle w:val="affffffff2"/>
              <w:jc w:val="center"/>
            </w:pPr>
            <w:r>
              <w:rPr>
                <w:rFonts w:hint="eastAsia"/>
              </w:rPr>
              <w:t>08</w:t>
            </w:r>
          </w:p>
        </w:tc>
        <w:tc>
          <w:tcPr>
            <w:tcW w:w="1346" w:type="dxa"/>
          </w:tcPr>
          <w:p w14:paraId="0441F994" w14:textId="33A5FCC3" w:rsidR="00F82AD7" w:rsidRDefault="00F82AD7" w:rsidP="00496A00">
            <w:pPr>
              <w:pStyle w:val="affffffff2"/>
            </w:pPr>
            <w:r>
              <w:rPr>
                <w:rFonts w:hint="eastAsia"/>
              </w:rPr>
              <w:t>关闭</w:t>
            </w:r>
          </w:p>
        </w:tc>
        <w:tc>
          <w:tcPr>
            <w:tcW w:w="709" w:type="dxa"/>
          </w:tcPr>
          <w:p w14:paraId="721044EE" w14:textId="56640820" w:rsidR="00F82AD7" w:rsidRDefault="00B516A7" w:rsidP="00496A00">
            <w:pPr>
              <w:pStyle w:val="affffffff2"/>
            </w:pPr>
            <w:r>
              <w:rPr>
                <w:rFonts w:hint="eastAsia"/>
              </w:rPr>
              <w:t>单击</w:t>
            </w:r>
          </w:p>
        </w:tc>
        <w:tc>
          <w:tcPr>
            <w:tcW w:w="5528" w:type="dxa"/>
          </w:tcPr>
          <w:p w14:paraId="75315811" w14:textId="383566AB" w:rsidR="00F82AD7" w:rsidRPr="00DF69E0" w:rsidRDefault="006F117D" w:rsidP="00496A00">
            <w:pPr>
              <w:pStyle w:val="affffffff2"/>
            </w:pPr>
            <w:r>
              <w:rPr>
                <w:rFonts w:hint="eastAsia"/>
              </w:rPr>
              <w:t>关闭界面。</w:t>
            </w:r>
          </w:p>
        </w:tc>
      </w:tr>
    </w:tbl>
    <w:p w14:paraId="2DD385DD" w14:textId="77777777" w:rsidR="00DA0D6C" w:rsidRPr="00174BEF" w:rsidRDefault="00DA0D6C" w:rsidP="00DA0D6C">
      <w:pPr>
        <w:pStyle w:val="6"/>
        <w:tabs>
          <w:tab w:val="num" w:pos="1152"/>
        </w:tabs>
      </w:pPr>
      <w:r>
        <w:rPr>
          <w:rFonts w:hint="eastAsia"/>
        </w:rPr>
        <w:t>服务调用关系</w:t>
      </w:r>
    </w:p>
    <w:p w14:paraId="26C345FB" w14:textId="77777777" w:rsidR="00DA0D6C" w:rsidRDefault="00DA0D6C" w:rsidP="00DA0D6C">
      <w:r>
        <w:rPr>
          <w:rFonts w:hint="eastAsia"/>
        </w:rPr>
        <w:t>无</w:t>
      </w:r>
    </w:p>
    <w:p w14:paraId="5694BCC3" w14:textId="77777777" w:rsidR="00DA0D6C" w:rsidRDefault="00DA0D6C" w:rsidP="00DA0D6C">
      <w:pPr>
        <w:pStyle w:val="4"/>
      </w:pPr>
      <w:r>
        <w:rPr>
          <w:rFonts w:hint="eastAsia"/>
        </w:rPr>
        <w:t>E-ZYGL01-02</w:t>
      </w:r>
      <w:r>
        <w:rPr>
          <w:rFonts w:hint="eastAsia"/>
        </w:rPr>
        <w:t>放大镜窗口</w:t>
      </w:r>
    </w:p>
    <w:p w14:paraId="231A760F" w14:textId="77777777" w:rsidR="00DA0D6C" w:rsidRDefault="00DA0D6C" w:rsidP="00DA0D6C">
      <w:pPr>
        <w:pStyle w:val="5"/>
      </w:pPr>
      <w:r>
        <w:rPr>
          <w:rFonts w:hint="eastAsia"/>
        </w:rPr>
        <w:t>功能描述</w:t>
      </w:r>
    </w:p>
    <w:p w14:paraId="492FE288" w14:textId="77777777" w:rsidR="00DA0D6C" w:rsidRPr="000F6E15" w:rsidRDefault="00DA0D6C" w:rsidP="00DA0D6C">
      <w:pPr>
        <w:ind w:firstLineChars="200" w:firstLine="480"/>
      </w:pPr>
      <w:r>
        <w:rPr>
          <w:rFonts w:hint="eastAsia"/>
        </w:rPr>
        <w:t>系统提供启动和关闭放大镜窗口功能，放大镜窗口启动后，放大镜</w:t>
      </w:r>
      <w:r w:rsidRPr="00F91290">
        <w:rPr>
          <w:rFonts w:hint="eastAsia"/>
        </w:rPr>
        <w:t>默认显示地图中心点的放大图。</w:t>
      </w:r>
      <w:r>
        <w:rPr>
          <w:rFonts w:hint="eastAsia"/>
        </w:rPr>
        <w:t>鼠标</w:t>
      </w:r>
      <w:r w:rsidRPr="000F6E15">
        <w:rPr>
          <w:rFonts w:hint="eastAsia"/>
        </w:rPr>
        <w:t>在地理图上点击，放大镜窗口按照鼠标位置同步调整放大位置，进行放大显示。</w:t>
      </w:r>
    </w:p>
    <w:p w14:paraId="4D126761" w14:textId="77777777" w:rsidR="00DA0D6C" w:rsidRDefault="00DA0D6C" w:rsidP="00DA0D6C">
      <w:pPr>
        <w:pStyle w:val="5"/>
      </w:pPr>
      <w:r>
        <w:rPr>
          <w:rFonts w:hint="eastAsia"/>
        </w:rPr>
        <w:t>界面列表</w:t>
      </w:r>
    </w:p>
    <w:tbl>
      <w:tblPr>
        <w:tblStyle w:val="affffffff4"/>
        <w:tblW w:w="8065" w:type="dxa"/>
        <w:jc w:val="center"/>
        <w:tblLook w:val="04A0" w:firstRow="1" w:lastRow="0" w:firstColumn="1" w:lastColumn="0" w:noHBand="0" w:noVBand="1"/>
      </w:tblPr>
      <w:tblGrid>
        <w:gridCol w:w="1828"/>
        <w:gridCol w:w="1417"/>
        <w:gridCol w:w="1276"/>
        <w:gridCol w:w="1134"/>
        <w:gridCol w:w="2410"/>
      </w:tblGrid>
      <w:tr w:rsidR="00DA0D6C" w:rsidRPr="005074B0" w14:paraId="4BC8E46E" w14:textId="77777777" w:rsidTr="00833F05">
        <w:trPr>
          <w:cnfStyle w:val="100000000000" w:firstRow="1" w:lastRow="0" w:firstColumn="0" w:lastColumn="0" w:oddVBand="0" w:evenVBand="0" w:oddHBand="0" w:evenHBand="0" w:firstRowFirstColumn="0" w:firstRowLastColumn="0" w:lastRowFirstColumn="0" w:lastRowLastColumn="0"/>
          <w:trHeight w:val="454"/>
          <w:jc w:val="center"/>
        </w:trPr>
        <w:tc>
          <w:tcPr>
            <w:tcW w:w="1828" w:type="dxa"/>
            <w:hideMark/>
          </w:tcPr>
          <w:p w14:paraId="5614C443" w14:textId="77777777" w:rsidR="00DA0D6C" w:rsidRPr="005074B0" w:rsidRDefault="00DA0D6C" w:rsidP="007F35EB">
            <w:pPr>
              <w:pStyle w:val="affffffff2"/>
            </w:pPr>
            <w:r w:rsidRPr="005074B0">
              <w:rPr>
                <w:rFonts w:hint="eastAsia"/>
              </w:rPr>
              <w:t>界面编码</w:t>
            </w:r>
          </w:p>
        </w:tc>
        <w:tc>
          <w:tcPr>
            <w:tcW w:w="1417" w:type="dxa"/>
            <w:hideMark/>
          </w:tcPr>
          <w:p w14:paraId="75BA17E0" w14:textId="77777777" w:rsidR="00DA0D6C" w:rsidRPr="005074B0" w:rsidRDefault="00DA0D6C" w:rsidP="007F35EB">
            <w:pPr>
              <w:pStyle w:val="affffffff2"/>
            </w:pPr>
            <w:r w:rsidRPr="005074B0">
              <w:rPr>
                <w:rFonts w:hint="eastAsia"/>
              </w:rPr>
              <w:t>界面名称</w:t>
            </w:r>
          </w:p>
        </w:tc>
        <w:tc>
          <w:tcPr>
            <w:tcW w:w="1276" w:type="dxa"/>
            <w:hideMark/>
          </w:tcPr>
          <w:p w14:paraId="7F32EEE6" w14:textId="77777777" w:rsidR="00DA0D6C" w:rsidRPr="005074B0" w:rsidRDefault="00DA0D6C" w:rsidP="007F35EB">
            <w:pPr>
              <w:pStyle w:val="affffffff2"/>
            </w:pPr>
            <w:r w:rsidRPr="005074B0">
              <w:rPr>
                <w:rFonts w:hint="eastAsia"/>
              </w:rPr>
              <w:t>界面分类</w:t>
            </w:r>
          </w:p>
        </w:tc>
        <w:tc>
          <w:tcPr>
            <w:tcW w:w="1134" w:type="dxa"/>
            <w:hideMark/>
          </w:tcPr>
          <w:p w14:paraId="6003D794" w14:textId="77777777" w:rsidR="00DA0D6C" w:rsidRPr="005074B0" w:rsidRDefault="00DA0D6C" w:rsidP="007F35EB">
            <w:pPr>
              <w:pStyle w:val="affffffff2"/>
            </w:pPr>
            <w:r w:rsidRPr="005074B0">
              <w:rPr>
                <w:rFonts w:hint="eastAsia"/>
              </w:rPr>
              <w:t>界面来源</w:t>
            </w:r>
          </w:p>
        </w:tc>
        <w:tc>
          <w:tcPr>
            <w:tcW w:w="2410" w:type="dxa"/>
            <w:hideMark/>
          </w:tcPr>
          <w:p w14:paraId="0E722382" w14:textId="77777777" w:rsidR="00DA0D6C" w:rsidRPr="005074B0" w:rsidRDefault="00DA0D6C" w:rsidP="007F35EB">
            <w:pPr>
              <w:pStyle w:val="affffffff2"/>
            </w:pPr>
            <w:r w:rsidRPr="005074B0">
              <w:rPr>
                <w:rFonts w:hint="eastAsia"/>
              </w:rPr>
              <w:t>界面原型文件名称</w:t>
            </w:r>
          </w:p>
        </w:tc>
      </w:tr>
      <w:tr w:rsidR="00DA0D6C" w:rsidRPr="005074B0" w14:paraId="6736F432" w14:textId="77777777" w:rsidTr="00833F05">
        <w:trPr>
          <w:trHeight w:val="454"/>
          <w:jc w:val="center"/>
        </w:trPr>
        <w:tc>
          <w:tcPr>
            <w:tcW w:w="1828" w:type="dxa"/>
            <w:hideMark/>
          </w:tcPr>
          <w:p w14:paraId="74F01E42" w14:textId="77777777" w:rsidR="00DA0D6C" w:rsidRPr="005074B0" w:rsidRDefault="00DA0D6C" w:rsidP="00EE78A5">
            <w:pPr>
              <w:pStyle w:val="affffffff2"/>
            </w:pPr>
            <w:r>
              <w:t>UI-</w:t>
            </w:r>
            <w:r>
              <w:rPr>
                <w:rFonts w:hint="eastAsia"/>
              </w:rPr>
              <w:t>ZYGL</w:t>
            </w:r>
            <w:r>
              <w:t>0</w:t>
            </w:r>
            <w:r>
              <w:rPr>
                <w:rFonts w:hint="eastAsia"/>
              </w:rPr>
              <w:t>1</w:t>
            </w:r>
            <w:r>
              <w:t>-0</w:t>
            </w:r>
            <w:r>
              <w:rPr>
                <w:rFonts w:hint="eastAsia"/>
              </w:rPr>
              <w:t>2</w:t>
            </w:r>
            <w:r w:rsidRPr="005074B0">
              <w:t>-01</w:t>
            </w:r>
          </w:p>
        </w:tc>
        <w:tc>
          <w:tcPr>
            <w:tcW w:w="1417" w:type="dxa"/>
            <w:hideMark/>
          </w:tcPr>
          <w:p w14:paraId="3AC5C310" w14:textId="77777777" w:rsidR="00DA0D6C" w:rsidRPr="005074B0" w:rsidRDefault="00DA0D6C" w:rsidP="00EE78A5">
            <w:pPr>
              <w:pStyle w:val="affffffff2"/>
            </w:pPr>
            <w:r>
              <w:rPr>
                <w:rFonts w:hint="eastAsia"/>
              </w:rPr>
              <w:t>放大镜窗口</w:t>
            </w:r>
          </w:p>
        </w:tc>
        <w:tc>
          <w:tcPr>
            <w:tcW w:w="1276" w:type="dxa"/>
            <w:hideMark/>
          </w:tcPr>
          <w:p w14:paraId="4FD904AB" w14:textId="77777777" w:rsidR="00DA0D6C" w:rsidRPr="005074B0" w:rsidRDefault="00DA0D6C" w:rsidP="00EE78A5">
            <w:pPr>
              <w:pStyle w:val="affffffff2"/>
            </w:pPr>
            <w:r w:rsidRPr="005074B0">
              <w:rPr>
                <w:rFonts w:hint="eastAsia"/>
              </w:rPr>
              <w:t>主界面</w:t>
            </w:r>
          </w:p>
        </w:tc>
        <w:tc>
          <w:tcPr>
            <w:tcW w:w="1134" w:type="dxa"/>
            <w:hideMark/>
          </w:tcPr>
          <w:p w14:paraId="5394F561" w14:textId="77777777" w:rsidR="00DA0D6C" w:rsidRPr="005074B0" w:rsidRDefault="00DA0D6C" w:rsidP="00EE78A5">
            <w:pPr>
              <w:pStyle w:val="affffffff2"/>
            </w:pPr>
            <w:r w:rsidRPr="005074B0">
              <w:rPr>
                <w:rFonts w:hint="eastAsia"/>
              </w:rPr>
              <w:t>本分册</w:t>
            </w:r>
          </w:p>
        </w:tc>
        <w:tc>
          <w:tcPr>
            <w:tcW w:w="2410" w:type="dxa"/>
            <w:hideMark/>
          </w:tcPr>
          <w:p w14:paraId="14965B3D" w14:textId="77777777" w:rsidR="00DA0D6C" w:rsidRPr="005074B0" w:rsidRDefault="00DA0D6C" w:rsidP="00EE78A5">
            <w:pPr>
              <w:pStyle w:val="affffffff2"/>
            </w:pPr>
            <w:r>
              <w:rPr>
                <w:rFonts w:hint="eastAsia"/>
              </w:rPr>
              <w:t>电网资源管理</w:t>
            </w:r>
            <w:r w:rsidRPr="005074B0">
              <w:t>-</w:t>
            </w:r>
            <w:r>
              <w:rPr>
                <w:rFonts w:hint="eastAsia"/>
              </w:rPr>
              <w:t>显示管理</w:t>
            </w:r>
            <w:r w:rsidRPr="005074B0">
              <w:t>-</w:t>
            </w:r>
            <w:r>
              <w:rPr>
                <w:rFonts w:hint="eastAsia"/>
              </w:rPr>
              <w:t>放大镜窗口</w:t>
            </w:r>
          </w:p>
        </w:tc>
      </w:tr>
    </w:tbl>
    <w:p w14:paraId="31352342" w14:textId="77777777" w:rsidR="00370C67" w:rsidRDefault="00370C67" w:rsidP="00370C67">
      <w:pPr>
        <w:pStyle w:val="5"/>
        <w:numPr>
          <w:ilvl w:val="4"/>
          <w:numId w:val="26"/>
        </w:numPr>
      </w:pPr>
      <w:r>
        <w:rPr>
          <w:rFonts w:hint="eastAsia"/>
        </w:rPr>
        <w:lastRenderedPageBreak/>
        <w:t>UI-ZYGL01-02-01</w:t>
      </w:r>
      <w:r>
        <w:rPr>
          <w:rFonts w:hint="eastAsia"/>
        </w:rPr>
        <w:t>放大镜窗口</w:t>
      </w:r>
    </w:p>
    <w:p w14:paraId="5E9678B6" w14:textId="77777777" w:rsidR="00370C67" w:rsidRDefault="00370C67" w:rsidP="00370C67">
      <w:pPr>
        <w:pStyle w:val="6"/>
        <w:tabs>
          <w:tab w:val="num" w:pos="1152"/>
        </w:tabs>
      </w:pPr>
      <w:r>
        <w:rPr>
          <w:rFonts w:hint="eastAsia"/>
        </w:rPr>
        <w:t>参考界面</w:t>
      </w:r>
    </w:p>
    <w:p w14:paraId="4DA1C0DF" w14:textId="77777777" w:rsidR="00370C67" w:rsidRPr="00F01531" w:rsidRDefault="00370C67" w:rsidP="0075190E">
      <w:pPr>
        <w:jc w:val="center"/>
      </w:pPr>
      <w:r>
        <w:rPr>
          <w:noProof/>
        </w:rPr>
        <w:drawing>
          <wp:inline distT="0" distB="0" distL="0" distR="0" wp14:anchorId="06B54F91" wp14:editId="36F4353F">
            <wp:extent cx="5147733" cy="318433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55754" cy="3189293"/>
                    </a:xfrm>
                    <a:prstGeom prst="rect">
                      <a:avLst/>
                    </a:prstGeom>
                  </pic:spPr>
                </pic:pic>
              </a:graphicData>
            </a:graphic>
          </wp:inline>
        </w:drawing>
      </w:r>
    </w:p>
    <w:p w14:paraId="51711449" w14:textId="77777777" w:rsidR="00370C67" w:rsidRDefault="00370C67" w:rsidP="00370C67">
      <w:pPr>
        <w:pStyle w:val="6"/>
        <w:tabs>
          <w:tab w:val="num" w:pos="1152"/>
        </w:tabs>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370C67" w:rsidRPr="005074B0" w14:paraId="1949CB72"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7A241639" w14:textId="77777777" w:rsidR="00370C67" w:rsidRPr="005074B0" w:rsidRDefault="00370C67" w:rsidP="007F35EB">
            <w:pPr>
              <w:pStyle w:val="affffffff2"/>
            </w:pPr>
            <w:r w:rsidRPr="005074B0">
              <w:rPr>
                <w:rFonts w:hint="eastAsia"/>
              </w:rPr>
              <w:t>元素</w:t>
            </w:r>
          </w:p>
          <w:p w14:paraId="55758383" w14:textId="77777777" w:rsidR="00370C67" w:rsidRPr="005074B0" w:rsidRDefault="00370C67" w:rsidP="007F35EB">
            <w:pPr>
              <w:pStyle w:val="affffffff2"/>
            </w:pPr>
            <w:r w:rsidRPr="005074B0">
              <w:rPr>
                <w:rFonts w:hint="eastAsia"/>
              </w:rPr>
              <w:t>序号</w:t>
            </w:r>
          </w:p>
        </w:tc>
        <w:tc>
          <w:tcPr>
            <w:tcW w:w="2296" w:type="dxa"/>
            <w:hideMark/>
          </w:tcPr>
          <w:p w14:paraId="18432DB5" w14:textId="77777777" w:rsidR="00370C67" w:rsidRPr="005074B0" w:rsidRDefault="00370C67" w:rsidP="007F35EB">
            <w:pPr>
              <w:pStyle w:val="affffffff2"/>
            </w:pPr>
            <w:r w:rsidRPr="005074B0">
              <w:rPr>
                <w:rFonts w:hint="eastAsia"/>
              </w:rPr>
              <w:t>元素类型</w:t>
            </w:r>
          </w:p>
        </w:tc>
        <w:tc>
          <w:tcPr>
            <w:tcW w:w="5210" w:type="dxa"/>
            <w:hideMark/>
          </w:tcPr>
          <w:p w14:paraId="643D288E" w14:textId="77777777" w:rsidR="00370C67" w:rsidRPr="005074B0" w:rsidRDefault="00370C67" w:rsidP="007F35EB">
            <w:pPr>
              <w:pStyle w:val="affffffff2"/>
            </w:pPr>
            <w:r w:rsidRPr="005074B0">
              <w:rPr>
                <w:rFonts w:hint="eastAsia"/>
              </w:rPr>
              <w:t>元素名称</w:t>
            </w:r>
          </w:p>
        </w:tc>
      </w:tr>
      <w:tr w:rsidR="00370C67" w:rsidRPr="005074B0" w14:paraId="46006D36" w14:textId="77777777" w:rsidTr="0075190E">
        <w:trPr>
          <w:trHeight w:val="454"/>
        </w:trPr>
        <w:tc>
          <w:tcPr>
            <w:tcW w:w="1203" w:type="dxa"/>
          </w:tcPr>
          <w:p w14:paraId="3F0E918E" w14:textId="77777777" w:rsidR="00370C67" w:rsidRPr="005074B0" w:rsidRDefault="00370C67" w:rsidP="00EE78A5">
            <w:pPr>
              <w:pStyle w:val="affffffff2"/>
              <w:jc w:val="center"/>
            </w:pPr>
            <w:r w:rsidRPr="005074B0">
              <w:t>01</w:t>
            </w:r>
          </w:p>
        </w:tc>
        <w:tc>
          <w:tcPr>
            <w:tcW w:w="2296" w:type="dxa"/>
          </w:tcPr>
          <w:p w14:paraId="2CF2D6D2" w14:textId="77777777" w:rsidR="00370C67" w:rsidRPr="005074B0" w:rsidRDefault="00370C67" w:rsidP="00EE78A5">
            <w:pPr>
              <w:pStyle w:val="affffffff2"/>
            </w:pPr>
            <w:r w:rsidRPr="009B313F">
              <w:rPr>
                <w:rFonts w:hint="eastAsia"/>
              </w:rPr>
              <w:t>菜单</w:t>
            </w:r>
          </w:p>
        </w:tc>
        <w:tc>
          <w:tcPr>
            <w:tcW w:w="5210" w:type="dxa"/>
          </w:tcPr>
          <w:p w14:paraId="7B27EEC8" w14:textId="77777777" w:rsidR="00370C67" w:rsidRPr="005074B0" w:rsidRDefault="00370C67" w:rsidP="00EE78A5">
            <w:pPr>
              <w:pStyle w:val="affffffff2"/>
            </w:pPr>
            <w:r w:rsidRPr="009B313F">
              <w:rPr>
                <w:rFonts w:hint="eastAsia"/>
              </w:rPr>
              <w:t>打开/关闭放大镜窗口</w:t>
            </w:r>
          </w:p>
        </w:tc>
      </w:tr>
      <w:tr w:rsidR="00370C67" w:rsidRPr="005074B0" w14:paraId="4E432264" w14:textId="77777777" w:rsidTr="0075190E">
        <w:trPr>
          <w:trHeight w:val="454"/>
        </w:trPr>
        <w:tc>
          <w:tcPr>
            <w:tcW w:w="1203" w:type="dxa"/>
          </w:tcPr>
          <w:p w14:paraId="196A8284" w14:textId="77777777" w:rsidR="00370C67" w:rsidRPr="005074B0" w:rsidRDefault="00370C67" w:rsidP="00EE78A5">
            <w:pPr>
              <w:pStyle w:val="affffffff2"/>
              <w:jc w:val="center"/>
            </w:pPr>
            <w:r w:rsidRPr="005074B0">
              <w:t>02</w:t>
            </w:r>
          </w:p>
        </w:tc>
        <w:tc>
          <w:tcPr>
            <w:tcW w:w="2296" w:type="dxa"/>
            <w:hideMark/>
          </w:tcPr>
          <w:p w14:paraId="261DC9E3" w14:textId="77777777" w:rsidR="00370C67" w:rsidRPr="005074B0" w:rsidRDefault="00370C67" w:rsidP="00EE78A5">
            <w:pPr>
              <w:pStyle w:val="affffffff2"/>
            </w:pPr>
            <w:r>
              <w:rPr>
                <w:rFonts w:hint="eastAsia"/>
              </w:rPr>
              <w:t>下拉选框</w:t>
            </w:r>
          </w:p>
        </w:tc>
        <w:tc>
          <w:tcPr>
            <w:tcW w:w="5210" w:type="dxa"/>
            <w:hideMark/>
          </w:tcPr>
          <w:p w14:paraId="5FD6CB53" w14:textId="77777777" w:rsidR="00370C67" w:rsidRPr="005074B0" w:rsidRDefault="00370C67" w:rsidP="00EE78A5">
            <w:pPr>
              <w:pStyle w:val="affffffff2"/>
            </w:pPr>
            <w:r>
              <w:rPr>
                <w:rFonts w:hint="eastAsia"/>
              </w:rPr>
              <w:t>放大倍数</w:t>
            </w:r>
          </w:p>
        </w:tc>
      </w:tr>
    </w:tbl>
    <w:p w14:paraId="008B3E1C" w14:textId="77777777" w:rsidR="00370C67" w:rsidRDefault="00370C67" w:rsidP="00370C67">
      <w:pPr>
        <w:pStyle w:val="6"/>
        <w:tabs>
          <w:tab w:val="num" w:pos="1152"/>
        </w:tabs>
      </w:pPr>
      <w:r>
        <w:rPr>
          <w:rFonts w:hint="eastAsia"/>
        </w:rPr>
        <w:t>界面元素事件</w:t>
      </w:r>
    </w:p>
    <w:tbl>
      <w:tblPr>
        <w:tblStyle w:val="affffffff4"/>
        <w:tblW w:w="8708" w:type="dxa"/>
        <w:tblLook w:val="04A0" w:firstRow="1" w:lastRow="0" w:firstColumn="1" w:lastColumn="0" w:noHBand="0" w:noVBand="1"/>
      </w:tblPr>
      <w:tblGrid>
        <w:gridCol w:w="492"/>
        <w:gridCol w:w="1220"/>
        <w:gridCol w:w="709"/>
        <w:gridCol w:w="6287"/>
      </w:tblGrid>
      <w:tr w:rsidR="00370C67" w:rsidRPr="005074B0" w14:paraId="7573427E"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78DA5B3C" w14:textId="77777777" w:rsidR="00370C67" w:rsidRPr="005074B0" w:rsidRDefault="00370C67" w:rsidP="007F35EB">
            <w:pPr>
              <w:pStyle w:val="affffffff2"/>
              <w:jc w:val="center"/>
            </w:pPr>
            <w:r w:rsidRPr="005074B0">
              <w:rPr>
                <w:rFonts w:hint="eastAsia"/>
              </w:rPr>
              <w:t>元素</w:t>
            </w:r>
          </w:p>
          <w:p w14:paraId="6BEB0D4C" w14:textId="77777777" w:rsidR="00370C67" w:rsidRPr="005074B0" w:rsidRDefault="00370C67" w:rsidP="007F35EB">
            <w:pPr>
              <w:pStyle w:val="affffffff2"/>
              <w:jc w:val="center"/>
            </w:pPr>
            <w:r w:rsidRPr="005074B0">
              <w:rPr>
                <w:rFonts w:hint="eastAsia"/>
              </w:rPr>
              <w:t>序号</w:t>
            </w:r>
          </w:p>
        </w:tc>
        <w:tc>
          <w:tcPr>
            <w:tcW w:w="1220" w:type="dxa"/>
            <w:hideMark/>
          </w:tcPr>
          <w:p w14:paraId="336A15C5" w14:textId="77777777" w:rsidR="00370C67" w:rsidRPr="005074B0" w:rsidRDefault="00370C67" w:rsidP="007F35EB">
            <w:pPr>
              <w:pStyle w:val="affffffff2"/>
              <w:jc w:val="center"/>
            </w:pPr>
            <w:r w:rsidRPr="005074B0">
              <w:rPr>
                <w:rFonts w:hint="eastAsia"/>
              </w:rPr>
              <w:t>元素名称</w:t>
            </w:r>
          </w:p>
        </w:tc>
        <w:tc>
          <w:tcPr>
            <w:tcW w:w="709" w:type="dxa"/>
            <w:hideMark/>
          </w:tcPr>
          <w:p w14:paraId="07D1F578" w14:textId="77777777" w:rsidR="00370C67" w:rsidRPr="005074B0" w:rsidRDefault="00370C67" w:rsidP="007F35EB">
            <w:pPr>
              <w:pStyle w:val="affffffff2"/>
              <w:jc w:val="center"/>
            </w:pPr>
            <w:r w:rsidRPr="005074B0">
              <w:rPr>
                <w:rFonts w:hint="eastAsia"/>
              </w:rPr>
              <w:t>事件</w:t>
            </w:r>
          </w:p>
        </w:tc>
        <w:tc>
          <w:tcPr>
            <w:tcW w:w="6287" w:type="dxa"/>
            <w:hideMark/>
          </w:tcPr>
          <w:p w14:paraId="1CC2BA56" w14:textId="77777777" w:rsidR="00370C67" w:rsidRPr="005074B0" w:rsidRDefault="00370C67" w:rsidP="007F35EB">
            <w:pPr>
              <w:pStyle w:val="affffffff2"/>
              <w:jc w:val="center"/>
            </w:pPr>
            <w:r w:rsidRPr="005074B0">
              <w:rPr>
                <w:rFonts w:hint="eastAsia"/>
              </w:rPr>
              <w:t>事件描述</w:t>
            </w:r>
          </w:p>
        </w:tc>
      </w:tr>
      <w:tr w:rsidR="00370C67" w:rsidRPr="005074B0" w14:paraId="5FF24F91" w14:textId="77777777" w:rsidTr="0075190E">
        <w:trPr>
          <w:trHeight w:val="454"/>
        </w:trPr>
        <w:tc>
          <w:tcPr>
            <w:tcW w:w="492" w:type="dxa"/>
          </w:tcPr>
          <w:p w14:paraId="61CAC007" w14:textId="77777777" w:rsidR="00370C67" w:rsidRPr="005074B0" w:rsidRDefault="00370C67" w:rsidP="00EE78A5">
            <w:pPr>
              <w:pStyle w:val="affffffff2"/>
              <w:jc w:val="center"/>
            </w:pPr>
            <w:r w:rsidRPr="005074B0">
              <w:t>01</w:t>
            </w:r>
          </w:p>
        </w:tc>
        <w:tc>
          <w:tcPr>
            <w:tcW w:w="1220" w:type="dxa"/>
          </w:tcPr>
          <w:p w14:paraId="3A35A7E2" w14:textId="77777777" w:rsidR="00370C67" w:rsidRPr="005074B0" w:rsidRDefault="00370C67" w:rsidP="00EE78A5">
            <w:pPr>
              <w:pStyle w:val="affffffff2"/>
            </w:pPr>
            <w:r w:rsidRPr="009B313F">
              <w:rPr>
                <w:rFonts w:hint="eastAsia"/>
              </w:rPr>
              <w:t>打开/关闭放大镜窗口</w:t>
            </w:r>
          </w:p>
        </w:tc>
        <w:tc>
          <w:tcPr>
            <w:tcW w:w="709" w:type="dxa"/>
          </w:tcPr>
          <w:p w14:paraId="37764CB0" w14:textId="77777777" w:rsidR="00370C67" w:rsidRPr="005074B0" w:rsidRDefault="00370C67" w:rsidP="00EE78A5">
            <w:pPr>
              <w:pStyle w:val="affffffff2"/>
            </w:pPr>
            <w:r>
              <w:rPr>
                <w:rFonts w:hint="eastAsia"/>
              </w:rPr>
              <w:t>单击</w:t>
            </w:r>
          </w:p>
        </w:tc>
        <w:tc>
          <w:tcPr>
            <w:tcW w:w="6287" w:type="dxa"/>
          </w:tcPr>
          <w:p w14:paraId="5068CFA2" w14:textId="77777777" w:rsidR="00370C67" w:rsidRPr="005074B0" w:rsidRDefault="00370C67" w:rsidP="00EE78A5">
            <w:pPr>
              <w:pStyle w:val="affffffff2"/>
            </w:pPr>
            <w:r>
              <w:rPr>
                <w:rFonts w:hint="eastAsia"/>
              </w:rPr>
              <w:t>打开或关闭放大镜窗口。</w:t>
            </w:r>
          </w:p>
        </w:tc>
      </w:tr>
      <w:tr w:rsidR="00370C67" w:rsidRPr="005074B0" w14:paraId="480BDFCB" w14:textId="77777777" w:rsidTr="0075190E">
        <w:trPr>
          <w:trHeight w:val="454"/>
        </w:trPr>
        <w:tc>
          <w:tcPr>
            <w:tcW w:w="492" w:type="dxa"/>
          </w:tcPr>
          <w:p w14:paraId="6DE36615" w14:textId="77777777" w:rsidR="00370C67" w:rsidRPr="005074B0" w:rsidRDefault="00370C67" w:rsidP="00EE78A5">
            <w:pPr>
              <w:pStyle w:val="affffffff2"/>
              <w:jc w:val="center"/>
            </w:pPr>
            <w:r w:rsidRPr="005074B0">
              <w:t>02</w:t>
            </w:r>
          </w:p>
        </w:tc>
        <w:tc>
          <w:tcPr>
            <w:tcW w:w="1220" w:type="dxa"/>
            <w:hideMark/>
          </w:tcPr>
          <w:p w14:paraId="47D02FDC" w14:textId="77777777" w:rsidR="00370C67" w:rsidRPr="005074B0" w:rsidRDefault="00370C67" w:rsidP="00EE78A5">
            <w:pPr>
              <w:pStyle w:val="affffffff2"/>
            </w:pPr>
            <w:r>
              <w:rPr>
                <w:rFonts w:hint="eastAsia"/>
              </w:rPr>
              <w:t>放大倍数</w:t>
            </w:r>
          </w:p>
        </w:tc>
        <w:tc>
          <w:tcPr>
            <w:tcW w:w="709" w:type="dxa"/>
            <w:hideMark/>
          </w:tcPr>
          <w:p w14:paraId="18C8EB0F" w14:textId="77777777" w:rsidR="00370C67" w:rsidRPr="005074B0" w:rsidRDefault="00370C67" w:rsidP="00EE78A5">
            <w:pPr>
              <w:pStyle w:val="affffffff2"/>
            </w:pPr>
            <w:r>
              <w:rPr>
                <w:rFonts w:hint="eastAsia"/>
              </w:rPr>
              <w:t>切换下拉选项</w:t>
            </w:r>
          </w:p>
        </w:tc>
        <w:tc>
          <w:tcPr>
            <w:tcW w:w="6287" w:type="dxa"/>
            <w:hideMark/>
          </w:tcPr>
          <w:p w14:paraId="6EEE53A5" w14:textId="193FD272" w:rsidR="00370C67" w:rsidRPr="005074B0" w:rsidRDefault="00537C7B" w:rsidP="00EE78A5">
            <w:pPr>
              <w:pStyle w:val="affffffff2"/>
            </w:pPr>
            <w:r>
              <w:rPr>
                <w:rFonts w:hint="eastAsia"/>
              </w:rPr>
              <w:t>放大镜窗口调整为当前选中的倍数，刷新放大镜窗口的图形显示内容。</w:t>
            </w:r>
          </w:p>
        </w:tc>
      </w:tr>
    </w:tbl>
    <w:p w14:paraId="0A955C85" w14:textId="77777777" w:rsidR="00370C67" w:rsidRPr="00174BEF" w:rsidRDefault="00370C67" w:rsidP="00370C67">
      <w:pPr>
        <w:pStyle w:val="6"/>
        <w:tabs>
          <w:tab w:val="num" w:pos="1152"/>
        </w:tabs>
      </w:pPr>
      <w:r>
        <w:rPr>
          <w:rFonts w:hint="eastAsia"/>
        </w:rPr>
        <w:t>服务调用关系</w:t>
      </w:r>
    </w:p>
    <w:p w14:paraId="515B28B2" w14:textId="5081D6DE" w:rsidR="00370C67" w:rsidRDefault="00370C67" w:rsidP="00370C67">
      <w:r>
        <w:rPr>
          <w:rFonts w:hint="eastAsia"/>
        </w:rPr>
        <w:t>无</w:t>
      </w:r>
    </w:p>
    <w:p w14:paraId="45B51093" w14:textId="77777777" w:rsidR="00CB6000" w:rsidRDefault="00CB6000" w:rsidP="00CB6000">
      <w:pPr>
        <w:pStyle w:val="4"/>
      </w:pPr>
      <w:r>
        <w:rPr>
          <w:rFonts w:hint="eastAsia"/>
        </w:rPr>
        <w:lastRenderedPageBreak/>
        <w:t>E-ZYGL01-03</w:t>
      </w:r>
      <w:r>
        <w:rPr>
          <w:rFonts w:hint="eastAsia"/>
        </w:rPr>
        <w:t>站内图预览窗口</w:t>
      </w:r>
    </w:p>
    <w:p w14:paraId="4E49AE05" w14:textId="77777777" w:rsidR="00CB6000" w:rsidRDefault="00CB6000" w:rsidP="00CB6000">
      <w:pPr>
        <w:pStyle w:val="5"/>
      </w:pPr>
      <w:r>
        <w:rPr>
          <w:rFonts w:hint="eastAsia"/>
        </w:rPr>
        <w:t>功能描述</w:t>
      </w:r>
    </w:p>
    <w:p w14:paraId="7BA5CEC1" w14:textId="19F02D9A" w:rsidR="00CB6000" w:rsidRPr="009F3783" w:rsidRDefault="00CB6000" w:rsidP="00CB6000">
      <w:pPr>
        <w:ind w:firstLine="420"/>
      </w:pPr>
      <w:r>
        <w:rPr>
          <w:rFonts w:hint="eastAsia"/>
        </w:rPr>
        <w:t>为了在</w:t>
      </w:r>
      <w:r w:rsidR="002B79AB">
        <w:rPr>
          <w:rFonts w:hint="eastAsia"/>
        </w:rPr>
        <w:t>{projectName}</w:t>
      </w:r>
      <w:r>
        <w:rPr>
          <w:rFonts w:hint="eastAsia"/>
        </w:rPr>
        <w:t>图上能够显示站房的站内一次接线图，系统提供站内图预览窗口，在窗口打开的状态下，将鼠标点击到</w:t>
      </w:r>
      <w:r w:rsidRPr="007D790D">
        <w:rPr>
          <w:rFonts w:hint="eastAsia"/>
        </w:rPr>
        <w:t>站房类设备（变电站、配电房、箱变等）上，</w:t>
      </w:r>
      <w:r>
        <w:rPr>
          <w:rFonts w:hint="eastAsia"/>
        </w:rPr>
        <w:t>窗口</w:t>
      </w:r>
      <w:r w:rsidRPr="007D790D">
        <w:rPr>
          <w:rFonts w:hint="eastAsia"/>
        </w:rPr>
        <w:t>显示该站房设备的站内一次图</w:t>
      </w:r>
      <w:r>
        <w:rPr>
          <w:rFonts w:hint="eastAsia"/>
        </w:rPr>
        <w:t>预览</w:t>
      </w:r>
      <w:r w:rsidRPr="007D790D">
        <w:rPr>
          <w:rFonts w:hint="eastAsia"/>
        </w:rPr>
        <w:t>。</w:t>
      </w:r>
    </w:p>
    <w:p w14:paraId="22F9B342" w14:textId="77777777" w:rsidR="00CB6000" w:rsidRDefault="00CB6000" w:rsidP="00CB6000">
      <w:pPr>
        <w:pStyle w:val="5"/>
      </w:pPr>
      <w:r>
        <w:rPr>
          <w:rFonts w:hint="eastAsia"/>
        </w:rPr>
        <w:t>界面列表</w:t>
      </w:r>
    </w:p>
    <w:tbl>
      <w:tblPr>
        <w:tblStyle w:val="affffffff4"/>
        <w:tblW w:w="8981" w:type="dxa"/>
        <w:tblInd w:w="-273" w:type="dxa"/>
        <w:tblLook w:val="04A0" w:firstRow="1" w:lastRow="0" w:firstColumn="1" w:lastColumn="0" w:noHBand="0" w:noVBand="1"/>
      </w:tblPr>
      <w:tblGrid>
        <w:gridCol w:w="2289"/>
        <w:gridCol w:w="1539"/>
        <w:gridCol w:w="1276"/>
        <w:gridCol w:w="1276"/>
        <w:gridCol w:w="2601"/>
      </w:tblGrid>
      <w:tr w:rsidR="00CB6000" w:rsidRPr="005074B0" w14:paraId="71AF78EC"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2289" w:type="dxa"/>
            <w:hideMark/>
          </w:tcPr>
          <w:p w14:paraId="605EA93E" w14:textId="77777777" w:rsidR="00CB6000" w:rsidRPr="005074B0" w:rsidRDefault="00CB6000" w:rsidP="007F35EB">
            <w:pPr>
              <w:pStyle w:val="affffffff2"/>
            </w:pPr>
            <w:r w:rsidRPr="005074B0">
              <w:rPr>
                <w:rFonts w:hint="eastAsia"/>
              </w:rPr>
              <w:t>界面编码</w:t>
            </w:r>
          </w:p>
        </w:tc>
        <w:tc>
          <w:tcPr>
            <w:tcW w:w="1539" w:type="dxa"/>
            <w:hideMark/>
          </w:tcPr>
          <w:p w14:paraId="2A8F8731" w14:textId="77777777" w:rsidR="00CB6000" w:rsidRPr="005074B0" w:rsidRDefault="00CB6000" w:rsidP="007F35EB">
            <w:pPr>
              <w:pStyle w:val="affffffff2"/>
            </w:pPr>
            <w:r w:rsidRPr="005074B0">
              <w:rPr>
                <w:rFonts w:hint="eastAsia"/>
              </w:rPr>
              <w:t>界面名称</w:t>
            </w:r>
          </w:p>
        </w:tc>
        <w:tc>
          <w:tcPr>
            <w:tcW w:w="1276" w:type="dxa"/>
            <w:hideMark/>
          </w:tcPr>
          <w:p w14:paraId="5F422A35" w14:textId="77777777" w:rsidR="00CB6000" w:rsidRPr="005074B0" w:rsidRDefault="00CB6000" w:rsidP="007F35EB">
            <w:pPr>
              <w:pStyle w:val="affffffff2"/>
            </w:pPr>
            <w:r w:rsidRPr="005074B0">
              <w:rPr>
                <w:rFonts w:hint="eastAsia"/>
              </w:rPr>
              <w:t>界面分类</w:t>
            </w:r>
          </w:p>
        </w:tc>
        <w:tc>
          <w:tcPr>
            <w:tcW w:w="1276" w:type="dxa"/>
            <w:hideMark/>
          </w:tcPr>
          <w:p w14:paraId="085A1111" w14:textId="77777777" w:rsidR="00CB6000" w:rsidRPr="005074B0" w:rsidRDefault="00CB6000" w:rsidP="007F35EB">
            <w:pPr>
              <w:pStyle w:val="affffffff2"/>
            </w:pPr>
            <w:r w:rsidRPr="005074B0">
              <w:rPr>
                <w:rFonts w:hint="eastAsia"/>
              </w:rPr>
              <w:t>界面来源</w:t>
            </w:r>
          </w:p>
        </w:tc>
        <w:tc>
          <w:tcPr>
            <w:tcW w:w="2601" w:type="dxa"/>
            <w:hideMark/>
          </w:tcPr>
          <w:p w14:paraId="024D7C8A" w14:textId="77777777" w:rsidR="00CB6000" w:rsidRPr="005074B0" w:rsidRDefault="00CB6000" w:rsidP="007F35EB">
            <w:pPr>
              <w:pStyle w:val="affffffff2"/>
            </w:pPr>
            <w:r w:rsidRPr="005074B0">
              <w:rPr>
                <w:rFonts w:hint="eastAsia"/>
              </w:rPr>
              <w:t>界面原型文件名称</w:t>
            </w:r>
          </w:p>
        </w:tc>
      </w:tr>
      <w:tr w:rsidR="00CB6000" w:rsidRPr="005074B0" w14:paraId="0EC1D42E" w14:textId="77777777" w:rsidTr="0075190E">
        <w:trPr>
          <w:trHeight w:val="454"/>
        </w:trPr>
        <w:tc>
          <w:tcPr>
            <w:tcW w:w="2289" w:type="dxa"/>
            <w:hideMark/>
          </w:tcPr>
          <w:p w14:paraId="73BED7D1" w14:textId="77777777" w:rsidR="00CB6000" w:rsidRPr="005074B0" w:rsidRDefault="00CB6000" w:rsidP="00EE78A5">
            <w:pPr>
              <w:pStyle w:val="affffffff2"/>
            </w:pPr>
            <w:r>
              <w:t>UI-</w:t>
            </w:r>
            <w:r>
              <w:rPr>
                <w:rFonts w:hint="eastAsia"/>
              </w:rPr>
              <w:t>ZYGL</w:t>
            </w:r>
            <w:r>
              <w:t>0</w:t>
            </w:r>
            <w:r>
              <w:rPr>
                <w:rFonts w:hint="eastAsia"/>
              </w:rPr>
              <w:t>1</w:t>
            </w:r>
            <w:r>
              <w:t>-0</w:t>
            </w:r>
            <w:r>
              <w:rPr>
                <w:rFonts w:hint="eastAsia"/>
              </w:rPr>
              <w:t>3</w:t>
            </w:r>
            <w:r w:rsidRPr="005074B0">
              <w:t>-01</w:t>
            </w:r>
          </w:p>
        </w:tc>
        <w:tc>
          <w:tcPr>
            <w:tcW w:w="1539" w:type="dxa"/>
            <w:hideMark/>
          </w:tcPr>
          <w:p w14:paraId="7B6A54D9" w14:textId="77777777" w:rsidR="00CB6000" w:rsidRPr="005074B0" w:rsidRDefault="00CB6000" w:rsidP="00EE78A5">
            <w:pPr>
              <w:pStyle w:val="affffffff2"/>
            </w:pPr>
            <w:r>
              <w:rPr>
                <w:rFonts w:hint="eastAsia"/>
              </w:rPr>
              <w:t>站内图预览窗口</w:t>
            </w:r>
          </w:p>
        </w:tc>
        <w:tc>
          <w:tcPr>
            <w:tcW w:w="1276" w:type="dxa"/>
            <w:hideMark/>
          </w:tcPr>
          <w:p w14:paraId="394606A3" w14:textId="77777777" w:rsidR="00CB6000" w:rsidRPr="005074B0" w:rsidRDefault="00CB6000" w:rsidP="00EE78A5">
            <w:pPr>
              <w:pStyle w:val="affffffff2"/>
            </w:pPr>
            <w:r w:rsidRPr="005074B0">
              <w:rPr>
                <w:rFonts w:hint="eastAsia"/>
              </w:rPr>
              <w:t>主界面</w:t>
            </w:r>
          </w:p>
        </w:tc>
        <w:tc>
          <w:tcPr>
            <w:tcW w:w="1276" w:type="dxa"/>
            <w:hideMark/>
          </w:tcPr>
          <w:p w14:paraId="4E797427" w14:textId="77777777" w:rsidR="00CB6000" w:rsidRPr="005074B0" w:rsidRDefault="00CB6000" w:rsidP="00EE78A5">
            <w:pPr>
              <w:pStyle w:val="affffffff2"/>
            </w:pPr>
            <w:r w:rsidRPr="005074B0">
              <w:rPr>
                <w:rFonts w:hint="eastAsia"/>
              </w:rPr>
              <w:t>本分册</w:t>
            </w:r>
          </w:p>
        </w:tc>
        <w:tc>
          <w:tcPr>
            <w:tcW w:w="2601" w:type="dxa"/>
            <w:hideMark/>
          </w:tcPr>
          <w:p w14:paraId="2469ED50" w14:textId="77777777" w:rsidR="00CB6000" w:rsidRPr="005074B0" w:rsidRDefault="00CB6000" w:rsidP="00EE78A5">
            <w:pPr>
              <w:pStyle w:val="affffffff2"/>
            </w:pPr>
            <w:r>
              <w:rPr>
                <w:rFonts w:hint="eastAsia"/>
              </w:rPr>
              <w:t>电网资源管理</w:t>
            </w:r>
            <w:r w:rsidRPr="005074B0">
              <w:t>-</w:t>
            </w:r>
            <w:r>
              <w:rPr>
                <w:rFonts w:hint="eastAsia"/>
              </w:rPr>
              <w:t>显示管理</w:t>
            </w:r>
            <w:r w:rsidRPr="005074B0">
              <w:t>-</w:t>
            </w:r>
            <w:r>
              <w:rPr>
                <w:rFonts w:hint="eastAsia"/>
              </w:rPr>
              <w:t>站内图预览窗口</w:t>
            </w:r>
          </w:p>
        </w:tc>
      </w:tr>
    </w:tbl>
    <w:p w14:paraId="3CF5B271" w14:textId="77777777" w:rsidR="00CB6000" w:rsidRDefault="00CB6000" w:rsidP="00CB6000">
      <w:pPr>
        <w:pStyle w:val="5"/>
      </w:pPr>
      <w:r>
        <w:rPr>
          <w:rFonts w:hint="eastAsia"/>
        </w:rPr>
        <w:t>UI-ZYGL01-03-01</w:t>
      </w:r>
      <w:r w:rsidRPr="00BA6834">
        <w:rPr>
          <w:rFonts w:hint="eastAsia"/>
        </w:rPr>
        <w:t>站内图预览窗口</w:t>
      </w:r>
    </w:p>
    <w:p w14:paraId="38CB68B3" w14:textId="77777777" w:rsidR="00CB6000" w:rsidRDefault="00CB6000" w:rsidP="00CB6000">
      <w:pPr>
        <w:pStyle w:val="6"/>
        <w:tabs>
          <w:tab w:val="num" w:pos="1152"/>
        </w:tabs>
      </w:pPr>
      <w:r>
        <w:rPr>
          <w:rFonts w:hint="eastAsia"/>
        </w:rPr>
        <w:t>参考界面</w:t>
      </w:r>
    </w:p>
    <w:p w14:paraId="3FC51183" w14:textId="4D8690E1" w:rsidR="00096E5E" w:rsidRPr="00096E5E" w:rsidRDefault="00096E5E" w:rsidP="0075190E">
      <w:pPr>
        <w:widowControl/>
        <w:jc w:val="center"/>
        <w:rPr>
          <w:rFonts w:ascii="宋体" w:hAnsi="宋体" w:cs="宋体"/>
          <w:kern w:val="0"/>
        </w:rPr>
      </w:pPr>
      <w:r w:rsidRPr="00096E5E">
        <w:rPr>
          <w:rFonts w:ascii="宋体" w:hAnsi="宋体" w:cs="宋体"/>
          <w:noProof/>
          <w:kern w:val="0"/>
        </w:rPr>
        <w:drawing>
          <wp:inline distT="0" distB="0" distL="0" distR="0" wp14:anchorId="7D444983" wp14:editId="6834F8E3">
            <wp:extent cx="4544876" cy="3042272"/>
            <wp:effectExtent l="19050" t="19050" r="27305" b="25400"/>
            <wp:docPr id="27" name="图片 27" descr="E:\应用程序用户数据\258356960\Image\C2C\{UN}GI)V164KIV7)$TS)(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应用程序用户数据\258356960\Image\C2C\{UN}GI)V164KIV7)$TS)(_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64939" cy="3055702"/>
                    </a:xfrm>
                    <a:prstGeom prst="rect">
                      <a:avLst/>
                    </a:prstGeom>
                    <a:noFill/>
                    <a:ln>
                      <a:solidFill>
                        <a:schemeClr val="accent1"/>
                      </a:solidFill>
                    </a:ln>
                  </pic:spPr>
                </pic:pic>
              </a:graphicData>
            </a:graphic>
          </wp:inline>
        </w:drawing>
      </w:r>
    </w:p>
    <w:p w14:paraId="3817D4C3" w14:textId="77777777" w:rsidR="00CB6000" w:rsidRDefault="00CB6000" w:rsidP="00CB6000">
      <w:pPr>
        <w:pStyle w:val="6"/>
        <w:tabs>
          <w:tab w:val="num" w:pos="1152"/>
        </w:tabs>
      </w:pPr>
      <w:r>
        <w:rPr>
          <w:rFonts w:hint="eastAsia"/>
        </w:rPr>
        <w:lastRenderedPageBreak/>
        <w:t>界面元素</w:t>
      </w:r>
    </w:p>
    <w:tbl>
      <w:tblPr>
        <w:tblStyle w:val="affffffff5"/>
        <w:tblW w:w="8709" w:type="dxa"/>
        <w:tblLook w:val="04A0" w:firstRow="1" w:lastRow="0" w:firstColumn="1" w:lastColumn="0" w:noHBand="0" w:noVBand="1"/>
      </w:tblPr>
      <w:tblGrid>
        <w:gridCol w:w="1203"/>
        <w:gridCol w:w="2296"/>
        <w:gridCol w:w="5210"/>
      </w:tblGrid>
      <w:tr w:rsidR="00CB6000" w:rsidRPr="005074B0" w14:paraId="676206F0"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0549FE8E" w14:textId="77777777" w:rsidR="00CB6000" w:rsidRPr="005074B0" w:rsidRDefault="00CB6000" w:rsidP="007F35EB">
            <w:pPr>
              <w:pStyle w:val="affffffff2"/>
            </w:pPr>
            <w:r w:rsidRPr="005074B0">
              <w:rPr>
                <w:rFonts w:hint="eastAsia"/>
              </w:rPr>
              <w:t>元素</w:t>
            </w:r>
          </w:p>
          <w:p w14:paraId="02B74C88" w14:textId="77777777" w:rsidR="00CB6000" w:rsidRPr="005074B0" w:rsidRDefault="00CB6000" w:rsidP="007F35EB">
            <w:pPr>
              <w:pStyle w:val="affffffff2"/>
            </w:pPr>
            <w:r w:rsidRPr="005074B0">
              <w:rPr>
                <w:rFonts w:hint="eastAsia"/>
              </w:rPr>
              <w:t>序号</w:t>
            </w:r>
          </w:p>
        </w:tc>
        <w:tc>
          <w:tcPr>
            <w:tcW w:w="2296" w:type="dxa"/>
            <w:hideMark/>
          </w:tcPr>
          <w:p w14:paraId="4CFFA0B2" w14:textId="77777777" w:rsidR="00CB6000" w:rsidRPr="005074B0" w:rsidRDefault="00CB6000" w:rsidP="007F35EB">
            <w:pPr>
              <w:pStyle w:val="affffffff2"/>
            </w:pPr>
            <w:r w:rsidRPr="005074B0">
              <w:rPr>
                <w:rFonts w:hint="eastAsia"/>
              </w:rPr>
              <w:t>元素类型</w:t>
            </w:r>
          </w:p>
        </w:tc>
        <w:tc>
          <w:tcPr>
            <w:tcW w:w="5210" w:type="dxa"/>
            <w:hideMark/>
          </w:tcPr>
          <w:p w14:paraId="05C4BBB7" w14:textId="77777777" w:rsidR="00CB6000" w:rsidRPr="005074B0" w:rsidRDefault="00CB6000" w:rsidP="007F35EB">
            <w:pPr>
              <w:pStyle w:val="affffffff2"/>
            </w:pPr>
            <w:r w:rsidRPr="005074B0">
              <w:rPr>
                <w:rFonts w:hint="eastAsia"/>
              </w:rPr>
              <w:t>元素名称</w:t>
            </w:r>
          </w:p>
        </w:tc>
      </w:tr>
      <w:tr w:rsidR="00CB6000" w:rsidRPr="005074B0" w14:paraId="074D133D" w14:textId="77777777" w:rsidTr="0075190E">
        <w:trPr>
          <w:trHeight w:val="454"/>
        </w:trPr>
        <w:tc>
          <w:tcPr>
            <w:tcW w:w="1203" w:type="dxa"/>
            <w:hideMark/>
          </w:tcPr>
          <w:p w14:paraId="36B10C84" w14:textId="77777777" w:rsidR="00CB6000" w:rsidRPr="005074B0" w:rsidRDefault="00CB6000" w:rsidP="00EE78A5">
            <w:pPr>
              <w:pStyle w:val="affffffff2"/>
              <w:jc w:val="center"/>
            </w:pPr>
            <w:r w:rsidRPr="005074B0">
              <w:t>01</w:t>
            </w:r>
          </w:p>
        </w:tc>
        <w:tc>
          <w:tcPr>
            <w:tcW w:w="2296" w:type="dxa"/>
            <w:hideMark/>
          </w:tcPr>
          <w:p w14:paraId="4139E9F0" w14:textId="77777777" w:rsidR="00CB6000" w:rsidRPr="005074B0" w:rsidRDefault="00CB6000" w:rsidP="00EE78A5">
            <w:pPr>
              <w:pStyle w:val="affffffff2"/>
            </w:pPr>
            <w:r>
              <w:rPr>
                <w:rFonts w:hint="eastAsia"/>
              </w:rPr>
              <w:t>菜单</w:t>
            </w:r>
          </w:p>
        </w:tc>
        <w:tc>
          <w:tcPr>
            <w:tcW w:w="5210" w:type="dxa"/>
            <w:hideMark/>
          </w:tcPr>
          <w:p w14:paraId="65D068B0" w14:textId="77777777" w:rsidR="00CB6000" w:rsidRPr="005074B0" w:rsidRDefault="00CB6000" w:rsidP="00EE78A5">
            <w:pPr>
              <w:pStyle w:val="affffffff2"/>
            </w:pPr>
            <w:r w:rsidRPr="009B313F">
              <w:rPr>
                <w:rFonts w:hint="eastAsia"/>
              </w:rPr>
              <w:t>打开/</w:t>
            </w:r>
            <w:r>
              <w:rPr>
                <w:rFonts w:hint="eastAsia"/>
              </w:rPr>
              <w:t>关闭站内图预览窗口</w:t>
            </w:r>
          </w:p>
        </w:tc>
      </w:tr>
      <w:tr w:rsidR="00CB6000" w:rsidRPr="005074B0" w14:paraId="5EADD823" w14:textId="77777777" w:rsidTr="0075190E">
        <w:trPr>
          <w:trHeight w:val="454"/>
        </w:trPr>
        <w:tc>
          <w:tcPr>
            <w:tcW w:w="1203" w:type="dxa"/>
          </w:tcPr>
          <w:p w14:paraId="32E7C2D5" w14:textId="77777777" w:rsidR="00CB6000" w:rsidRPr="005074B0" w:rsidRDefault="00CB6000" w:rsidP="00EE78A5">
            <w:pPr>
              <w:pStyle w:val="affffffff2"/>
              <w:jc w:val="center"/>
            </w:pPr>
            <w:r>
              <w:rPr>
                <w:rFonts w:hint="eastAsia"/>
              </w:rPr>
              <w:t>02</w:t>
            </w:r>
          </w:p>
        </w:tc>
        <w:tc>
          <w:tcPr>
            <w:tcW w:w="2296" w:type="dxa"/>
          </w:tcPr>
          <w:p w14:paraId="002A3DA6" w14:textId="77777777" w:rsidR="00CB6000" w:rsidRDefault="00CB6000" w:rsidP="00EE78A5">
            <w:pPr>
              <w:pStyle w:val="affffffff2"/>
            </w:pPr>
            <w:r>
              <w:rPr>
                <w:rFonts w:hint="eastAsia"/>
              </w:rPr>
              <w:t>操作</w:t>
            </w:r>
          </w:p>
        </w:tc>
        <w:tc>
          <w:tcPr>
            <w:tcW w:w="5210" w:type="dxa"/>
          </w:tcPr>
          <w:p w14:paraId="6F8BBBBB" w14:textId="77777777" w:rsidR="00CB6000" w:rsidRPr="009B313F" w:rsidRDefault="00CB6000" w:rsidP="00EE78A5">
            <w:pPr>
              <w:pStyle w:val="affffffff2"/>
            </w:pPr>
            <w:r>
              <w:rPr>
                <w:rFonts w:hint="eastAsia"/>
              </w:rPr>
              <w:t>点击站房</w:t>
            </w:r>
          </w:p>
        </w:tc>
      </w:tr>
      <w:tr w:rsidR="00CB6000" w:rsidRPr="005074B0" w14:paraId="5BF1187A" w14:textId="77777777" w:rsidTr="0075190E">
        <w:trPr>
          <w:trHeight w:val="454"/>
        </w:trPr>
        <w:tc>
          <w:tcPr>
            <w:tcW w:w="1203" w:type="dxa"/>
          </w:tcPr>
          <w:p w14:paraId="4E49B1D2" w14:textId="77777777" w:rsidR="00CB6000" w:rsidRDefault="00CB6000" w:rsidP="00EE78A5">
            <w:pPr>
              <w:pStyle w:val="affffffff2"/>
              <w:jc w:val="center"/>
            </w:pPr>
            <w:r>
              <w:t>03</w:t>
            </w:r>
          </w:p>
        </w:tc>
        <w:tc>
          <w:tcPr>
            <w:tcW w:w="2296" w:type="dxa"/>
          </w:tcPr>
          <w:p w14:paraId="7C37AFD5" w14:textId="77777777" w:rsidR="00CB6000" w:rsidRDefault="00CB6000" w:rsidP="00EE78A5">
            <w:pPr>
              <w:pStyle w:val="affffffff2"/>
            </w:pPr>
            <w:r>
              <w:rPr>
                <w:rFonts w:hint="eastAsia"/>
              </w:rPr>
              <w:t>操作</w:t>
            </w:r>
          </w:p>
        </w:tc>
        <w:tc>
          <w:tcPr>
            <w:tcW w:w="5210" w:type="dxa"/>
          </w:tcPr>
          <w:p w14:paraId="7F6189D1" w14:textId="77777777" w:rsidR="00CB6000" w:rsidRDefault="00CB6000" w:rsidP="00EE78A5">
            <w:pPr>
              <w:pStyle w:val="affffffff2"/>
            </w:pPr>
            <w:r>
              <w:rPr>
                <w:rFonts w:hint="eastAsia"/>
              </w:rPr>
              <w:t>双击站内图预览窗口</w:t>
            </w:r>
          </w:p>
        </w:tc>
      </w:tr>
    </w:tbl>
    <w:p w14:paraId="4B44DC68" w14:textId="77777777" w:rsidR="00CB6000" w:rsidRPr="00DB4547" w:rsidRDefault="00CB6000" w:rsidP="00CB6000"/>
    <w:p w14:paraId="2BC864B0" w14:textId="77777777" w:rsidR="00CB6000" w:rsidRDefault="00CB6000" w:rsidP="00CB6000">
      <w:pPr>
        <w:pStyle w:val="6"/>
        <w:tabs>
          <w:tab w:val="num" w:pos="1152"/>
        </w:tabs>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CB6000" w:rsidRPr="005074B0" w14:paraId="373EFD77"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41CB84C9" w14:textId="77777777" w:rsidR="00CB6000" w:rsidRPr="007F35EB" w:rsidRDefault="00CB6000" w:rsidP="007F35EB">
            <w:pPr>
              <w:pStyle w:val="affffffff2"/>
              <w:jc w:val="center"/>
            </w:pPr>
            <w:r w:rsidRPr="007F35EB">
              <w:rPr>
                <w:rFonts w:hint="eastAsia"/>
              </w:rPr>
              <w:t>元素</w:t>
            </w:r>
          </w:p>
          <w:p w14:paraId="37B1EC7C" w14:textId="77777777" w:rsidR="00CB6000" w:rsidRPr="007F35EB" w:rsidRDefault="00CB6000" w:rsidP="007F35EB">
            <w:pPr>
              <w:pStyle w:val="affffffff2"/>
              <w:jc w:val="center"/>
            </w:pPr>
            <w:r w:rsidRPr="007F35EB">
              <w:rPr>
                <w:rFonts w:hint="eastAsia"/>
              </w:rPr>
              <w:t>序号</w:t>
            </w:r>
          </w:p>
        </w:tc>
        <w:tc>
          <w:tcPr>
            <w:tcW w:w="927" w:type="dxa"/>
            <w:hideMark/>
          </w:tcPr>
          <w:p w14:paraId="3FCA263E" w14:textId="77777777" w:rsidR="00CB6000" w:rsidRPr="007F35EB" w:rsidRDefault="00CB6000" w:rsidP="007F35EB">
            <w:pPr>
              <w:pStyle w:val="affffffff2"/>
              <w:jc w:val="center"/>
            </w:pPr>
            <w:r w:rsidRPr="007F35EB">
              <w:rPr>
                <w:rFonts w:hint="eastAsia"/>
              </w:rPr>
              <w:t>元素名称</w:t>
            </w:r>
          </w:p>
        </w:tc>
        <w:tc>
          <w:tcPr>
            <w:tcW w:w="710" w:type="dxa"/>
            <w:hideMark/>
          </w:tcPr>
          <w:p w14:paraId="4929E028" w14:textId="77777777" w:rsidR="00CB6000" w:rsidRPr="007F35EB" w:rsidRDefault="00CB6000" w:rsidP="007F35EB">
            <w:pPr>
              <w:pStyle w:val="affffffff2"/>
              <w:jc w:val="center"/>
            </w:pPr>
            <w:r w:rsidRPr="007F35EB">
              <w:rPr>
                <w:rFonts w:hint="eastAsia"/>
              </w:rPr>
              <w:t>事件</w:t>
            </w:r>
          </w:p>
        </w:tc>
        <w:tc>
          <w:tcPr>
            <w:tcW w:w="6579" w:type="dxa"/>
            <w:hideMark/>
          </w:tcPr>
          <w:p w14:paraId="66892AE2" w14:textId="77777777" w:rsidR="00CB6000" w:rsidRPr="007F35EB" w:rsidRDefault="00CB6000" w:rsidP="007F35EB">
            <w:pPr>
              <w:pStyle w:val="affffffff2"/>
              <w:jc w:val="center"/>
            </w:pPr>
            <w:r w:rsidRPr="007F35EB">
              <w:rPr>
                <w:rFonts w:hint="eastAsia"/>
              </w:rPr>
              <w:t>事件描述</w:t>
            </w:r>
          </w:p>
        </w:tc>
      </w:tr>
      <w:tr w:rsidR="00CB6000" w:rsidRPr="005074B0" w14:paraId="1FCA9DB9" w14:textId="77777777" w:rsidTr="0075190E">
        <w:trPr>
          <w:trHeight w:val="454"/>
        </w:trPr>
        <w:tc>
          <w:tcPr>
            <w:tcW w:w="492" w:type="dxa"/>
            <w:hideMark/>
          </w:tcPr>
          <w:p w14:paraId="068E7E26" w14:textId="77777777" w:rsidR="00CB6000" w:rsidRPr="005074B0" w:rsidRDefault="00CB6000" w:rsidP="007B6BA7">
            <w:pPr>
              <w:pStyle w:val="affffffff2"/>
              <w:jc w:val="center"/>
            </w:pPr>
            <w:r>
              <w:t>0</w:t>
            </w:r>
            <w:r>
              <w:rPr>
                <w:rFonts w:hint="eastAsia"/>
              </w:rPr>
              <w:t>1</w:t>
            </w:r>
          </w:p>
        </w:tc>
        <w:tc>
          <w:tcPr>
            <w:tcW w:w="927" w:type="dxa"/>
            <w:hideMark/>
          </w:tcPr>
          <w:p w14:paraId="238A28F6" w14:textId="77777777" w:rsidR="00CB6000" w:rsidRPr="005074B0" w:rsidRDefault="00CB6000" w:rsidP="00EE78A5">
            <w:pPr>
              <w:pStyle w:val="affffffff2"/>
            </w:pPr>
            <w:r>
              <w:rPr>
                <w:rFonts w:hint="eastAsia"/>
              </w:rPr>
              <w:t>菜单</w:t>
            </w:r>
          </w:p>
        </w:tc>
        <w:tc>
          <w:tcPr>
            <w:tcW w:w="710" w:type="dxa"/>
            <w:hideMark/>
          </w:tcPr>
          <w:p w14:paraId="06521ED7" w14:textId="77777777" w:rsidR="00CB6000" w:rsidRPr="005074B0" w:rsidRDefault="00CB6000" w:rsidP="00EE78A5">
            <w:pPr>
              <w:pStyle w:val="affffffff2"/>
            </w:pPr>
            <w:r w:rsidRPr="005074B0">
              <w:rPr>
                <w:rFonts w:hint="eastAsia"/>
              </w:rPr>
              <w:t>单击</w:t>
            </w:r>
          </w:p>
        </w:tc>
        <w:tc>
          <w:tcPr>
            <w:tcW w:w="6579" w:type="dxa"/>
            <w:hideMark/>
          </w:tcPr>
          <w:p w14:paraId="1775DDCC" w14:textId="438C7455" w:rsidR="00CB6000" w:rsidRPr="005074B0" w:rsidRDefault="00CB6000" w:rsidP="007B6BA7">
            <w:pPr>
              <w:pStyle w:val="affffffff2"/>
              <w:ind w:firstLineChars="200" w:firstLine="420"/>
            </w:pPr>
            <w:r w:rsidRPr="009B313F">
              <w:rPr>
                <w:rFonts w:hint="eastAsia"/>
              </w:rPr>
              <w:t>打开</w:t>
            </w:r>
            <w:r>
              <w:rPr>
                <w:rFonts w:hint="eastAsia"/>
              </w:rPr>
              <w:t>站内图预览窗口</w:t>
            </w:r>
            <w:r w:rsidR="007B6BA7">
              <w:rPr>
                <w:rFonts w:hint="eastAsia"/>
              </w:rPr>
              <w:t>。</w:t>
            </w:r>
          </w:p>
        </w:tc>
      </w:tr>
      <w:tr w:rsidR="00CB6000" w:rsidRPr="005074B0" w14:paraId="2D3CE8F9" w14:textId="77777777" w:rsidTr="0075190E">
        <w:trPr>
          <w:trHeight w:val="454"/>
        </w:trPr>
        <w:tc>
          <w:tcPr>
            <w:tcW w:w="492" w:type="dxa"/>
          </w:tcPr>
          <w:p w14:paraId="3B11880A" w14:textId="77777777" w:rsidR="00CB6000" w:rsidRDefault="00CB6000" w:rsidP="007B6BA7">
            <w:pPr>
              <w:pStyle w:val="affffffff2"/>
              <w:jc w:val="center"/>
            </w:pPr>
            <w:r>
              <w:rPr>
                <w:rFonts w:hint="eastAsia"/>
              </w:rPr>
              <w:t>02</w:t>
            </w:r>
          </w:p>
        </w:tc>
        <w:tc>
          <w:tcPr>
            <w:tcW w:w="927" w:type="dxa"/>
          </w:tcPr>
          <w:p w14:paraId="2A9CCC90" w14:textId="77777777" w:rsidR="00CB6000" w:rsidRPr="00FD5BF1" w:rsidRDefault="00CB6000" w:rsidP="00EE78A5">
            <w:pPr>
              <w:pStyle w:val="affffffff2"/>
              <w:rPr>
                <w:b/>
              </w:rPr>
            </w:pPr>
            <w:r>
              <w:rPr>
                <w:rFonts w:hint="eastAsia"/>
              </w:rPr>
              <w:t>点击站房</w:t>
            </w:r>
          </w:p>
        </w:tc>
        <w:tc>
          <w:tcPr>
            <w:tcW w:w="710" w:type="dxa"/>
          </w:tcPr>
          <w:p w14:paraId="5C607D7D" w14:textId="77777777" w:rsidR="00CB6000" w:rsidRPr="005074B0" w:rsidRDefault="00CB6000" w:rsidP="00EE78A5">
            <w:pPr>
              <w:pStyle w:val="affffffff2"/>
            </w:pPr>
            <w:r>
              <w:rPr>
                <w:rFonts w:hint="eastAsia"/>
              </w:rPr>
              <w:t>单击</w:t>
            </w:r>
          </w:p>
        </w:tc>
        <w:tc>
          <w:tcPr>
            <w:tcW w:w="6579" w:type="dxa"/>
          </w:tcPr>
          <w:p w14:paraId="7CBB01B1" w14:textId="07AF29B4" w:rsidR="00CB6000" w:rsidRPr="009B313F" w:rsidRDefault="00CB6000" w:rsidP="007B6BA7">
            <w:pPr>
              <w:pStyle w:val="affffffff2"/>
              <w:ind w:firstLineChars="200" w:firstLine="420"/>
            </w:pPr>
            <w:r>
              <w:rPr>
                <w:rFonts w:hint="eastAsia"/>
              </w:rPr>
              <w:t>操作员打开站内图预览窗口之后，</w:t>
            </w:r>
            <w:r w:rsidR="00B95124">
              <w:rPr>
                <w:rFonts w:hint="eastAsia"/>
              </w:rPr>
              <w:t>在</w:t>
            </w:r>
            <w:r w:rsidR="002B79AB">
              <w:rPr>
                <w:rFonts w:hint="eastAsia"/>
              </w:rPr>
              <w:t>{projectName}</w:t>
            </w:r>
            <w:r w:rsidR="00B95124">
              <w:rPr>
                <w:rFonts w:hint="eastAsia"/>
              </w:rPr>
              <w:t>沿布图中用</w:t>
            </w:r>
            <w:r>
              <w:rPr>
                <w:rFonts w:hint="eastAsia"/>
              </w:rPr>
              <w:t>鼠标左键点击站房，系统读取站房内部一次图数据，绘制成图片，显示在站内图预览窗口中。</w:t>
            </w:r>
          </w:p>
        </w:tc>
      </w:tr>
      <w:tr w:rsidR="00CB6000" w:rsidRPr="005074B0" w14:paraId="7DA47A9A" w14:textId="77777777" w:rsidTr="0075190E">
        <w:trPr>
          <w:trHeight w:val="454"/>
        </w:trPr>
        <w:tc>
          <w:tcPr>
            <w:tcW w:w="492" w:type="dxa"/>
          </w:tcPr>
          <w:p w14:paraId="14C27419" w14:textId="77777777" w:rsidR="00CB6000" w:rsidRDefault="00CB6000" w:rsidP="007B6BA7">
            <w:pPr>
              <w:pStyle w:val="affffffff2"/>
              <w:jc w:val="center"/>
            </w:pPr>
            <w:r>
              <w:t>03</w:t>
            </w:r>
          </w:p>
        </w:tc>
        <w:tc>
          <w:tcPr>
            <w:tcW w:w="927" w:type="dxa"/>
          </w:tcPr>
          <w:p w14:paraId="02EC9C2E" w14:textId="77777777" w:rsidR="00CB6000" w:rsidRDefault="00CB6000" w:rsidP="00EE78A5">
            <w:pPr>
              <w:pStyle w:val="affffffff2"/>
            </w:pPr>
            <w:r>
              <w:rPr>
                <w:rFonts w:hint="eastAsia"/>
              </w:rPr>
              <w:t>双击站内图预览窗口</w:t>
            </w:r>
          </w:p>
        </w:tc>
        <w:tc>
          <w:tcPr>
            <w:tcW w:w="710" w:type="dxa"/>
          </w:tcPr>
          <w:p w14:paraId="4A3053EC" w14:textId="77777777" w:rsidR="00CB6000" w:rsidRDefault="00CB6000" w:rsidP="00EE78A5">
            <w:pPr>
              <w:pStyle w:val="affffffff2"/>
            </w:pPr>
            <w:r>
              <w:rPr>
                <w:rFonts w:hint="eastAsia"/>
              </w:rPr>
              <w:t>双击</w:t>
            </w:r>
          </w:p>
        </w:tc>
        <w:tc>
          <w:tcPr>
            <w:tcW w:w="6579" w:type="dxa"/>
          </w:tcPr>
          <w:p w14:paraId="3B105BF4" w14:textId="5E94B388" w:rsidR="00CB6000" w:rsidRDefault="00CB6000" w:rsidP="007B6BA7">
            <w:pPr>
              <w:pStyle w:val="affffffff2"/>
              <w:ind w:firstLineChars="200" w:firstLine="420"/>
            </w:pPr>
            <w:r>
              <w:rPr>
                <w:rFonts w:hint="eastAsia"/>
              </w:rPr>
              <w:t>操作员打开站内图预览窗口之后，鼠标左键双击站内图预览窗口，系统打开当前站房</w:t>
            </w:r>
            <w:r w:rsidR="00B95124">
              <w:rPr>
                <w:rFonts w:hint="eastAsia"/>
              </w:rPr>
              <w:t>对应的</w:t>
            </w:r>
            <w:r>
              <w:rPr>
                <w:rFonts w:hint="eastAsia"/>
              </w:rPr>
              <w:t>站内图</w:t>
            </w:r>
            <w:r w:rsidR="00B95124">
              <w:rPr>
                <w:rFonts w:hint="eastAsia"/>
              </w:rPr>
              <w:t>视图</w:t>
            </w:r>
            <w:r>
              <w:rPr>
                <w:rFonts w:hint="eastAsia"/>
              </w:rPr>
              <w:t>。</w:t>
            </w:r>
          </w:p>
        </w:tc>
      </w:tr>
    </w:tbl>
    <w:p w14:paraId="2A00536B" w14:textId="77777777" w:rsidR="00CB6000" w:rsidRPr="00174BEF" w:rsidRDefault="00CB6000" w:rsidP="00CB6000">
      <w:pPr>
        <w:pStyle w:val="6"/>
        <w:tabs>
          <w:tab w:val="num" w:pos="1152"/>
        </w:tabs>
      </w:pPr>
      <w:r>
        <w:rPr>
          <w:rFonts w:hint="eastAsia"/>
        </w:rPr>
        <w:t>服务调用关系</w:t>
      </w:r>
    </w:p>
    <w:p w14:paraId="698CF1E1" w14:textId="77777777" w:rsidR="00CB6000" w:rsidRPr="00E54A23" w:rsidRDefault="00CB6000" w:rsidP="00CB6000">
      <w:r>
        <w:rPr>
          <w:rFonts w:hint="eastAsia"/>
        </w:rPr>
        <w:t>无</w:t>
      </w:r>
    </w:p>
    <w:p w14:paraId="2A48CB89" w14:textId="77777777" w:rsidR="00CB6000" w:rsidRPr="001B22B6" w:rsidRDefault="00CB6000" w:rsidP="00DA0D6C"/>
    <w:p w14:paraId="5C9AF7BA" w14:textId="77777777" w:rsidR="00DA0D6C" w:rsidRDefault="00DA0D6C" w:rsidP="00DA0D6C">
      <w:pPr>
        <w:pStyle w:val="4"/>
      </w:pPr>
      <w:r>
        <w:rPr>
          <w:rFonts w:hint="eastAsia"/>
        </w:rPr>
        <w:t>E-ZYGL01-04</w:t>
      </w:r>
      <w:r>
        <w:rPr>
          <w:rFonts w:hint="eastAsia"/>
        </w:rPr>
        <w:t>站内开关状态预览</w:t>
      </w:r>
    </w:p>
    <w:p w14:paraId="401E7C34" w14:textId="77777777" w:rsidR="00DA0D6C" w:rsidRDefault="00DA0D6C" w:rsidP="00DA0D6C">
      <w:pPr>
        <w:pStyle w:val="5"/>
      </w:pPr>
      <w:r>
        <w:rPr>
          <w:rFonts w:hint="eastAsia"/>
        </w:rPr>
        <w:t>功能描述</w:t>
      </w:r>
    </w:p>
    <w:p w14:paraId="6C8FA45D" w14:textId="4E9AEFEC" w:rsidR="00DA0D6C" w:rsidRPr="00E014ED" w:rsidRDefault="00DA0D6C" w:rsidP="00DA0D6C">
      <w:pPr>
        <w:ind w:firstLine="420"/>
      </w:pPr>
      <w:r>
        <w:rPr>
          <w:rFonts w:hint="eastAsia"/>
        </w:rPr>
        <w:t>为了在</w:t>
      </w:r>
      <w:r w:rsidR="002B79AB">
        <w:rPr>
          <w:rFonts w:hint="eastAsia"/>
        </w:rPr>
        <w:t>{projectName}</w:t>
      </w:r>
      <w:r>
        <w:rPr>
          <w:rFonts w:hint="eastAsia"/>
        </w:rPr>
        <w:t>图上能够显示站房的站内开关的分合状态，系统</w:t>
      </w:r>
      <w:r w:rsidRPr="00E014ED">
        <w:rPr>
          <w:rFonts w:hint="eastAsia"/>
        </w:rPr>
        <w:t>支持通过站房端口的颜色表达站内开关的分合状态</w:t>
      </w:r>
      <w:r>
        <w:rPr>
          <w:rFonts w:hint="eastAsia"/>
        </w:rPr>
        <w:t>的功能</w:t>
      </w:r>
      <w:r w:rsidRPr="00E014ED">
        <w:rPr>
          <w:rFonts w:hint="eastAsia"/>
        </w:rPr>
        <w:t>。</w:t>
      </w:r>
    </w:p>
    <w:p w14:paraId="5DA17CF1" w14:textId="77777777" w:rsidR="00DA0D6C" w:rsidRDefault="00DA0D6C" w:rsidP="00DA0D6C">
      <w:pPr>
        <w:pStyle w:val="5"/>
      </w:pPr>
      <w:r>
        <w:rPr>
          <w:rFonts w:hint="eastAsia"/>
        </w:rPr>
        <w:t>界面列表</w:t>
      </w:r>
    </w:p>
    <w:tbl>
      <w:tblPr>
        <w:tblStyle w:val="affffffff4"/>
        <w:tblW w:w="8981" w:type="dxa"/>
        <w:tblInd w:w="-273" w:type="dxa"/>
        <w:tblLook w:val="04A0" w:firstRow="1" w:lastRow="0" w:firstColumn="1" w:lastColumn="0" w:noHBand="0" w:noVBand="1"/>
      </w:tblPr>
      <w:tblGrid>
        <w:gridCol w:w="2289"/>
        <w:gridCol w:w="1539"/>
        <w:gridCol w:w="1276"/>
        <w:gridCol w:w="1276"/>
        <w:gridCol w:w="2601"/>
      </w:tblGrid>
      <w:tr w:rsidR="00DA0D6C" w:rsidRPr="005074B0" w14:paraId="510F3057"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2289" w:type="dxa"/>
            <w:hideMark/>
          </w:tcPr>
          <w:p w14:paraId="17431ED1" w14:textId="77777777" w:rsidR="00DA0D6C" w:rsidRPr="007F35EB" w:rsidRDefault="00DA0D6C" w:rsidP="007F35EB">
            <w:pPr>
              <w:pStyle w:val="affffffff2"/>
            </w:pPr>
            <w:r w:rsidRPr="007F35EB">
              <w:rPr>
                <w:rFonts w:hint="eastAsia"/>
              </w:rPr>
              <w:t>界面编码</w:t>
            </w:r>
          </w:p>
        </w:tc>
        <w:tc>
          <w:tcPr>
            <w:tcW w:w="1539" w:type="dxa"/>
            <w:hideMark/>
          </w:tcPr>
          <w:p w14:paraId="0501F5AC" w14:textId="77777777" w:rsidR="00DA0D6C" w:rsidRPr="007F35EB" w:rsidRDefault="00DA0D6C" w:rsidP="007F35EB">
            <w:pPr>
              <w:pStyle w:val="affffffff2"/>
            </w:pPr>
            <w:r w:rsidRPr="007F35EB">
              <w:rPr>
                <w:rFonts w:hint="eastAsia"/>
              </w:rPr>
              <w:t>界面名称</w:t>
            </w:r>
          </w:p>
        </w:tc>
        <w:tc>
          <w:tcPr>
            <w:tcW w:w="1276" w:type="dxa"/>
            <w:hideMark/>
          </w:tcPr>
          <w:p w14:paraId="373A6E5F" w14:textId="77777777" w:rsidR="00DA0D6C" w:rsidRPr="007F35EB" w:rsidRDefault="00DA0D6C" w:rsidP="007F35EB">
            <w:pPr>
              <w:pStyle w:val="affffffff2"/>
            </w:pPr>
            <w:r w:rsidRPr="007F35EB">
              <w:rPr>
                <w:rFonts w:hint="eastAsia"/>
              </w:rPr>
              <w:t>界面分类</w:t>
            </w:r>
          </w:p>
        </w:tc>
        <w:tc>
          <w:tcPr>
            <w:tcW w:w="1276" w:type="dxa"/>
            <w:hideMark/>
          </w:tcPr>
          <w:p w14:paraId="57A916C4" w14:textId="77777777" w:rsidR="00DA0D6C" w:rsidRPr="007F35EB" w:rsidRDefault="00DA0D6C" w:rsidP="007F35EB">
            <w:pPr>
              <w:pStyle w:val="affffffff2"/>
            </w:pPr>
            <w:r w:rsidRPr="007F35EB">
              <w:rPr>
                <w:rFonts w:hint="eastAsia"/>
              </w:rPr>
              <w:t>界面来源</w:t>
            </w:r>
          </w:p>
        </w:tc>
        <w:tc>
          <w:tcPr>
            <w:tcW w:w="2601" w:type="dxa"/>
            <w:hideMark/>
          </w:tcPr>
          <w:p w14:paraId="0CDB3865" w14:textId="77777777" w:rsidR="00DA0D6C" w:rsidRPr="007F35EB" w:rsidRDefault="00DA0D6C" w:rsidP="007F35EB">
            <w:pPr>
              <w:pStyle w:val="affffffff2"/>
            </w:pPr>
            <w:r w:rsidRPr="007F35EB">
              <w:rPr>
                <w:rFonts w:hint="eastAsia"/>
              </w:rPr>
              <w:t>界面原型文件名称</w:t>
            </w:r>
          </w:p>
        </w:tc>
      </w:tr>
      <w:tr w:rsidR="00DA0D6C" w:rsidRPr="005074B0" w14:paraId="0BC8A8D1" w14:textId="77777777" w:rsidTr="0075190E">
        <w:trPr>
          <w:trHeight w:val="454"/>
        </w:trPr>
        <w:tc>
          <w:tcPr>
            <w:tcW w:w="2289" w:type="dxa"/>
            <w:hideMark/>
          </w:tcPr>
          <w:p w14:paraId="4EBE558B" w14:textId="77777777" w:rsidR="00DA0D6C" w:rsidRPr="005074B0" w:rsidRDefault="00DA0D6C" w:rsidP="003B3136">
            <w:pPr>
              <w:pStyle w:val="affffffff2"/>
            </w:pPr>
            <w:r>
              <w:t>UI-</w:t>
            </w:r>
            <w:r>
              <w:rPr>
                <w:rFonts w:hint="eastAsia"/>
              </w:rPr>
              <w:t>ZYGL</w:t>
            </w:r>
            <w:r>
              <w:t>0</w:t>
            </w:r>
            <w:r>
              <w:rPr>
                <w:rFonts w:hint="eastAsia"/>
              </w:rPr>
              <w:t>1</w:t>
            </w:r>
            <w:r>
              <w:t>-0</w:t>
            </w:r>
            <w:r>
              <w:rPr>
                <w:rFonts w:hint="eastAsia"/>
              </w:rPr>
              <w:t>4</w:t>
            </w:r>
            <w:r w:rsidRPr="005074B0">
              <w:t>-01</w:t>
            </w:r>
          </w:p>
        </w:tc>
        <w:tc>
          <w:tcPr>
            <w:tcW w:w="1539" w:type="dxa"/>
            <w:hideMark/>
          </w:tcPr>
          <w:p w14:paraId="76E48A76" w14:textId="77777777" w:rsidR="00DA0D6C" w:rsidRPr="005074B0" w:rsidRDefault="00DA0D6C" w:rsidP="003B3136">
            <w:pPr>
              <w:pStyle w:val="affffffff2"/>
            </w:pPr>
            <w:r>
              <w:rPr>
                <w:rFonts w:hint="eastAsia"/>
              </w:rPr>
              <w:t>站内开关状态预览</w:t>
            </w:r>
          </w:p>
        </w:tc>
        <w:tc>
          <w:tcPr>
            <w:tcW w:w="1276" w:type="dxa"/>
            <w:hideMark/>
          </w:tcPr>
          <w:p w14:paraId="38A0D052" w14:textId="77777777" w:rsidR="00DA0D6C" w:rsidRPr="005074B0" w:rsidRDefault="00DA0D6C" w:rsidP="003B3136">
            <w:pPr>
              <w:pStyle w:val="affffffff2"/>
            </w:pPr>
            <w:r w:rsidRPr="005074B0">
              <w:rPr>
                <w:rFonts w:hint="eastAsia"/>
              </w:rPr>
              <w:t>主界面</w:t>
            </w:r>
          </w:p>
        </w:tc>
        <w:tc>
          <w:tcPr>
            <w:tcW w:w="1276" w:type="dxa"/>
            <w:hideMark/>
          </w:tcPr>
          <w:p w14:paraId="0C64B295" w14:textId="77777777" w:rsidR="00DA0D6C" w:rsidRPr="005074B0" w:rsidRDefault="00DA0D6C" w:rsidP="003B3136">
            <w:pPr>
              <w:pStyle w:val="affffffff2"/>
            </w:pPr>
            <w:r w:rsidRPr="005074B0">
              <w:rPr>
                <w:rFonts w:hint="eastAsia"/>
              </w:rPr>
              <w:t>本分册</w:t>
            </w:r>
          </w:p>
        </w:tc>
        <w:tc>
          <w:tcPr>
            <w:tcW w:w="2601" w:type="dxa"/>
            <w:hideMark/>
          </w:tcPr>
          <w:p w14:paraId="0E23BAF9" w14:textId="77777777" w:rsidR="00DA0D6C" w:rsidRPr="005074B0" w:rsidRDefault="00DA0D6C" w:rsidP="003B3136">
            <w:pPr>
              <w:pStyle w:val="affffffff2"/>
            </w:pPr>
            <w:r>
              <w:rPr>
                <w:rFonts w:hint="eastAsia"/>
              </w:rPr>
              <w:t>无</w:t>
            </w:r>
          </w:p>
        </w:tc>
      </w:tr>
    </w:tbl>
    <w:p w14:paraId="2C0122E8" w14:textId="77777777" w:rsidR="00DA0D6C" w:rsidRDefault="00DA0D6C" w:rsidP="00DA0D6C">
      <w:pPr>
        <w:pStyle w:val="5"/>
      </w:pPr>
      <w:r>
        <w:rPr>
          <w:rFonts w:hint="eastAsia"/>
        </w:rPr>
        <w:lastRenderedPageBreak/>
        <w:t>UI-ZYGL01-04-01</w:t>
      </w:r>
      <w:r>
        <w:rPr>
          <w:rFonts w:hint="eastAsia"/>
        </w:rPr>
        <w:t>站内开关状态预览</w:t>
      </w:r>
    </w:p>
    <w:p w14:paraId="42A4F4F9" w14:textId="77777777" w:rsidR="00DA0D6C" w:rsidRDefault="00DA0D6C" w:rsidP="00DA0D6C">
      <w:pPr>
        <w:pStyle w:val="6"/>
        <w:tabs>
          <w:tab w:val="num" w:pos="1152"/>
        </w:tabs>
      </w:pPr>
      <w:r>
        <w:rPr>
          <w:rFonts w:hint="eastAsia"/>
        </w:rPr>
        <w:t>参考界面</w:t>
      </w:r>
    </w:p>
    <w:p w14:paraId="4D56D45D" w14:textId="77777777" w:rsidR="00DA0D6C" w:rsidRPr="00DB4547" w:rsidRDefault="00DA0D6C" w:rsidP="0075190E">
      <w:pPr>
        <w:jc w:val="center"/>
      </w:pPr>
      <w:r>
        <w:rPr>
          <w:noProof/>
        </w:rPr>
        <w:drawing>
          <wp:inline distT="0" distB="0" distL="0" distR="0" wp14:anchorId="419227CB" wp14:editId="1F0D6DBD">
            <wp:extent cx="4108070" cy="3057754"/>
            <wp:effectExtent l="0" t="0" r="698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108110" cy="3057784"/>
                    </a:xfrm>
                    <a:prstGeom prst="rect">
                      <a:avLst/>
                    </a:prstGeom>
                  </pic:spPr>
                </pic:pic>
              </a:graphicData>
            </a:graphic>
          </wp:inline>
        </w:drawing>
      </w:r>
    </w:p>
    <w:p w14:paraId="171DE0CF" w14:textId="77777777" w:rsidR="00DA0D6C" w:rsidRDefault="00DA0D6C" w:rsidP="00DA0D6C">
      <w:pPr>
        <w:pStyle w:val="6"/>
        <w:tabs>
          <w:tab w:val="num" w:pos="1152"/>
        </w:tabs>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DA0D6C" w:rsidRPr="005074B0" w14:paraId="5E3E2411"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704623B0" w14:textId="77777777" w:rsidR="00DA0D6C" w:rsidRPr="007F35EB" w:rsidRDefault="00DA0D6C" w:rsidP="007F35EB">
            <w:pPr>
              <w:pStyle w:val="affffffff2"/>
            </w:pPr>
            <w:r w:rsidRPr="007F35EB">
              <w:rPr>
                <w:rFonts w:hint="eastAsia"/>
              </w:rPr>
              <w:t>元素</w:t>
            </w:r>
          </w:p>
          <w:p w14:paraId="4DD40382" w14:textId="77777777" w:rsidR="00DA0D6C" w:rsidRPr="007F35EB" w:rsidRDefault="00DA0D6C" w:rsidP="007F35EB">
            <w:pPr>
              <w:pStyle w:val="affffffff2"/>
            </w:pPr>
            <w:r w:rsidRPr="007F35EB">
              <w:rPr>
                <w:rFonts w:hint="eastAsia"/>
              </w:rPr>
              <w:t>序号</w:t>
            </w:r>
          </w:p>
        </w:tc>
        <w:tc>
          <w:tcPr>
            <w:tcW w:w="2296" w:type="dxa"/>
            <w:hideMark/>
          </w:tcPr>
          <w:p w14:paraId="599773B5" w14:textId="77777777" w:rsidR="00DA0D6C" w:rsidRPr="007F35EB" w:rsidRDefault="00DA0D6C" w:rsidP="007F35EB">
            <w:pPr>
              <w:pStyle w:val="affffffff2"/>
            </w:pPr>
            <w:r w:rsidRPr="007F35EB">
              <w:rPr>
                <w:rFonts w:hint="eastAsia"/>
              </w:rPr>
              <w:t>元素类型</w:t>
            </w:r>
          </w:p>
        </w:tc>
        <w:tc>
          <w:tcPr>
            <w:tcW w:w="5210" w:type="dxa"/>
            <w:hideMark/>
          </w:tcPr>
          <w:p w14:paraId="223ECCA9" w14:textId="77777777" w:rsidR="00DA0D6C" w:rsidRPr="007F35EB" w:rsidRDefault="00DA0D6C" w:rsidP="007F35EB">
            <w:pPr>
              <w:pStyle w:val="affffffff2"/>
            </w:pPr>
            <w:r w:rsidRPr="007F35EB">
              <w:rPr>
                <w:rFonts w:hint="eastAsia"/>
              </w:rPr>
              <w:t>元素名称</w:t>
            </w:r>
          </w:p>
        </w:tc>
      </w:tr>
      <w:tr w:rsidR="00DA0D6C" w:rsidRPr="005074B0" w14:paraId="2E83F5A9" w14:textId="77777777" w:rsidTr="0075190E">
        <w:trPr>
          <w:trHeight w:val="454"/>
        </w:trPr>
        <w:tc>
          <w:tcPr>
            <w:tcW w:w="1203" w:type="dxa"/>
            <w:hideMark/>
          </w:tcPr>
          <w:p w14:paraId="10FA949E" w14:textId="77777777" w:rsidR="00DA0D6C" w:rsidRPr="005074B0" w:rsidRDefault="00DA0D6C" w:rsidP="003B3136">
            <w:pPr>
              <w:pStyle w:val="affffffff2"/>
              <w:jc w:val="center"/>
            </w:pPr>
            <w:r w:rsidRPr="005074B0">
              <w:t>01</w:t>
            </w:r>
          </w:p>
        </w:tc>
        <w:tc>
          <w:tcPr>
            <w:tcW w:w="2296" w:type="dxa"/>
            <w:hideMark/>
          </w:tcPr>
          <w:p w14:paraId="78242F36" w14:textId="77777777" w:rsidR="00DA0D6C" w:rsidRPr="005074B0" w:rsidRDefault="00DA0D6C" w:rsidP="003B3136">
            <w:pPr>
              <w:pStyle w:val="affffffff2"/>
            </w:pPr>
            <w:r>
              <w:rPr>
                <w:rFonts w:hint="eastAsia"/>
              </w:rPr>
              <w:t>显示</w:t>
            </w:r>
          </w:p>
        </w:tc>
        <w:tc>
          <w:tcPr>
            <w:tcW w:w="5210" w:type="dxa"/>
            <w:hideMark/>
          </w:tcPr>
          <w:p w14:paraId="1F342534" w14:textId="77777777" w:rsidR="00DA0D6C" w:rsidRPr="005074B0" w:rsidRDefault="00DA0D6C" w:rsidP="003B3136">
            <w:pPr>
              <w:pStyle w:val="affffffff2"/>
            </w:pPr>
            <w:r>
              <w:rPr>
                <w:rFonts w:hint="eastAsia"/>
              </w:rPr>
              <w:t>开关分/</w:t>
            </w:r>
            <w:r w:rsidRPr="00FD0287">
              <w:rPr>
                <w:rFonts w:hint="eastAsia"/>
              </w:rPr>
              <w:t>合的电房端子</w:t>
            </w:r>
            <w:r>
              <w:rPr>
                <w:rFonts w:hint="eastAsia"/>
              </w:rPr>
              <w:t>显示</w:t>
            </w:r>
          </w:p>
        </w:tc>
      </w:tr>
    </w:tbl>
    <w:p w14:paraId="17742FF6" w14:textId="77777777" w:rsidR="00DA0D6C" w:rsidRDefault="00DA0D6C" w:rsidP="00DA0D6C">
      <w:pPr>
        <w:pStyle w:val="6"/>
        <w:tabs>
          <w:tab w:val="num" w:pos="1152"/>
        </w:tabs>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DA0D6C" w:rsidRPr="005074B0" w14:paraId="3FC58FA8"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5F60A27E" w14:textId="77777777" w:rsidR="00DA0D6C" w:rsidRPr="007F35EB" w:rsidRDefault="00DA0D6C" w:rsidP="0058112D">
            <w:pPr>
              <w:pStyle w:val="affffffff2"/>
              <w:jc w:val="center"/>
            </w:pPr>
            <w:r w:rsidRPr="007F35EB">
              <w:rPr>
                <w:rFonts w:hint="eastAsia"/>
              </w:rPr>
              <w:t>元素</w:t>
            </w:r>
          </w:p>
          <w:p w14:paraId="1946A979" w14:textId="77777777" w:rsidR="00DA0D6C" w:rsidRPr="007F35EB" w:rsidRDefault="00DA0D6C" w:rsidP="0058112D">
            <w:pPr>
              <w:pStyle w:val="affffffff2"/>
              <w:jc w:val="center"/>
            </w:pPr>
            <w:r w:rsidRPr="007F35EB">
              <w:rPr>
                <w:rFonts w:hint="eastAsia"/>
              </w:rPr>
              <w:t>序号</w:t>
            </w:r>
          </w:p>
        </w:tc>
        <w:tc>
          <w:tcPr>
            <w:tcW w:w="927" w:type="dxa"/>
            <w:hideMark/>
          </w:tcPr>
          <w:p w14:paraId="46E0376F" w14:textId="77777777" w:rsidR="00DA0D6C" w:rsidRPr="007F35EB" w:rsidRDefault="00DA0D6C" w:rsidP="007F35EB">
            <w:pPr>
              <w:pStyle w:val="affffffff2"/>
              <w:jc w:val="center"/>
            </w:pPr>
            <w:r w:rsidRPr="007F35EB">
              <w:rPr>
                <w:rFonts w:hint="eastAsia"/>
              </w:rPr>
              <w:t>元素名称</w:t>
            </w:r>
          </w:p>
        </w:tc>
        <w:tc>
          <w:tcPr>
            <w:tcW w:w="710" w:type="dxa"/>
            <w:hideMark/>
          </w:tcPr>
          <w:p w14:paraId="22BB8B2C" w14:textId="77777777" w:rsidR="00DA0D6C" w:rsidRPr="007F35EB" w:rsidRDefault="00DA0D6C" w:rsidP="007F35EB">
            <w:pPr>
              <w:pStyle w:val="affffffff2"/>
              <w:jc w:val="center"/>
            </w:pPr>
            <w:r w:rsidRPr="007F35EB">
              <w:rPr>
                <w:rFonts w:hint="eastAsia"/>
              </w:rPr>
              <w:t>事件</w:t>
            </w:r>
          </w:p>
        </w:tc>
        <w:tc>
          <w:tcPr>
            <w:tcW w:w="6579" w:type="dxa"/>
            <w:hideMark/>
          </w:tcPr>
          <w:p w14:paraId="0FD6D567" w14:textId="77777777" w:rsidR="00DA0D6C" w:rsidRPr="007F35EB" w:rsidRDefault="00DA0D6C" w:rsidP="007F35EB">
            <w:pPr>
              <w:pStyle w:val="affffffff2"/>
              <w:jc w:val="center"/>
            </w:pPr>
            <w:r w:rsidRPr="007F35EB">
              <w:rPr>
                <w:rFonts w:hint="eastAsia"/>
              </w:rPr>
              <w:t>事件描述</w:t>
            </w:r>
          </w:p>
        </w:tc>
      </w:tr>
      <w:tr w:rsidR="00DA0D6C" w:rsidRPr="005074B0" w14:paraId="25704452" w14:textId="77777777" w:rsidTr="0075190E">
        <w:trPr>
          <w:trHeight w:val="454"/>
        </w:trPr>
        <w:tc>
          <w:tcPr>
            <w:tcW w:w="492" w:type="dxa"/>
            <w:hideMark/>
          </w:tcPr>
          <w:p w14:paraId="19250590" w14:textId="77777777" w:rsidR="00DA0D6C" w:rsidRPr="005074B0" w:rsidRDefault="00DA0D6C" w:rsidP="0058112D">
            <w:pPr>
              <w:pStyle w:val="affffffff2"/>
              <w:jc w:val="center"/>
            </w:pPr>
            <w:r>
              <w:t>0</w:t>
            </w:r>
            <w:r>
              <w:rPr>
                <w:rFonts w:hint="eastAsia"/>
              </w:rPr>
              <w:t>1</w:t>
            </w:r>
          </w:p>
        </w:tc>
        <w:tc>
          <w:tcPr>
            <w:tcW w:w="927" w:type="dxa"/>
            <w:hideMark/>
          </w:tcPr>
          <w:p w14:paraId="3C531D82" w14:textId="77777777" w:rsidR="00DA0D6C" w:rsidRPr="005074B0" w:rsidRDefault="00DA0D6C" w:rsidP="003B3136">
            <w:pPr>
              <w:pStyle w:val="affffffff2"/>
            </w:pPr>
            <w:r>
              <w:rPr>
                <w:rFonts w:hint="eastAsia"/>
              </w:rPr>
              <w:t>开关分/</w:t>
            </w:r>
            <w:r w:rsidRPr="00FD0287">
              <w:rPr>
                <w:rFonts w:hint="eastAsia"/>
              </w:rPr>
              <w:t>合的电房端子</w:t>
            </w:r>
            <w:r>
              <w:rPr>
                <w:rFonts w:hint="eastAsia"/>
              </w:rPr>
              <w:t>显示</w:t>
            </w:r>
          </w:p>
        </w:tc>
        <w:tc>
          <w:tcPr>
            <w:tcW w:w="710" w:type="dxa"/>
            <w:hideMark/>
          </w:tcPr>
          <w:p w14:paraId="5B9FE6E8" w14:textId="77777777" w:rsidR="00DA0D6C" w:rsidRPr="005074B0" w:rsidRDefault="00DA0D6C" w:rsidP="003B3136">
            <w:pPr>
              <w:pStyle w:val="affffffff2"/>
            </w:pPr>
            <w:r>
              <w:rPr>
                <w:rFonts w:hint="eastAsia"/>
              </w:rPr>
              <w:t>显示</w:t>
            </w:r>
          </w:p>
        </w:tc>
        <w:tc>
          <w:tcPr>
            <w:tcW w:w="6579" w:type="dxa"/>
            <w:hideMark/>
          </w:tcPr>
          <w:p w14:paraId="206A3497" w14:textId="18BC3A26" w:rsidR="00DA0D6C" w:rsidRPr="005074B0" w:rsidRDefault="00DA0D6C" w:rsidP="0058112D">
            <w:pPr>
              <w:pStyle w:val="affffffff2"/>
              <w:ind w:firstLineChars="200" w:firstLine="420"/>
            </w:pPr>
            <w:r>
              <w:rPr>
                <w:rFonts w:hint="eastAsia"/>
              </w:rPr>
              <w:t>站房内部一次接线图保存时或站内外连接变更后，程序自动分析站房端子与站内母线之间开关的分合状态值，如果与母线之间的开关均为闭合状态，则对应的站房端子显示为红色，如果与母线之间存在非闭合状态的开关，则对应的站房端子显示为绿色。如果站房内没有母线，则站房端子</w:t>
            </w:r>
            <w:r w:rsidR="0001290F">
              <w:rPr>
                <w:rFonts w:hint="eastAsia"/>
              </w:rPr>
              <w:t>默认</w:t>
            </w:r>
            <w:r>
              <w:rPr>
                <w:rFonts w:hint="eastAsia"/>
              </w:rPr>
              <w:t>显示为红色。</w:t>
            </w:r>
          </w:p>
        </w:tc>
      </w:tr>
    </w:tbl>
    <w:p w14:paraId="5EF9D1DB" w14:textId="77777777" w:rsidR="00DA0D6C" w:rsidRPr="00174BEF" w:rsidRDefault="00DA0D6C" w:rsidP="00DA0D6C">
      <w:pPr>
        <w:pStyle w:val="6"/>
        <w:tabs>
          <w:tab w:val="num" w:pos="1152"/>
        </w:tabs>
      </w:pPr>
      <w:r>
        <w:rPr>
          <w:rFonts w:hint="eastAsia"/>
        </w:rPr>
        <w:t>服务调用关系</w:t>
      </w:r>
    </w:p>
    <w:p w14:paraId="30F4B71F" w14:textId="77777777" w:rsidR="00DA0D6C" w:rsidRPr="00E54A23" w:rsidRDefault="00DA0D6C" w:rsidP="00DA0D6C">
      <w:r>
        <w:rPr>
          <w:rFonts w:hint="eastAsia"/>
        </w:rPr>
        <w:t>无</w:t>
      </w:r>
    </w:p>
    <w:p w14:paraId="3721DDB4" w14:textId="77777777" w:rsidR="00DA0D6C" w:rsidRDefault="00DA0D6C" w:rsidP="00DA0D6C">
      <w:pPr>
        <w:pStyle w:val="4"/>
      </w:pPr>
      <w:r>
        <w:rPr>
          <w:rFonts w:hint="eastAsia"/>
        </w:rPr>
        <w:lastRenderedPageBreak/>
        <w:t>E-ZYGL01-05</w:t>
      </w:r>
      <w:r>
        <w:rPr>
          <w:rFonts w:hint="eastAsia"/>
        </w:rPr>
        <w:t>电网着色</w:t>
      </w:r>
    </w:p>
    <w:p w14:paraId="29431A22" w14:textId="77777777" w:rsidR="00DA0D6C" w:rsidRDefault="00DA0D6C" w:rsidP="00DA0D6C">
      <w:pPr>
        <w:pStyle w:val="5"/>
      </w:pPr>
      <w:r>
        <w:rPr>
          <w:rFonts w:hint="eastAsia"/>
        </w:rPr>
        <w:t>功能描述</w:t>
      </w:r>
    </w:p>
    <w:p w14:paraId="0E4E58BB" w14:textId="77777777" w:rsidR="00DA0D6C" w:rsidRPr="009F3783" w:rsidRDefault="00DA0D6C" w:rsidP="00DA0D6C">
      <w:pPr>
        <w:ind w:firstLine="420"/>
      </w:pPr>
      <w:r>
        <w:rPr>
          <w:rFonts w:hint="eastAsia"/>
        </w:rPr>
        <w:t>电网着色功能提供</w:t>
      </w:r>
      <w:r w:rsidRPr="00881015">
        <w:rPr>
          <w:rFonts w:hint="eastAsia"/>
        </w:rPr>
        <w:t>按照线路设备的维护班组（供电所）</w:t>
      </w:r>
      <w:r>
        <w:rPr>
          <w:rFonts w:hint="eastAsia"/>
        </w:rPr>
        <w:t>着色、按照</w:t>
      </w:r>
      <w:r w:rsidRPr="00F35598">
        <w:rPr>
          <w:rFonts w:hint="eastAsia"/>
        </w:rPr>
        <w:t>设备运行状态着色</w:t>
      </w:r>
      <w:r>
        <w:rPr>
          <w:rFonts w:hint="eastAsia"/>
        </w:rPr>
        <w:t>、按照设备的资产属性着色、与按照扑连通设备着色</w:t>
      </w:r>
      <w:r w:rsidRPr="00F35598">
        <w:rPr>
          <w:rFonts w:hint="eastAsia"/>
        </w:rPr>
        <w:t>功能</w:t>
      </w:r>
      <w:r>
        <w:rPr>
          <w:rFonts w:hint="eastAsia"/>
        </w:rPr>
        <w:t>。</w:t>
      </w:r>
    </w:p>
    <w:p w14:paraId="6EAEB142" w14:textId="77777777" w:rsidR="00DA0D6C" w:rsidRDefault="00DA0D6C" w:rsidP="00DA0D6C">
      <w:pPr>
        <w:pStyle w:val="5"/>
      </w:pPr>
      <w:r>
        <w:rPr>
          <w:rFonts w:hint="eastAsia"/>
        </w:rPr>
        <w:t>界面列表</w:t>
      </w:r>
    </w:p>
    <w:tbl>
      <w:tblPr>
        <w:tblStyle w:val="affffffff4"/>
        <w:tblW w:w="8981" w:type="dxa"/>
        <w:tblInd w:w="-273" w:type="dxa"/>
        <w:tblLook w:val="04A0" w:firstRow="1" w:lastRow="0" w:firstColumn="1" w:lastColumn="0" w:noHBand="0" w:noVBand="1"/>
      </w:tblPr>
      <w:tblGrid>
        <w:gridCol w:w="2289"/>
        <w:gridCol w:w="1539"/>
        <w:gridCol w:w="1276"/>
        <w:gridCol w:w="1276"/>
        <w:gridCol w:w="2601"/>
      </w:tblGrid>
      <w:tr w:rsidR="00DA0D6C" w:rsidRPr="005074B0" w14:paraId="4C6B2B31"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2289" w:type="dxa"/>
            <w:hideMark/>
          </w:tcPr>
          <w:p w14:paraId="3ED31B13" w14:textId="77777777" w:rsidR="00DA0D6C" w:rsidRPr="007F35EB" w:rsidRDefault="00DA0D6C" w:rsidP="007F35EB">
            <w:pPr>
              <w:pStyle w:val="affffffff2"/>
            </w:pPr>
            <w:r w:rsidRPr="007F35EB">
              <w:rPr>
                <w:rFonts w:hint="eastAsia"/>
              </w:rPr>
              <w:t>界面编码</w:t>
            </w:r>
          </w:p>
        </w:tc>
        <w:tc>
          <w:tcPr>
            <w:tcW w:w="1539" w:type="dxa"/>
            <w:hideMark/>
          </w:tcPr>
          <w:p w14:paraId="43C28989" w14:textId="77777777" w:rsidR="00DA0D6C" w:rsidRPr="007F35EB" w:rsidRDefault="00DA0D6C" w:rsidP="007F35EB">
            <w:pPr>
              <w:pStyle w:val="affffffff2"/>
            </w:pPr>
            <w:r w:rsidRPr="007F35EB">
              <w:rPr>
                <w:rFonts w:hint="eastAsia"/>
              </w:rPr>
              <w:t>界面名称</w:t>
            </w:r>
          </w:p>
        </w:tc>
        <w:tc>
          <w:tcPr>
            <w:tcW w:w="1276" w:type="dxa"/>
            <w:hideMark/>
          </w:tcPr>
          <w:p w14:paraId="19231A40" w14:textId="77777777" w:rsidR="00DA0D6C" w:rsidRPr="007F35EB" w:rsidRDefault="00DA0D6C" w:rsidP="007F35EB">
            <w:pPr>
              <w:pStyle w:val="affffffff2"/>
            </w:pPr>
            <w:r w:rsidRPr="007F35EB">
              <w:rPr>
                <w:rFonts w:hint="eastAsia"/>
              </w:rPr>
              <w:t>界面分类</w:t>
            </w:r>
          </w:p>
        </w:tc>
        <w:tc>
          <w:tcPr>
            <w:tcW w:w="1276" w:type="dxa"/>
            <w:hideMark/>
          </w:tcPr>
          <w:p w14:paraId="72B2B5AE" w14:textId="77777777" w:rsidR="00DA0D6C" w:rsidRPr="007F35EB" w:rsidRDefault="00DA0D6C" w:rsidP="007F35EB">
            <w:pPr>
              <w:pStyle w:val="affffffff2"/>
            </w:pPr>
            <w:r w:rsidRPr="007F35EB">
              <w:rPr>
                <w:rFonts w:hint="eastAsia"/>
              </w:rPr>
              <w:t>界面来源</w:t>
            </w:r>
          </w:p>
        </w:tc>
        <w:tc>
          <w:tcPr>
            <w:tcW w:w="2601" w:type="dxa"/>
            <w:hideMark/>
          </w:tcPr>
          <w:p w14:paraId="4CF0C966" w14:textId="77777777" w:rsidR="00DA0D6C" w:rsidRPr="007F35EB" w:rsidRDefault="00DA0D6C" w:rsidP="007F35EB">
            <w:pPr>
              <w:pStyle w:val="affffffff2"/>
            </w:pPr>
            <w:r w:rsidRPr="007F35EB">
              <w:rPr>
                <w:rFonts w:hint="eastAsia"/>
              </w:rPr>
              <w:t>界面原型文件名称</w:t>
            </w:r>
          </w:p>
        </w:tc>
      </w:tr>
      <w:tr w:rsidR="00DA0D6C" w:rsidRPr="005074B0" w14:paraId="103E0468" w14:textId="77777777" w:rsidTr="0075190E">
        <w:trPr>
          <w:trHeight w:val="454"/>
        </w:trPr>
        <w:tc>
          <w:tcPr>
            <w:tcW w:w="2289" w:type="dxa"/>
            <w:hideMark/>
          </w:tcPr>
          <w:p w14:paraId="4664C82C" w14:textId="77777777" w:rsidR="00DA0D6C" w:rsidRPr="005074B0" w:rsidRDefault="00DA0D6C" w:rsidP="003B3136">
            <w:pPr>
              <w:pStyle w:val="affffffff2"/>
            </w:pPr>
            <w:r>
              <w:t>UI-</w:t>
            </w:r>
            <w:r>
              <w:rPr>
                <w:rFonts w:hint="eastAsia"/>
              </w:rPr>
              <w:t>ZYGL</w:t>
            </w:r>
            <w:r>
              <w:t>0</w:t>
            </w:r>
            <w:r>
              <w:rPr>
                <w:rFonts w:hint="eastAsia"/>
              </w:rPr>
              <w:t>1</w:t>
            </w:r>
            <w:r>
              <w:t>-0</w:t>
            </w:r>
            <w:r>
              <w:rPr>
                <w:rFonts w:hint="eastAsia"/>
              </w:rPr>
              <w:t>5</w:t>
            </w:r>
            <w:r w:rsidRPr="005074B0">
              <w:t>-01</w:t>
            </w:r>
          </w:p>
        </w:tc>
        <w:tc>
          <w:tcPr>
            <w:tcW w:w="1539" w:type="dxa"/>
            <w:hideMark/>
          </w:tcPr>
          <w:p w14:paraId="236023DE" w14:textId="77777777" w:rsidR="00DA0D6C" w:rsidRPr="005074B0" w:rsidRDefault="00DA0D6C" w:rsidP="003B3136">
            <w:pPr>
              <w:pStyle w:val="affffffff2"/>
            </w:pPr>
            <w:r>
              <w:rPr>
                <w:rFonts w:hint="eastAsia"/>
              </w:rPr>
              <w:t>电网着色</w:t>
            </w:r>
          </w:p>
        </w:tc>
        <w:tc>
          <w:tcPr>
            <w:tcW w:w="1276" w:type="dxa"/>
            <w:hideMark/>
          </w:tcPr>
          <w:p w14:paraId="3A4CB3FF" w14:textId="77777777" w:rsidR="00DA0D6C" w:rsidRPr="005074B0" w:rsidRDefault="00DA0D6C" w:rsidP="003B3136">
            <w:pPr>
              <w:pStyle w:val="affffffff2"/>
            </w:pPr>
            <w:r w:rsidRPr="005074B0">
              <w:rPr>
                <w:rFonts w:hint="eastAsia"/>
              </w:rPr>
              <w:t>主界面</w:t>
            </w:r>
          </w:p>
        </w:tc>
        <w:tc>
          <w:tcPr>
            <w:tcW w:w="1276" w:type="dxa"/>
            <w:hideMark/>
          </w:tcPr>
          <w:p w14:paraId="2BA207E4" w14:textId="77777777" w:rsidR="00DA0D6C" w:rsidRPr="005074B0" w:rsidRDefault="00DA0D6C" w:rsidP="003B3136">
            <w:pPr>
              <w:pStyle w:val="affffffff2"/>
            </w:pPr>
            <w:r w:rsidRPr="005074B0">
              <w:rPr>
                <w:rFonts w:hint="eastAsia"/>
              </w:rPr>
              <w:t>本分册</w:t>
            </w:r>
          </w:p>
        </w:tc>
        <w:tc>
          <w:tcPr>
            <w:tcW w:w="2601" w:type="dxa"/>
            <w:hideMark/>
          </w:tcPr>
          <w:p w14:paraId="02158FE5" w14:textId="77777777" w:rsidR="00DA0D6C" w:rsidRPr="005074B0" w:rsidRDefault="00DA0D6C" w:rsidP="003B3136">
            <w:pPr>
              <w:pStyle w:val="affffffff2"/>
            </w:pPr>
            <w:r>
              <w:rPr>
                <w:rFonts w:hint="eastAsia"/>
              </w:rPr>
              <w:t>无</w:t>
            </w:r>
          </w:p>
        </w:tc>
      </w:tr>
    </w:tbl>
    <w:p w14:paraId="363BD6D0" w14:textId="77777777" w:rsidR="00DA0D6C" w:rsidRDefault="00DA0D6C" w:rsidP="00DA0D6C">
      <w:pPr>
        <w:pStyle w:val="5"/>
      </w:pPr>
      <w:r>
        <w:rPr>
          <w:rFonts w:hint="eastAsia"/>
        </w:rPr>
        <w:t>UI-ZYGL01-05-01</w:t>
      </w:r>
      <w:r>
        <w:rPr>
          <w:rFonts w:hint="eastAsia"/>
        </w:rPr>
        <w:t>电网着色</w:t>
      </w:r>
    </w:p>
    <w:p w14:paraId="30ACA98D" w14:textId="77777777" w:rsidR="00DA0D6C" w:rsidRDefault="00DA0D6C" w:rsidP="00DA0D6C">
      <w:pPr>
        <w:pStyle w:val="6"/>
        <w:tabs>
          <w:tab w:val="num" w:pos="1152"/>
        </w:tabs>
      </w:pPr>
      <w:r>
        <w:rPr>
          <w:rFonts w:hint="eastAsia"/>
        </w:rPr>
        <w:t>参考界面</w:t>
      </w:r>
    </w:p>
    <w:p w14:paraId="6AF164B4" w14:textId="77777777" w:rsidR="00DA0D6C" w:rsidRPr="00DB4547" w:rsidRDefault="00DA0D6C" w:rsidP="0075190E">
      <w:pPr>
        <w:jc w:val="center"/>
      </w:pPr>
      <w:r>
        <w:rPr>
          <w:noProof/>
        </w:rPr>
        <w:drawing>
          <wp:inline distT="0" distB="0" distL="0" distR="0" wp14:anchorId="6137C114" wp14:editId="32F6F8CE">
            <wp:extent cx="1980952" cy="2580952"/>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80952" cy="2580952"/>
                    </a:xfrm>
                    <a:prstGeom prst="rect">
                      <a:avLst/>
                    </a:prstGeom>
                  </pic:spPr>
                </pic:pic>
              </a:graphicData>
            </a:graphic>
          </wp:inline>
        </w:drawing>
      </w:r>
    </w:p>
    <w:p w14:paraId="49B14F77" w14:textId="77777777" w:rsidR="00DA0D6C" w:rsidRDefault="00DA0D6C" w:rsidP="00DA0D6C">
      <w:pPr>
        <w:pStyle w:val="6"/>
        <w:tabs>
          <w:tab w:val="num" w:pos="1152"/>
        </w:tabs>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DA0D6C" w:rsidRPr="005074B0" w14:paraId="32C8F363"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32426EA9" w14:textId="77777777" w:rsidR="00DA0D6C" w:rsidRPr="007F35EB" w:rsidRDefault="00DA0D6C" w:rsidP="007F35EB">
            <w:pPr>
              <w:pStyle w:val="affffffff2"/>
            </w:pPr>
            <w:r w:rsidRPr="007F35EB">
              <w:rPr>
                <w:rFonts w:hint="eastAsia"/>
              </w:rPr>
              <w:t>元素</w:t>
            </w:r>
          </w:p>
          <w:p w14:paraId="399C087C" w14:textId="77777777" w:rsidR="00DA0D6C" w:rsidRPr="007F35EB" w:rsidRDefault="00DA0D6C" w:rsidP="007F35EB">
            <w:pPr>
              <w:pStyle w:val="affffffff2"/>
            </w:pPr>
            <w:r w:rsidRPr="007F35EB">
              <w:rPr>
                <w:rFonts w:hint="eastAsia"/>
              </w:rPr>
              <w:t>序号</w:t>
            </w:r>
          </w:p>
        </w:tc>
        <w:tc>
          <w:tcPr>
            <w:tcW w:w="2296" w:type="dxa"/>
            <w:hideMark/>
          </w:tcPr>
          <w:p w14:paraId="31FE54A4" w14:textId="77777777" w:rsidR="00DA0D6C" w:rsidRPr="007F35EB" w:rsidRDefault="00DA0D6C" w:rsidP="007F35EB">
            <w:pPr>
              <w:pStyle w:val="affffffff2"/>
            </w:pPr>
            <w:r w:rsidRPr="007F35EB">
              <w:rPr>
                <w:rFonts w:hint="eastAsia"/>
              </w:rPr>
              <w:t>元素类型</w:t>
            </w:r>
          </w:p>
        </w:tc>
        <w:tc>
          <w:tcPr>
            <w:tcW w:w="5210" w:type="dxa"/>
            <w:hideMark/>
          </w:tcPr>
          <w:p w14:paraId="0501D805" w14:textId="77777777" w:rsidR="00DA0D6C" w:rsidRPr="007F35EB" w:rsidRDefault="00DA0D6C" w:rsidP="007F35EB">
            <w:pPr>
              <w:pStyle w:val="affffffff2"/>
            </w:pPr>
            <w:r w:rsidRPr="007F35EB">
              <w:rPr>
                <w:rFonts w:hint="eastAsia"/>
              </w:rPr>
              <w:t>元素名称</w:t>
            </w:r>
          </w:p>
        </w:tc>
      </w:tr>
      <w:tr w:rsidR="00DA0D6C" w:rsidRPr="005074B0" w14:paraId="4FC26FC7" w14:textId="77777777" w:rsidTr="0075190E">
        <w:trPr>
          <w:trHeight w:val="454"/>
        </w:trPr>
        <w:tc>
          <w:tcPr>
            <w:tcW w:w="1203" w:type="dxa"/>
            <w:hideMark/>
          </w:tcPr>
          <w:p w14:paraId="622DDFF3" w14:textId="77777777" w:rsidR="00DA0D6C" w:rsidRPr="005074B0" w:rsidRDefault="00DA0D6C" w:rsidP="003B3136">
            <w:pPr>
              <w:pStyle w:val="affffffff2"/>
              <w:jc w:val="center"/>
            </w:pPr>
            <w:r w:rsidRPr="005074B0">
              <w:t>01</w:t>
            </w:r>
          </w:p>
        </w:tc>
        <w:tc>
          <w:tcPr>
            <w:tcW w:w="2296" w:type="dxa"/>
            <w:hideMark/>
          </w:tcPr>
          <w:p w14:paraId="14F555F5" w14:textId="77777777" w:rsidR="00DA0D6C" w:rsidRPr="005074B0" w:rsidRDefault="00DA0D6C" w:rsidP="003B3136">
            <w:pPr>
              <w:pStyle w:val="affffffff2"/>
            </w:pPr>
            <w:r>
              <w:rPr>
                <w:rFonts w:hint="eastAsia"/>
              </w:rPr>
              <w:t>菜单</w:t>
            </w:r>
          </w:p>
        </w:tc>
        <w:tc>
          <w:tcPr>
            <w:tcW w:w="5210" w:type="dxa"/>
            <w:hideMark/>
          </w:tcPr>
          <w:p w14:paraId="22EF41F7" w14:textId="39F70615" w:rsidR="00DA0D6C" w:rsidRPr="005074B0" w:rsidRDefault="001F2D3A" w:rsidP="003B3136">
            <w:pPr>
              <w:pStyle w:val="affffffff2"/>
            </w:pPr>
            <w:r>
              <w:rPr>
                <w:rFonts w:hint="eastAsia"/>
              </w:rPr>
              <w:t>供电所</w:t>
            </w:r>
            <w:r w:rsidR="00DA0D6C" w:rsidRPr="003C6F6C">
              <w:rPr>
                <w:rFonts w:hint="eastAsia"/>
              </w:rPr>
              <w:t>着色</w:t>
            </w:r>
          </w:p>
        </w:tc>
      </w:tr>
      <w:tr w:rsidR="00DA0D6C" w:rsidRPr="005074B0" w14:paraId="0E34D8A2" w14:textId="77777777" w:rsidTr="0075190E">
        <w:trPr>
          <w:trHeight w:val="454"/>
        </w:trPr>
        <w:tc>
          <w:tcPr>
            <w:tcW w:w="1203" w:type="dxa"/>
            <w:hideMark/>
          </w:tcPr>
          <w:p w14:paraId="71471755" w14:textId="77777777" w:rsidR="00DA0D6C" w:rsidRPr="005074B0" w:rsidRDefault="00DA0D6C" w:rsidP="003B3136">
            <w:pPr>
              <w:pStyle w:val="affffffff2"/>
              <w:jc w:val="center"/>
            </w:pPr>
            <w:r w:rsidRPr="005074B0">
              <w:t>02</w:t>
            </w:r>
          </w:p>
        </w:tc>
        <w:tc>
          <w:tcPr>
            <w:tcW w:w="2296" w:type="dxa"/>
            <w:hideMark/>
          </w:tcPr>
          <w:p w14:paraId="4F570340" w14:textId="77777777" w:rsidR="00DA0D6C" w:rsidRPr="005074B0" w:rsidRDefault="00DA0D6C" w:rsidP="003B3136">
            <w:pPr>
              <w:pStyle w:val="affffffff2"/>
            </w:pPr>
            <w:r>
              <w:rPr>
                <w:rFonts w:hint="eastAsia"/>
              </w:rPr>
              <w:t>菜单</w:t>
            </w:r>
          </w:p>
        </w:tc>
        <w:tc>
          <w:tcPr>
            <w:tcW w:w="5210" w:type="dxa"/>
            <w:hideMark/>
          </w:tcPr>
          <w:p w14:paraId="58249354" w14:textId="77777777" w:rsidR="00DA0D6C" w:rsidRPr="005074B0" w:rsidRDefault="00DA0D6C" w:rsidP="003B3136">
            <w:pPr>
              <w:pStyle w:val="affffffff2"/>
            </w:pPr>
            <w:r w:rsidRPr="003C6F6C">
              <w:rPr>
                <w:rFonts w:hint="eastAsia"/>
              </w:rPr>
              <w:t>运行状态着色</w:t>
            </w:r>
          </w:p>
        </w:tc>
      </w:tr>
      <w:tr w:rsidR="00DA0D6C" w:rsidRPr="005074B0" w14:paraId="0DAC0A44" w14:textId="77777777" w:rsidTr="0075190E">
        <w:trPr>
          <w:trHeight w:val="454"/>
        </w:trPr>
        <w:tc>
          <w:tcPr>
            <w:tcW w:w="1203" w:type="dxa"/>
          </w:tcPr>
          <w:p w14:paraId="1C676D89" w14:textId="77777777" w:rsidR="00DA0D6C" w:rsidRPr="005074B0" w:rsidRDefault="00DA0D6C" w:rsidP="003B3136">
            <w:pPr>
              <w:pStyle w:val="affffffff2"/>
              <w:jc w:val="center"/>
            </w:pPr>
            <w:r>
              <w:rPr>
                <w:rFonts w:hint="eastAsia"/>
              </w:rPr>
              <w:t>03</w:t>
            </w:r>
          </w:p>
        </w:tc>
        <w:tc>
          <w:tcPr>
            <w:tcW w:w="2296" w:type="dxa"/>
          </w:tcPr>
          <w:p w14:paraId="46E1DA77" w14:textId="77777777" w:rsidR="00DA0D6C" w:rsidRDefault="00DA0D6C" w:rsidP="003B3136">
            <w:pPr>
              <w:pStyle w:val="affffffff2"/>
            </w:pPr>
            <w:r>
              <w:rPr>
                <w:rFonts w:hint="eastAsia"/>
              </w:rPr>
              <w:t>菜单</w:t>
            </w:r>
          </w:p>
        </w:tc>
        <w:tc>
          <w:tcPr>
            <w:tcW w:w="5210" w:type="dxa"/>
          </w:tcPr>
          <w:p w14:paraId="6186DBD3" w14:textId="77777777" w:rsidR="00DA0D6C" w:rsidRPr="00F35598" w:rsidRDefault="00DA0D6C" w:rsidP="003B3136">
            <w:pPr>
              <w:pStyle w:val="affffffff2"/>
            </w:pPr>
            <w:r w:rsidRPr="003C6F6C">
              <w:rPr>
                <w:rFonts w:hint="eastAsia"/>
              </w:rPr>
              <w:t>资产属性着色</w:t>
            </w:r>
          </w:p>
        </w:tc>
      </w:tr>
      <w:tr w:rsidR="00DA0D6C" w:rsidRPr="005074B0" w14:paraId="74C93F37" w14:textId="77777777" w:rsidTr="0075190E">
        <w:trPr>
          <w:trHeight w:val="454"/>
        </w:trPr>
        <w:tc>
          <w:tcPr>
            <w:tcW w:w="1203" w:type="dxa"/>
          </w:tcPr>
          <w:p w14:paraId="1C1299AA" w14:textId="77777777" w:rsidR="00DA0D6C" w:rsidRPr="005074B0" w:rsidRDefault="00DA0D6C" w:rsidP="003B3136">
            <w:pPr>
              <w:pStyle w:val="affffffff2"/>
              <w:jc w:val="center"/>
            </w:pPr>
            <w:r>
              <w:rPr>
                <w:rFonts w:hint="eastAsia"/>
              </w:rPr>
              <w:lastRenderedPageBreak/>
              <w:t>04</w:t>
            </w:r>
          </w:p>
        </w:tc>
        <w:tc>
          <w:tcPr>
            <w:tcW w:w="2296" w:type="dxa"/>
          </w:tcPr>
          <w:p w14:paraId="109DC2C3" w14:textId="77777777" w:rsidR="00DA0D6C" w:rsidRDefault="00DA0D6C" w:rsidP="003B3136">
            <w:pPr>
              <w:pStyle w:val="affffffff2"/>
            </w:pPr>
            <w:r>
              <w:rPr>
                <w:rFonts w:hint="eastAsia"/>
              </w:rPr>
              <w:t>菜单</w:t>
            </w:r>
          </w:p>
        </w:tc>
        <w:tc>
          <w:tcPr>
            <w:tcW w:w="5210" w:type="dxa"/>
          </w:tcPr>
          <w:p w14:paraId="0F456891" w14:textId="451DFFF1" w:rsidR="00DA0D6C" w:rsidRPr="00F35598" w:rsidRDefault="00DA0D6C" w:rsidP="003B3136">
            <w:pPr>
              <w:pStyle w:val="affffffff2"/>
            </w:pPr>
            <w:r>
              <w:rPr>
                <w:rFonts w:hint="eastAsia"/>
              </w:rPr>
              <w:t>拓扑</w:t>
            </w:r>
            <w:r w:rsidRPr="003C6F6C">
              <w:rPr>
                <w:rFonts w:hint="eastAsia"/>
              </w:rPr>
              <w:t>连通</w:t>
            </w:r>
            <w:r w:rsidR="001F2D3A">
              <w:rPr>
                <w:rFonts w:hint="eastAsia"/>
              </w:rPr>
              <w:t>性指标</w:t>
            </w:r>
            <w:r w:rsidRPr="003C6F6C">
              <w:rPr>
                <w:rFonts w:hint="eastAsia"/>
              </w:rPr>
              <w:t>着色</w:t>
            </w:r>
          </w:p>
        </w:tc>
      </w:tr>
    </w:tbl>
    <w:p w14:paraId="678B1830" w14:textId="77777777" w:rsidR="00DA0D6C" w:rsidRPr="00DB4547" w:rsidRDefault="00DA0D6C" w:rsidP="00DA0D6C"/>
    <w:p w14:paraId="5E2BE957" w14:textId="77777777" w:rsidR="00DA0D6C" w:rsidRDefault="00DA0D6C" w:rsidP="00DA0D6C">
      <w:pPr>
        <w:pStyle w:val="6"/>
        <w:tabs>
          <w:tab w:val="num" w:pos="1152"/>
        </w:tabs>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DA0D6C" w:rsidRPr="005074B0" w14:paraId="31D318CB"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55A38AC4" w14:textId="77777777" w:rsidR="00DA0D6C" w:rsidRPr="007F35EB" w:rsidRDefault="00DA0D6C" w:rsidP="007F35EB">
            <w:pPr>
              <w:pStyle w:val="affffffff2"/>
              <w:jc w:val="center"/>
            </w:pPr>
            <w:r w:rsidRPr="007F35EB">
              <w:rPr>
                <w:rFonts w:hint="eastAsia"/>
              </w:rPr>
              <w:t>元素</w:t>
            </w:r>
          </w:p>
          <w:p w14:paraId="7E0F6B13" w14:textId="77777777" w:rsidR="00DA0D6C" w:rsidRPr="007F35EB" w:rsidRDefault="00DA0D6C" w:rsidP="007F35EB">
            <w:pPr>
              <w:pStyle w:val="affffffff2"/>
              <w:jc w:val="center"/>
            </w:pPr>
            <w:r w:rsidRPr="007F35EB">
              <w:rPr>
                <w:rFonts w:hint="eastAsia"/>
              </w:rPr>
              <w:t>序号</w:t>
            </w:r>
          </w:p>
        </w:tc>
        <w:tc>
          <w:tcPr>
            <w:tcW w:w="927" w:type="dxa"/>
            <w:hideMark/>
          </w:tcPr>
          <w:p w14:paraId="308BAAFE" w14:textId="77777777" w:rsidR="00DA0D6C" w:rsidRPr="007F35EB" w:rsidRDefault="00DA0D6C" w:rsidP="007F35EB">
            <w:pPr>
              <w:pStyle w:val="affffffff2"/>
              <w:jc w:val="center"/>
            </w:pPr>
            <w:r w:rsidRPr="007F35EB">
              <w:rPr>
                <w:rFonts w:hint="eastAsia"/>
              </w:rPr>
              <w:t>元素名称</w:t>
            </w:r>
          </w:p>
        </w:tc>
        <w:tc>
          <w:tcPr>
            <w:tcW w:w="710" w:type="dxa"/>
            <w:hideMark/>
          </w:tcPr>
          <w:p w14:paraId="792BAC1C" w14:textId="77777777" w:rsidR="00DA0D6C" w:rsidRPr="007F35EB" w:rsidRDefault="00DA0D6C" w:rsidP="007F35EB">
            <w:pPr>
              <w:pStyle w:val="affffffff2"/>
              <w:jc w:val="center"/>
            </w:pPr>
            <w:r w:rsidRPr="007F35EB">
              <w:rPr>
                <w:rFonts w:hint="eastAsia"/>
              </w:rPr>
              <w:t>事件</w:t>
            </w:r>
          </w:p>
        </w:tc>
        <w:tc>
          <w:tcPr>
            <w:tcW w:w="6579" w:type="dxa"/>
            <w:hideMark/>
          </w:tcPr>
          <w:p w14:paraId="1B76A636" w14:textId="77777777" w:rsidR="00DA0D6C" w:rsidRPr="007F35EB" w:rsidRDefault="00DA0D6C" w:rsidP="007F35EB">
            <w:pPr>
              <w:pStyle w:val="affffffff2"/>
              <w:jc w:val="center"/>
            </w:pPr>
            <w:r w:rsidRPr="007F35EB">
              <w:rPr>
                <w:rFonts w:hint="eastAsia"/>
              </w:rPr>
              <w:t>事件描述</w:t>
            </w:r>
          </w:p>
        </w:tc>
      </w:tr>
      <w:tr w:rsidR="00DA0D6C" w:rsidRPr="005074B0" w14:paraId="08EEC4AD" w14:textId="77777777" w:rsidTr="0075190E">
        <w:trPr>
          <w:trHeight w:val="454"/>
        </w:trPr>
        <w:tc>
          <w:tcPr>
            <w:tcW w:w="492" w:type="dxa"/>
            <w:hideMark/>
          </w:tcPr>
          <w:p w14:paraId="0A6AFFE9" w14:textId="77777777" w:rsidR="00DA0D6C" w:rsidRPr="005074B0" w:rsidRDefault="00DA0D6C" w:rsidP="007778E9">
            <w:pPr>
              <w:pStyle w:val="affffffff2"/>
              <w:jc w:val="center"/>
            </w:pPr>
            <w:r>
              <w:t>0</w:t>
            </w:r>
            <w:r>
              <w:rPr>
                <w:rFonts w:hint="eastAsia"/>
              </w:rPr>
              <w:t>1</w:t>
            </w:r>
          </w:p>
        </w:tc>
        <w:tc>
          <w:tcPr>
            <w:tcW w:w="927" w:type="dxa"/>
            <w:hideMark/>
          </w:tcPr>
          <w:p w14:paraId="45E85128" w14:textId="3A7171F0" w:rsidR="00DA0D6C" w:rsidRPr="005074B0" w:rsidRDefault="00DA0D6C" w:rsidP="007778E9">
            <w:pPr>
              <w:pStyle w:val="affffffff2"/>
            </w:pPr>
            <w:r w:rsidRPr="003C6F6C">
              <w:rPr>
                <w:rFonts w:hint="eastAsia"/>
              </w:rPr>
              <w:t>供电所着色</w:t>
            </w:r>
          </w:p>
        </w:tc>
        <w:tc>
          <w:tcPr>
            <w:tcW w:w="710" w:type="dxa"/>
            <w:hideMark/>
          </w:tcPr>
          <w:p w14:paraId="7C7E3841" w14:textId="77777777" w:rsidR="00DA0D6C" w:rsidRPr="005074B0" w:rsidRDefault="00DA0D6C" w:rsidP="007778E9">
            <w:pPr>
              <w:pStyle w:val="affffffff2"/>
            </w:pPr>
            <w:r w:rsidRPr="005074B0">
              <w:rPr>
                <w:rFonts w:hint="eastAsia"/>
              </w:rPr>
              <w:t>单击</w:t>
            </w:r>
          </w:p>
        </w:tc>
        <w:tc>
          <w:tcPr>
            <w:tcW w:w="6579" w:type="dxa"/>
            <w:hideMark/>
          </w:tcPr>
          <w:p w14:paraId="114115D2" w14:textId="77777777" w:rsidR="00DA0D6C" w:rsidRPr="007536F4" w:rsidRDefault="00DA0D6C" w:rsidP="00A34CA6">
            <w:pPr>
              <w:pStyle w:val="affffffff2"/>
              <w:ind w:firstLineChars="200" w:firstLine="420"/>
            </w:pPr>
            <w:r w:rsidRPr="007536F4">
              <w:rPr>
                <w:rFonts w:hint="eastAsia"/>
              </w:rPr>
              <w:t>系统根据设备的维护部门属性进行分类，通过不同的颜色显示不同维护班组（供电所）的设备。</w:t>
            </w:r>
          </w:p>
        </w:tc>
      </w:tr>
      <w:tr w:rsidR="00DA0D6C" w:rsidRPr="005074B0" w14:paraId="66E33C8F" w14:textId="77777777" w:rsidTr="0075190E">
        <w:trPr>
          <w:trHeight w:val="454"/>
        </w:trPr>
        <w:tc>
          <w:tcPr>
            <w:tcW w:w="492" w:type="dxa"/>
            <w:hideMark/>
          </w:tcPr>
          <w:p w14:paraId="4AFBDAD8" w14:textId="77777777" w:rsidR="00DA0D6C" w:rsidRPr="005074B0" w:rsidRDefault="00DA0D6C" w:rsidP="007778E9">
            <w:pPr>
              <w:pStyle w:val="affffffff2"/>
              <w:jc w:val="center"/>
            </w:pPr>
            <w:r>
              <w:t>0</w:t>
            </w:r>
            <w:r>
              <w:rPr>
                <w:rFonts w:hint="eastAsia"/>
              </w:rPr>
              <w:t>2</w:t>
            </w:r>
          </w:p>
        </w:tc>
        <w:tc>
          <w:tcPr>
            <w:tcW w:w="927" w:type="dxa"/>
            <w:hideMark/>
          </w:tcPr>
          <w:p w14:paraId="3B075A93" w14:textId="77777777" w:rsidR="00DA0D6C" w:rsidRPr="005074B0" w:rsidRDefault="00DA0D6C" w:rsidP="007778E9">
            <w:pPr>
              <w:pStyle w:val="affffffff2"/>
            </w:pPr>
            <w:r w:rsidRPr="003C6F6C">
              <w:rPr>
                <w:rFonts w:hint="eastAsia"/>
              </w:rPr>
              <w:t>运行状态着色</w:t>
            </w:r>
          </w:p>
        </w:tc>
        <w:tc>
          <w:tcPr>
            <w:tcW w:w="710" w:type="dxa"/>
            <w:hideMark/>
          </w:tcPr>
          <w:p w14:paraId="242A8588" w14:textId="77777777" w:rsidR="00DA0D6C" w:rsidRPr="005074B0" w:rsidRDefault="00DA0D6C" w:rsidP="007778E9">
            <w:pPr>
              <w:pStyle w:val="affffffff2"/>
            </w:pPr>
            <w:r w:rsidRPr="005074B0">
              <w:rPr>
                <w:rFonts w:hint="eastAsia"/>
              </w:rPr>
              <w:t>单击</w:t>
            </w:r>
          </w:p>
        </w:tc>
        <w:tc>
          <w:tcPr>
            <w:tcW w:w="6579" w:type="dxa"/>
            <w:hideMark/>
          </w:tcPr>
          <w:p w14:paraId="0E517ADE" w14:textId="77777777" w:rsidR="00DA0D6C" w:rsidRPr="007536F4" w:rsidRDefault="00DA0D6C" w:rsidP="00A34CA6">
            <w:pPr>
              <w:pStyle w:val="affffffff2"/>
              <w:ind w:firstLineChars="200" w:firstLine="420"/>
            </w:pPr>
            <w:r w:rsidRPr="007536F4">
              <w:rPr>
                <w:rFonts w:hint="eastAsia"/>
              </w:rPr>
              <w:t>系统根据设备的运行状态属性进行分类，通过不同的颜色显示运行设备和停运设备。</w:t>
            </w:r>
          </w:p>
        </w:tc>
      </w:tr>
      <w:tr w:rsidR="00DA0D6C" w:rsidRPr="005074B0" w14:paraId="59A9C690" w14:textId="77777777" w:rsidTr="0075190E">
        <w:trPr>
          <w:trHeight w:val="454"/>
        </w:trPr>
        <w:tc>
          <w:tcPr>
            <w:tcW w:w="492" w:type="dxa"/>
          </w:tcPr>
          <w:p w14:paraId="369736B5" w14:textId="77777777" w:rsidR="00DA0D6C" w:rsidRDefault="00DA0D6C" w:rsidP="007778E9">
            <w:pPr>
              <w:pStyle w:val="affffffff2"/>
              <w:jc w:val="center"/>
            </w:pPr>
            <w:r>
              <w:rPr>
                <w:rFonts w:hint="eastAsia"/>
              </w:rPr>
              <w:t>03</w:t>
            </w:r>
          </w:p>
        </w:tc>
        <w:tc>
          <w:tcPr>
            <w:tcW w:w="927" w:type="dxa"/>
          </w:tcPr>
          <w:p w14:paraId="621A81C9" w14:textId="77777777" w:rsidR="00DA0D6C" w:rsidRDefault="00DA0D6C" w:rsidP="007778E9">
            <w:pPr>
              <w:pStyle w:val="affffffff2"/>
            </w:pPr>
            <w:r w:rsidRPr="003C6F6C">
              <w:rPr>
                <w:rFonts w:hint="eastAsia"/>
              </w:rPr>
              <w:t>资产属性着色</w:t>
            </w:r>
          </w:p>
        </w:tc>
        <w:tc>
          <w:tcPr>
            <w:tcW w:w="710" w:type="dxa"/>
          </w:tcPr>
          <w:p w14:paraId="2DF1F987" w14:textId="77777777" w:rsidR="00DA0D6C" w:rsidRPr="005074B0" w:rsidRDefault="00DA0D6C" w:rsidP="007778E9">
            <w:pPr>
              <w:pStyle w:val="affffffff2"/>
            </w:pPr>
            <w:r w:rsidRPr="005074B0">
              <w:rPr>
                <w:rFonts w:hint="eastAsia"/>
              </w:rPr>
              <w:t>单击</w:t>
            </w:r>
          </w:p>
        </w:tc>
        <w:tc>
          <w:tcPr>
            <w:tcW w:w="6579" w:type="dxa"/>
          </w:tcPr>
          <w:p w14:paraId="36FE6D09" w14:textId="77777777" w:rsidR="00DA0D6C" w:rsidRPr="007536F4" w:rsidRDefault="00DA0D6C" w:rsidP="00A34CA6">
            <w:pPr>
              <w:pStyle w:val="affffffff2"/>
              <w:ind w:firstLineChars="200" w:firstLine="420"/>
            </w:pPr>
            <w:r w:rsidRPr="007536F4">
              <w:rPr>
                <w:rFonts w:hint="eastAsia"/>
              </w:rPr>
              <w:t>系统根据设备的资产属性进行分类，通过不同的颜色区分局属资产和用户资产的设备。</w:t>
            </w:r>
          </w:p>
        </w:tc>
      </w:tr>
      <w:tr w:rsidR="00DA0D6C" w:rsidRPr="005074B0" w14:paraId="7AEB23D9" w14:textId="77777777" w:rsidTr="0075190E">
        <w:trPr>
          <w:trHeight w:val="454"/>
        </w:trPr>
        <w:tc>
          <w:tcPr>
            <w:tcW w:w="492" w:type="dxa"/>
          </w:tcPr>
          <w:p w14:paraId="6133696A" w14:textId="77777777" w:rsidR="00DA0D6C" w:rsidRDefault="00DA0D6C" w:rsidP="007778E9">
            <w:pPr>
              <w:pStyle w:val="affffffff2"/>
              <w:jc w:val="center"/>
            </w:pPr>
            <w:r>
              <w:rPr>
                <w:rFonts w:hint="eastAsia"/>
              </w:rPr>
              <w:t>04</w:t>
            </w:r>
          </w:p>
        </w:tc>
        <w:tc>
          <w:tcPr>
            <w:tcW w:w="927" w:type="dxa"/>
          </w:tcPr>
          <w:p w14:paraId="0C5FDEF4" w14:textId="3EB89352" w:rsidR="00DA0D6C" w:rsidRDefault="00DA0D6C" w:rsidP="007778E9">
            <w:pPr>
              <w:pStyle w:val="affffffff2"/>
            </w:pPr>
            <w:r>
              <w:rPr>
                <w:rFonts w:hint="eastAsia"/>
              </w:rPr>
              <w:t>拓</w:t>
            </w:r>
            <w:r w:rsidRPr="003C6F6C">
              <w:rPr>
                <w:rFonts w:hint="eastAsia"/>
              </w:rPr>
              <w:t>扑连通</w:t>
            </w:r>
            <w:r w:rsidR="001E168E">
              <w:rPr>
                <w:rFonts w:hint="eastAsia"/>
              </w:rPr>
              <w:t>指标</w:t>
            </w:r>
            <w:r w:rsidRPr="003C6F6C">
              <w:rPr>
                <w:rFonts w:hint="eastAsia"/>
              </w:rPr>
              <w:t>着色</w:t>
            </w:r>
          </w:p>
        </w:tc>
        <w:tc>
          <w:tcPr>
            <w:tcW w:w="710" w:type="dxa"/>
          </w:tcPr>
          <w:p w14:paraId="54F8E924" w14:textId="77777777" w:rsidR="00DA0D6C" w:rsidRPr="005074B0" w:rsidRDefault="00DA0D6C" w:rsidP="007778E9">
            <w:pPr>
              <w:pStyle w:val="affffffff2"/>
            </w:pPr>
            <w:r w:rsidRPr="005074B0">
              <w:rPr>
                <w:rFonts w:hint="eastAsia"/>
              </w:rPr>
              <w:t>单击</w:t>
            </w:r>
          </w:p>
        </w:tc>
        <w:tc>
          <w:tcPr>
            <w:tcW w:w="6579" w:type="dxa"/>
          </w:tcPr>
          <w:p w14:paraId="6C14F440" w14:textId="1531FE58" w:rsidR="00DA0D6C" w:rsidRPr="00DF69E0" w:rsidRDefault="0023734D" w:rsidP="00A34CA6">
            <w:pPr>
              <w:pStyle w:val="affffffff2"/>
              <w:ind w:firstLineChars="200" w:firstLine="420"/>
            </w:pPr>
            <w:r>
              <w:rPr>
                <w:rFonts w:hint="eastAsia"/>
              </w:rPr>
              <w:t>系统根据拓扑连接关系，通过红色显示拓扑已连通的设备，</w:t>
            </w:r>
            <w:r w:rsidR="00DA0D6C">
              <w:rPr>
                <w:rFonts w:hint="eastAsia"/>
              </w:rPr>
              <w:t>绿色显示拓扑未连通的设备</w:t>
            </w:r>
            <w:r>
              <w:rPr>
                <w:rFonts w:hint="eastAsia"/>
              </w:rPr>
              <w:t>，土黄色为部分连通的设备，如电房类设备</w:t>
            </w:r>
            <w:r w:rsidR="00DA0D6C">
              <w:rPr>
                <w:rFonts w:hint="eastAsia"/>
              </w:rPr>
              <w:t>。</w:t>
            </w:r>
          </w:p>
        </w:tc>
      </w:tr>
    </w:tbl>
    <w:p w14:paraId="29CB2B8D" w14:textId="77777777" w:rsidR="00DA0D6C" w:rsidRPr="007C3BBF" w:rsidRDefault="00DA0D6C" w:rsidP="00DA0D6C"/>
    <w:p w14:paraId="72529377" w14:textId="77777777" w:rsidR="00DA0D6C" w:rsidRPr="00174BEF" w:rsidRDefault="00DA0D6C" w:rsidP="00DA0D6C">
      <w:pPr>
        <w:pStyle w:val="6"/>
        <w:tabs>
          <w:tab w:val="num" w:pos="1152"/>
        </w:tabs>
      </w:pPr>
      <w:r>
        <w:rPr>
          <w:rFonts w:hint="eastAsia"/>
        </w:rPr>
        <w:t>服务调用关系</w:t>
      </w:r>
    </w:p>
    <w:p w14:paraId="64F034DD" w14:textId="77777777" w:rsidR="00DA0D6C" w:rsidRPr="00E54A23" w:rsidRDefault="00DA0D6C" w:rsidP="00DA0D6C">
      <w:r>
        <w:rPr>
          <w:rFonts w:hint="eastAsia"/>
        </w:rPr>
        <w:t>无</w:t>
      </w:r>
    </w:p>
    <w:p w14:paraId="6E28ED35" w14:textId="77777777" w:rsidR="00DA0D6C" w:rsidRDefault="00DA0D6C" w:rsidP="00DA0D6C">
      <w:pPr>
        <w:pStyle w:val="4"/>
      </w:pPr>
      <w:r>
        <w:rPr>
          <w:rFonts w:hint="eastAsia"/>
        </w:rPr>
        <w:t>E-ZYGL01-06</w:t>
      </w:r>
      <w:r>
        <w:rPr>
          <w:rFonts w:hint="eastAsia"/>
        </w:rPr>
        <w:t>从图到设备树定位</w:t>
      </w:r>
    </w:p>
    <w:p w14:paraId="3320EBD0" w14:textId="77777777" w:rsidR="00DA0D6C" w:rsidRDefault="00DA0D6C" w:rsidP="00DA0D6C">
      <w:pPr>
        <w:pStyle w:val="5"/>
      </w:pPr>
      <w:r>
        <w:rPr>
          <w:rFonts w:hint="eastAsia"/>
        </w:rPr>
        <w:t>功能描述</w:t>
      </w:r>
    </w:p>
    <w:p w14:paraId="11035139" w14:textId="0E31835B" w:rsidR="00DA0D6C" w:rsidRPr="009F3783" w:rsidRDefault="00DA0D6C" w:rsidP="00DA0D6C">
      <w:pPr>
        <w:ind w:firstLine="420"/>
      </w:pPr>
      <w:r>
        <w:rPr>
          <w:rFonts w:hint="eastAsia"/>
        </w:rPr>
        <w:t>为了将选中的设备快速定位到设备树，系统提供从</w:t>
      </w:r>
      <w:r w:rsidR="002B79AB">
        <w:rPr>
          <w:rFonts w:hint="eastAsia"/>
        </w:rPr>
        <w:t>{projectName}</w:t>
      </w:r>
      <w:r>
        <w:rPr>
          <w:rFonts w:hint="eastAsia"/>
        </w:rPr>
        <w:t>图定位到设备树功能。</w:t>
      </w:r>
    </w:p>
    <w:p w14:paraId="474FB632" w14:textId="77777777" w:rsidR="00DA0D6C" w:rsidRDefault="00DA0D6C" w:rsidP="00DA0D6C">
      <w:pPr>
        <w:pStyle w:val="5"/>
      </w:pPr>
      <w:r>
        <w:rPr>
          <w:rFonts w:hint="eastAsia"/>
        </w:rPr>
        <w:t>界面列表</w:t>
      </w:r>
    </w:p>
    <w:tbl>
      <w:tblPr>
        <w:tblStyle w:val="affffffff4"/>
        <w:tblW w:w="8981" w:type="dxa"/>
        <w:tblInd w:w="-273" w:type="dxa"/>
        <w:tblLook w:val="04A0" w:firstRow="1" w:lastRow="0" w:firstColumn="1" w:lastColumn="0" w:noHBand="0" w:noVBand="1"/>
      </w:tblPr>
      <w:tblGrid>
        <w:gridCol w:w="2289"/>
        <w:gridCol w:w="1539"/>
        <w:gridCol w:w="1276"/>
        <w:gridCol w:w="1276"/>
        <w:gridCol w:w="2601"/>
      </w:tblGrid>
      <w:tr w:rsidR="00DA0D6C" w:rsidRPr="005074B0" w14:paraId="6E06468A"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2289" w:type="dxa"/>
            <w:hideMark/>
          </w:tcPr>
          <w:p w14:paraId="580D88BC" w14:textId="77777777" w:rsidR="00DA0D6C" w:rsidRPr="00FD58E8" w:rsidRDefault="00DA0D6C" w:rsidP="00FD58E8">
            <w:pPr>
              <w:pStyle w:val="affffffff2"/>
            </w:pPr>
            <w:r w:rsidRPr="00FD58E8">
              <w:rPr>
                <w:rFonts w:hint="eastAsia"/>
              </w:rPr>
              <w:t>界面编码</w:t>
            </w:r>
          </w:p>
        </w:tc>
        <w:tc>
          <w:tcPr>
            <w:tcW w:w="1539" w:type="dxa"/>
            <w:hideMark/>
          </w:tcPr>
          <w:p w14:paraId="1A4375B5" w14:textId="77777777" w:rsidR="00DA0D6C" w:rsidRPr="00FD58E8" w:rsidRDefault="00DA0D6C" w:rsidP="00FD58E8">
            <w:pPr>
              <w:pStyle w:val="affffffff2"/>
            </w:pPr>
            <w:r w:rsidRPr="00FD58E8">
              <w:rPr>
                <w:rFonts w:hint="eastAsia"/>
              </w:rPr>
              <w:t>界面名称</w:t>
            </w:r>
          </w:p>
        </w:tc>
        <w:tc>
          <w:tcPr>
            <w:tcW w:w="1276" w:type="dxa"/>
            <w:hideMark/>
          </w:tcPr>
          <w:p w14:paraId="29075954" w14:textId="77777777" w:rsidR="00DA0D6C" w:rsidRPr="00FD58E8" w:rsidRDefault="00DA0D6C" w:rsidP="00FD58E8">
            <w:pPr>
              <w:pStyle w:val="affffffff2"/>
            </w:pPr>
            <w:r w:rsidRPr="00FD58E8">
              <w:rPr>
                <w:rFonts w:hint="eastAsia"/>
              </w:rPr>
              <w:t>界面分类</w:t>
            </w:r>
          </w:p>
        </w:tc>
        <w:tc>
          <w:tcPr>
            <w:tcW w:w="1276" w:type="dxa"/>
            <w:hideMark/>
          </w:tcPr>
          <w:p w14:paraId="19FAA450" w14:textId="77777777" w:rsidR="00DA0D6C" w:rsidRPr="00FD58E8" w:rsidRDefault="00DA0D6C" w:rsidP="00FD58E8">
            <w:pPr>
              <w:pStyle w:val="affffffff2"/>
            </w:pPr>
            <w:r w:rsidRPr="00FD58E8">
              <w:rPr>
                <w:rFonts w:hint="eastAsia"/>
              </w:rPr>
              <w:t>界面来源</w:t>
            </w:r>
          </w:p>
        </w:tc>
        <w:tc>
          <w:tcPr>
            <w:tcW w:w="2601" w:type="dxa"/>
            <w:hideMark/>
          </w:tcPr>
          <w:p w14:paraId="3F7E5EC3" w14:textId="77777777" w:rsidR="00DA0D6C" w:rsidRPr="00FD58E8" w:rsidRDefault="00DA0D6C" w:rsidP="00FD58E8">
            <w:pPr>
              <w:pStyle w:val="affffffff2"/>
            </w:pPr>
            <w:r w:rsidRPr="00FD58E8">
              <w:rPr>
                <w:rFonts w:hint="eastAsia"/>
              </w:rPr>
              <w:t>界面原型文件名称</w:t>
            </w:r>
          </w:p>
        </w:tc>
      </w:tr>
      <w:tr w:rsidR="00DA0D6C" w:rsidRPr="005074B0" w14:paraId="49F2A19D" w14:textId="77777777" w:rsidTr="0075190E">
        <w:trPr>
          <w:trHeight w:val="454"/>
        </w:trPr>
        <w:tc>
          <w:tcPr>
            <w:tcW w:w="2289" w:type="dxa"/>
            <w:hideMark/>
          </w:tcPr>
          <w:p w14:paraId="01CD04F6" w14:textId="77777777" w:rsidR="00DA0D6C" w:rsidRPr="005074B0" w:rsidRDefault="00DA0D6C" w:rsidP="007536F4">
            <w:pPr>
              <w:pStyle w:val="affffffff2"/>
            </w:pPr>
            <w:r>
              <w:t>UI-</w:t>
            </w:r>
            <w:r>
              <w:rPr>
                <w:rFonts w:hint="eastAsia"/>
              </w:rPr>
              <w:t>ZYGL</w:t>
            </w:r>
            <w:r>
              <w:t>0</w:t>
            </w:r>
            <w:r>
              <w:rPr>
                <w:rFonts w:hint="eastAsia"/>
              </w:rPr>
              <w:t>1</w:t>
            </w:r>
            <w:r>
              <w:t>-0</w:t>
            </w:r>
            <w:r>
              <w:rPr>
                <w:rFonts w:hint="eastAsia"/>
              </w:rPr>
              <w:t>6</w:t>
            </w:r>
            <w:r w:rsidRPr="005074B0">
              <w:t>-01</w:t>
            </w:r>
          </w:p>
        </w:tc>
        <w:tc>
          <w:tcPr>
            <w:tcW w:w="1539" w:type="dxa"/>
            <w:hideMark/>
          </w:tcPr>
          <w:p w14:paraId="31440957" w14:textId="77777777" w:rsidR="00DA0D6C" w:rsidRPr="005074B0" w:rsidRDefault="00DA0D6C" w:rsidP="007536F4">
            <w:pPr>
              <w:pStyle w:val="affffffff2"/>
            </w:pPr>
            <w:r>
              <w:rPr>
                <w:rFonts w:hint="eastAsia"/>
              </w:rPr>
              <w:t>定位到设备从图到设备树定位</w:t>
            </w:r>
          </w:p>
        </w:tc>
        <w:tc>
          <w:tcPr>
            <w:tcW w:w="1276" w:type="dxa"/>
            <w:hideMark/>
          </w:tcPr>
          <w:p w14:paraId="1A271C63" w14:textId="77777777" w:rsidR="00DA0D6C" w:rsidRPr="005074B0" w:rsidRDefault="00DA0D6C" w:rsidP="007536F4">
            <w:pPr>
              <w:pStyle w:val="affffffff2"/>
            </w:pPr>
            <w:r w:rsidRPr="005074B0">
              <w:rPr>
                <w:rFonts w:hint="eastAsia"/>
              </w:rPr>
              <w:t>主界面</w:t>
            </w:r>
          </w:p>
        </w:tc>
        <w:tc>
          <w:tcPr>
            <w:tcW w:w="1276" w:type="dxa"/>
            <w:hideMark/>
          </w:tcPr>
          <w:p w14:paraId="6978BAE8" w14:textId="77777777" w:rsidR="00DA0D6C" w:rsidRPr="005074B0" w:rsidRDefault="00DA0D6C" w:rsidP="007536F4">
            <w:pPr>
              <w:pStyle w:val="affffffff2"/>
            </w:pPr>
            <w:r w:rsidRPr="005074B0">
              <w:rPr>
                <w:rFonts w:hint="eastAsia"/>
              </w:rPr>
              <w:t>本分册</w:t>
            </w:r>
          </w:p>
        </w:tc>
        <w:tc>
          <w:tcPr>
            <w:tcW w:w="2601" w:type="dxa"/>
            <w:hideMark/>
          </w:tcPr>
          <w:p w14:paraId="57A75848" w14:textId="77777777" w:rsidR="00DA0D6C" w:rsidRPr="005074B0" w:rsidRDefault="00DA0D6C" w:rsidP="007536F4">
            <w:pPr>
              <w:pStyle w:val="affffffff2"/>
            </w:pPr>
            <w:r>
              <w:rPr>
                <w:rFonts w:hint="eastAsia"/>
              </w:rPr>
              <w:t>无</w:t>
            </w:r>
          </w:p>
        </w:tc>
      </w:tr>
    </w:tbl>
    <w:p w14:paraId="7C2EED9B" w14:textId="77777777" w:rsidR="00DA0D6C" w:rsidRDefault="00DA0D6C" w:rsidP="00DA0D6C">
      <w:pPr>
        <w:pStyle w:val="5"/>
      </w:pPr>
      <w:r>
        <w:rPr>
          <w:rFonts w:hint="eastAsia"/>
        </w:rPr>
        <w:lastRenderedPageBreak/>
        <w:t>UI-ZYGL01-06-01</w:t>
      </w:r>
      <w:r>
        <w:rPr>
          <w:rFonts w:hint="eastAsia"/>
        </w:rPr>
        <w:t>从图到设备树定位</w:t>
      </w:r>
    </w:p>
    <w:p w14:paraId="2F5E50E4" w14:textId="77777777" w:rsidR="00DA0D6C" w:rsidRDefault="00DA0D6C" w:rsidP="00DA0D6C">
      <w:pPr>
        <w:pStyle w:val="6"/>
        <w:tabs>
          <w:tab w:val="num" w:pos="1152"/>
        </w:tabs>
      </w:pPr>
      <w:r>
        <w:rPr>
          <w:rFonts w:hint="eastAsia"/>
        </w:rPr>
        <w:t>参考界面</w:t>
      </w:r>
    </w:p>
    <w:p w14:paraId="5051FECA" w14:textId="77777777" w:rsidR="00DA0D6C" w:rsidRPr="00DB4547" w:rsidRDefault="00DA0D6C" w:rsidP="00DA0D6C">
      <w:r>
        <w:rPr>
          <w:noProof/>
        </w:rPr>
        <w:drawing>
          <wp:inline distT="0" distB="0" distL="0" distR="0" wp14:anchorId="47B3B6D3" wp14:editId="54799B23">
            <wp:extent cx="2801722" cy="2456380"/>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810702" cy="2464253"/>
                    </a:xfrm>
                    <a:prstGeom prst="rect">
                      <a:avLst/>
                    </a:prstGeom>
                  </pic:spPr>
                </pic:pic>
              </a:graphicData>
            </a:graphic>
          </wp:inline>
        </w:drawing>
      </w:r>
      <w:r>
        <w:rPr>
          <w:noProof/>
        </w:rPr>
        <w:drawing>
          <wp:inline distT="0" distB="0" distL="0" distR="0" wp14:anchorId="5841696D" wp14:editId="60766106">
            <wp:extent cx="2026311" cy="2466812"/>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028447" cy="2469412"/>
                    </a:xfrm>
                    <a:prstGeom prst="rect">
                      <a:avLst/>
                    </a:prstGeom>
                  </pic:spPr>
                </pic:pic>
              </a:graphicData>
            </a:graphic>
          </wp:inline>
        </w:drawing>
      </w:r>
    </w:p>
    <w:p w14:paraId="74A85B8E" w14:textId="77777777" w:rsidR="00DA0D6C" w:rsidRDefault="00DA0D6C" w:rsidP="00DA0D6C">
      <w:pPr>
        <w:pStyle w:val="6"/>
        <w:tabs>
          <w:tab w:val="num" w:pos="1152"/>
        </w:tabs>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DA0D6C" w:rsidRPr="005074B0" w14:paraId="436089F0"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79CD3E0F" w14:textId="77777777" w:rsidR="00DA0D6C" w:rsidRPr="00FD58E8" w:rsidRDefault="00DA0D6C" w:rsidP="00FD58E8">
            <w:pPr>
              <w:pStyle w:val="affffffff2"/>
            </w:pPr>
            <w:r w:rsidRPr="00FD58E8">
              <w:rPr>
                <w:rFonts w:hint="eastAsia"/>
              </w:rPr>
              <w:t>元素</w:t>
            </w:r>
          </w:p>
          <w:p w14:paraId="51D2BFCE" w14:textId="77777777" w:rsidR="00DA0D6C" w:rsidRPr="00FD58E8" w:rsidRDefault="00DA0D6C" w:rsidP="00FD58E8">
            <w:pPr>
              <w:pStyle w:val="affffffff2"/>
            </w:pPr>
            <w:r w:rsidRPr="00FD58E8">
              <w:rPr>
                <w:rFonts w:hint="eastAsia"/>
              </w:rPr>
              <w:t>序号</w:t>
            </w:r>
          </w:p>
        </w:tc>
        <w:tc>
          <w:tcPr>
            <w:tcW w:w="2296" w:type="dxa"/>
            <w:hideMark/>
          </w:tcPr>
          <w:p w14:paraId="1D153381" w14:textId="77777777" w:rsidR="00DA0D6C" w:rsidRPr="00FD58E8" w:rsidRDefault="00DA0D6C" w:rsidP="00FD58E8">
            <w:pPr>
              <w:pStyle w:val="affffffff2"/>
            </w:pPr>
            <w:r w:rsidRPr="00FD58E8">
              <w:rPr>
                <w:rFonts w:hint="eastAsia"/>
              </w:rPr>
              <w:t>元素类型</w:t>
            </w:r>
          </w:p>
        </w:tc>
        <w:tc>
          <w:tcPr>
            <w:tcW w:w="5210" w:type="dxa"/>
            <w:hideMark/>
          </w:tcPr>
          <w:p w14:paraId="5165A465" w14:textId="77777777" w:rsidR="00DA0D6C" w:rsidRPr="00FD58E8" w:rsidRDefault="00DA0D6C" w:rsidP="00FD58E8">
            <w:pPr>
              <w:pStyle w:val="affffffff2"/>
            </w:pPr>
            <w:r w:rsidRPr="00FD58E8">
              <w:rPr>
                <w:rFonts w:hint="eastAsia"/>
              </w:rPr>
              <w:t>元素名称</w:t>
            </w:r>
          </w:p>
        </w:tc>
      </w:tr>
      <w:tr w:rsidR="00DA0D6C" w:rsidRPr="005074B0" w14:paraId="4A06FD42" w14:textId="77777777" w:rsidTr="0075190E">
        <w:trPr>
          <w:trHeight w:val="454"/>
        </w:trPr>
        <w:tc>
          <w:tcPr>
            <w:tcW w:w="1203" w:type="dxa"/>
            <w:hideMark/>
          </w:tcPr>
          <w:p w14:paraId="69988E75" w14:textId="77777777" w:rsidR="00DA0D6C" w:rsidRPr="005074B0" w:rsidRDefault="00DA0D6C" w:rsidP="007536F4">
            <w:pPr>
              <w:pStyle w:val="affffffff2"/>
            </w:pPr>
            <w:r w:rsidRPr="005074B0">
              <w:t>01</w:t>
            </w:r>
          </w:p>
        </w:tc>
        <w:tc>
          <w:tcPr>
            <w:tcW w:w="2296" w:type="dxa"/>
            <w:hideMark/>
          </w:tcPr>
          <w:p w14:paraId="1C9E0947" w14:textId="77777777" w:rsidR="00DA0D6C" w:rsidRPr="005074B0" w:rsidRDefault="00DA0D6C" w:rsidP="007536F4">
            <w:pPr>
              <w:pStyle w:val="affffffff2"/>
            </w:pPr>
            <w:r>
              <w:rPr>
                <w:rFonts w:hint="eastAsia"/>
              </w:rPr>
              <w:t>右键菜单</w:t>
            </w:r>
          </w:p>
        </w:tc>
        <w:tc>
          <w:tcPr>
            <w:tcW w:w="5210" w:type="dxa"/>
            <w:hideMark/>
          </w:tcPr>
          <w:p w14:paraId="75D6BC69" w14:textId="77777777" w:rsidR="00DA0D6C" w:rsidRPr="005074B0" w:rsidRDefault="00DA0D6C" w:rsidP="007536F4">
            <w:pPr>
              <w:pStyle w:val="affffffff2"/>
            </w:pPr>
            <w:r>
              <w:rPr>
                <w:rFonts w:hint="eastAsia"/>
              </w:rPr>
              <w:t>定位到设备树</w:t>
            </w:r>
          </w:p>
        </w:tc>
      </w:tr>
    </w:tbl>
    <w:p w14:paraId="092EA339" w14:textId="77777777" w:rsidR="00DA0D6C" w:rsidRDefault="00DA0D6C" w:rsidP="00DA0D6C">
      <w:pPr>
        <w:pStyle w:val="6"/>
        <w:tabs>
          <w:tab w:val="num" w:pos="1152"/>
        </w:tabs>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DA0D6C" w:rsidRPr="005074B0" w14:paraId="1B9C1B3F"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5D3877CE" w14:textId="77777777" w:rsidR="00DA0D6C" w:rsidRPr="00FD58E8" w:rsidRDefault="00DA0D6C" w:rsidP="00FD58E8">
            <w:pPr>
              <w:pStyle w:val="affffffff2"/>
              <w:jc w:val="center"/>
            </w:pPr>
            <w:r w:rsidRPr="00FD58E8">
              <w:rPr>
                <w:rFonts w:hint="eastAsia"/>
              </w:rPr>
              <w:t>元素</w:t>
            </w:r>
          </w:p>
          <w:p w14:paraId="5A58F938" w14:textId="77777777" w:rsidR="00DA0D6C" w:rsidRPr="00FD58E8" w:rsidRDefault="00DA0D6C" w:rsidP="00FD58E8">
            <w:pPr>
              <w:pStyle w:val="affffffff2"/>
              <w:jc w:val="center"/>
            </w:pPr>
            <w:r w:rsidRPr="00FD58E8">
              <w:rPr>
                <w:rFonts w:hint="eastAsia"/>
              </w:rPr>
              <w:t>序号</w:t>
            </w:r>
          </w:p>
        </w:tc>
        <w:tc>
          <w:tcPr>
            <w:tcW w:w="927" w:type="dxa"/>
            <w:hideMark/>
          </w:tcPr>
          <w:p w14:paraId="225DBBF4" w14:textId="77777777" w:rsidR="00DA0D6C" w:rsidRPr="00FD58E8" w:rsidRDefault="00DA0D6C" w:rsidP="00FD58E8">
            <w:pPr>
              <w:pStyle w:val="affffffff2"/>
              <w:jc w:val="center"/>
            </w:pPr>
            <w:r w:rsidRPr="00FD58E8">
              <w:rPr>
                <w:rFonts w:hint="eastAsia"/>
              </w:rPr>
              <w:t>元素名称</w:t>
            </w:r>
          </w:p>
        </w:tc>
        <w:tc>
          <w:tcPr>
            <w:tcW w:w="710" w:type="dxa"/>
            <w:hideMark/>
          </w:tcPr>
          <w:p w14:paraId="0100349E" w14:textId="77777777" w:rsidR="00DA0D6C" w:rsidRPr="00FD58E8" w:rsidRDefault="00DA0D6C" w:rsidP="00FD58E8">
            <w:pPr>
              <w:pStyle w:val="affffffff2"/>
              <w:jc w:val="center"/>
            </w:pPr>
            <w:r w:rsidRPr="00FD58E8">
              <w:rPr>
                <w:rFonts w:hint="eastAsia"/>
              </w:rPr>
              <w:t>事件</w:t>
            </w:r>
          </w:p>
        </w:tc>
        <w:tc>
          <w:tcPr>
            <w:tcW w:w="6579" w:type="dxa"/>
            <w:hideMark/>
          </w:tcPr>
          <w:p w14:paraId="7FEF54FB" w14:textId="77777777" w:rsidR="00DA0D6C" w:rsidRPr="00FD58E8" w:rsidRDefault="00DA0D6C" w:rsidP="00FD58E8">
            <w:pPr>
              <w:pStyle w:val="affffffff2"/>
              <w:jc w:val="center"/>
            </w:pPr>
            <w:r w:rsidRPr="00FD58E8">
              <w:rPr>
                <w:rFonts w:hint="eastAsia"/>
              </w:rPr>
              <w:t>事件描述</w:t>
            </w:r>
          </w:p>
        </w:tc>
      </w:tr>
      <w:tr w:rsidR="00DA0D6C" w:rsidRPr="000E1F39" w14:paraId="3C568986" w14:textId="77777777" w:rsidTr="0075190E">
        <w:trPr>
          <w:trHeight w:val="454"/>
        </w:trPr>
        <w:tc>
          <w:tcPr>
            <w:tcW w:w="492" w:type="dxa"/>
            <w:hideMark/>
          </w:tcPr>
          <w:p w14:paraId="4ECDFADB" w14:textId="77777777" w:rsidR="00DA0D6C" w:rsidRPr="005074B0" w:rsidRDefault="00DA0D6C" w:rsidP="007536F4">
            <w:pPr>
              <w:pStyle w:val="affffffff2"/>
            </w:pPr>
            <w:r>
              <w:t>0</w:t>
            </w:r>
            <w:r>
              <w:rPr>
                <w:rFonts w:hint="eastAsia"/>
              </w:rPr>
              <w:t>1</w:t>
            </w:r>
          </w:p>
        </w:tc>
        <w:tc>
          <w:tcPr>
            <w:tcW w:w="927" w:type="dxa"/>
            <w:hideMark/>
          </w:tcPr>
          <w:p w14:paraId="4F1D7B86" w14:textId="77777777" w:rsidR="00DA0D6C" w:rsidRPr="005074B0" w:rsidRDefault="00DA0D6C" w:rsidP="007536F4">
            <w:pPr>
              <w:pStyle w:val="affffffff2"/>
            </w:pPr>
            <w:r>
              <w:rPr>
                <w:rFonts w:hint="eastAsia"/>
              </w:rPr>
              <w:t>定位到设备树</w:t>
            </w:r>
          </w:p>
        </w:tc>
        <w:tc>
          <w:tcPr>
            <w:tcW w:w="710" w:type="dxa"/>
            <w:hideMark/>
          </w:tcPr>
          <w:p w14:paraId="3918A6F6" w14:textId="77777777" w:rsidR="00DA0D6C" w:rsidRPr="005074B0" w:rsidRDefault="00DA0D6C" w:rsidP="007536F4">
            <w:pPr>
              <w:pStyle w:val="affffffff2"/>
            </w:pPr>
            <w:r w:rsidRPr="005074B0">
              <w:rPr>
                <w:rFonts w:hint="eastAsia"/>
              </w:rPr>
              <w:t>单击</w:t>
            </w:r>
          </w:p>
        </w:tc>
        <w:tc>
          <w:tcPr>
            <w:tcW w:w="6579" w:type="dxa"/>
            <w:hideMark/>
          </w:tcPr>
          <w:p w14:paraId="01C9F8B3" w14:textId="4B443B7E" w:rsidR="00DA0D6C" w:rsidRPr="005074B0" w:rsidRDefault="00DA0D6C" w:rsidP="007536F4">
            <w:pPr>
              <w:pStyle w:val="affffffff2"/>
              <w:ind w:firstLineChars="200" w:firstLine="420"/>
            </w:pPr>
            <w:r>
              <w:rPr>
                <w:rFonts w:hint="eastAsia"/>
              </w:rPr>
              <w:t>根据</w:t>
            </w:r>
            <w:r w:rsidR="002B79AB">
              <w:rPr>
                <w:rFonts w:hint="eastAsia"/>
              </w:rPr>
              <w:t>{projectName}</w:t>
            </w:r>
            <w:r>
              <w:rPr>
                <w:rFonts w:hint="eastAsia"/>
              </w:rPr>
              <w:t>图上选择的设备，获取设备对象，系统依次遍历设备树节点设备对象，查询到与选中对象相同的节点时，展开</w:t>
            </w:r>
            <w:r w:rsidR="00BD58F6">
              <w:rPr>
                <w:rFonts w:hint="eastAsia"/>
              </w:rPr>
              <w:t>定位到对应的</w:t>
            </w:r>
            <w:r>
              <w:rPr>
                <w:rFonts w:hint="eastAsia"/>
              </w:rPr>
              <w:t>设备树节点。</w:t>
            </w:r>
          </w:p>
        </w:tc>
      </w:tr>
    </w:tbl>
    <w:p w14:paraId="5EE6B0BF" w14:textId="77777777" w:rsidR="00DA0D6C" w:rsidRPr="00174BEF" w:rsidRDefault="00DA0D6C" w:rsidP="00DA0D6C">
      <w:pPr>
        <w:pStyle w:val="6"/>
        <w:tabs>
          <w:tab w:val="num" w:pos="1152"/>
        </w:tabs>
      </w:pPr>
      <w:r>
        <w:rPr>
          <w:rFonts w:hint="eastAsia"/>
        </w:rPr>
        <w:t>服务调用关系</w:t>
      </w:r>
    </w:p>
    <w:p w14:paraId="531782C7" w14:textId="32ACFB53" w:rsidR="00DA0D6C" w:rsidRDefault="00DA0D6C" w:rsidP="00DA0D6C">
      <w:r>
        <w:rPr>
          <w:rFonts w:hint="eastAsia"/>
        </w:rPr>
        <w:t>无</w:t>
      </w:r>
    </w:p>
    <w:p w14:paraId="3132661C" w14:textId="33A23110" w:rsidR="0039097A" w:rsidRDefault="0039097A" w:rsidP="0039097A">
      <w:pPr>
        <w:pStyle w:val="4"/>
      </w:pPr>
      <w:r>
        <w:rPr>
          <w:rFonts w:hint="eastAsia"/>
        </w:rPr>
        <w:t>E</w:t>
      </w:r>
      <w:r>
        <w:t>-ZYGL01-07</w:t>
      </w:r>
      <w:r>
        <w:rPr>
          <w:rFonts w:hint="eastAsia"/>
        </w:rPr>
        <w:t>显示环网线路</w:t>
      </w:r>
    </w:p>
    <w:p w14:paraId="7040F725" w14:textId="773C8894" w:rsidR="0039097A" w:rsidRDefault="0039097A" w:rsidP="00F50BA0">
      <w:pPr>
        <w:pStyle w:val="5"/>
      </w:pPr>
      <w:r>
        <w:rPr>
          <w:rFonts w:hint="eastAsia"/>
        </w:rPr>
        <w:t>功能描述</w:t>
      </w:r>
    </w:p>
    <w:p w14:paraId="685081E3" w14:textId="0E48D2C1" w:rsidR="00D9312C" w:rsidRPr="00D9312C" w:rsidRDefault="00D9312C" w:rsidP="007536F4">
      <w:pPr>
        <w:ind w:firstLineChars="200" w:firstLine="480"/>
      </w:pPr>
      <w:r>
        <w:rPr>
          <w:rFonts w:hint="eastAsia"/>
        </w:rPr>
        <w:t>提供突出显示环网线路功能，在沿布图上可直观地查看环网区域内的线路环网情况。</w:t>
      </w:r>
    </w:p>
    <w:p w14:paraId="3D13A610" w14:textId="59A402D4" w:rsidR="0039097A" w:rsidRDefault="0039097A" w:rsidP="00F50BA0">
      <w:pPr>
        <w:pStyle w:val="5"/>
      </w:pPr>
      <w:r>
        <w:rPr>
          <w:rFonts w:hint="eastAsia"/>
        </w:rPr>
        <w:lastRenderedPageBreak/>
        <w:t>界面列表</w:t>
      </w:r>
    </w:p>
    <w:tbl>
      <w:tblPr>
        <w:tblStyle w:val="affffffff4"/>
        <w:tblW w:w="8712" w:type="dxa"/>
        <w:tblInd w:w="-273" w:type="dxa"/>
        <w:tblLook w:val="04A0" w:firstRow="1" w:lastRow="0" w:firstColumn="1" w:lastColumn="0" w:noHBand="0" w:noVBand="1"/>
      </w:tblPr>
      <w:tblGrid>
        <w:gridCol w:w="2220"/>
        <w:gridCol w:w="1493"/>
        <w:gridCol w:w="1238"/>
        <w:gridCol w:w="1238"/>
        <w:gridCol w:w="2523"/>
      </w:tblGrid>
      <w:tr w:rsidR="009B67CD" w:rsidRPr="005074B0" w14:paraId="7BBB2D36" w14:textId="77777777" w:rsidTr="006D7C2D">
        <w:trPr>
          <w:cnfStyle w:val="100000000000" w:firstRow="1" w:lastRow="0" w:firstColumn="0" w:lastColumn="0" w:oddVBand="0" w:evenVBand="0" w:oddHBand="0" w:evenHBand="0" w:firstRowFirstColumn="0" w:firstRowLastColumn="0" w:lastRowFirstColumn="0" w:lastRowLastColumn="0"/>
          <w:trHeight w:val="466"/>
        </w:trPr>
        <w:tc>
          <w:tcPr>
            <w:tcW w:w="2220" w:type="dxa"/>
            <w:hideMark/>
          </w:tcPr>
          <w:p w14:paraId="7FBC78E8" w14:textId="77777777" w:rsidR="009B67CD" w:rsidRPr="00FD58E8" w:rsidRDefault="009B67CD" w:rsidP="00FD58E8">
            <w:pPr>
              <w:pStyle w:val="affffffff2"/>
            </w:pPr>
            <w:r w:rsidRPr="00FD58E8">
              <w:rPr>
                <w:rFonts w:hint="eastAsia"/>
              </w:rPr>
              <w:t>界面编码</w:t>
            </w:r>
          </w:p>
        </w:tc>
        <w:tc>
          <w:tcPr>
            <w:tcW w:w="1493" w:type="dxa"/>
            <w:hideMark/>
          </w:tcPr>
          <w:p w14:paraId="7C776060" w14:textId="77777777" w:rsidR="009B67CD" w:rsidRPr="00FD58E8" w:rsidRDefault="009B67CD" w:rsidP="00FD58E8">
            <w:pPr>
              <w:pStyle w:val="affffffff2"/>
            </w:pPr>
            <w:r w:rsidRPr="00FD58E8">
              <w:rPr>
                <w:rFonts w:hint="eastAsia"/>
              </w:rPr>
              <w:t>界面名称</w:t>
            </w:r>
          </w:p>
        </w:tc>
        <w:tc>
          <w:tcPr>
            <w:tcW w:w="1238" w:type="dxa"/>
            <w:hideMark/>
          </w:tcPr>
          <w:p w14:paraId="0AB94C13" w14:textId="77777777" w:rsidR="009B67CD" w:rsidRPr="00FD58E8" w:rsidRDefault="009B67CD" w:rsidP="00FD58E8">
            <w:pPr>
              <w:pStyle w:val="affffffff2"/>
            </w:pPr>
            <w:r w:rsidRPr="00FD58E8">
              <w:rPr>
                <w:rFonts w:hint="eastAsia"/>
              </w:rPr>
              <w:t>界面分类</w:t>
            </w:r>
          </w:p>
        </w:tc>
        <w:tc>
          <w:tcPr>
            <w:tcW w:w="1238" w:type="dxa"/>
            <w:hideMark/>
          </w:tcPr>
          <w:p w14:paraId="01A8187F" w14:textId="77777777" w:rsidR="009B67CD" w:rsidRPr="00FD58E8" w:rsidRDefault="009B67CD" w:rsidP="00FD58E8">
            <w:pPr>
              <w:pStyle w:val="affffffff2"/>
            </w:pPr>
            <w:r w:rsidRPr="00FD58E8">
              <w:rPr>
                <w:rFonts w:hint="eastAsia"/>
              </w:rPr>
              <w:t>界面来源</w:t>
            </w:r>
          </w:p>
        </w:tc>
        <w:tc>
          <w:tcPr>
            <w:tcW w:w="2523" w:type="dxa"/>
            <w:hideMark/>
          </w:tcPr>
          <w:p w14:paraId="28C07E54" w14:textId="77777777" w:rsidR="009B67CD" w:rsidRPr="00FD58E8" w:rsidRDefault="009B67CD" w:rsidP="00FD58E8">
            <w:pPr>
              <w:pStyle w:val="affffffff2"/>
            </w:pPr>
            <w:r w:rsidRPr="00FD58E8">
              <w:rPr>
                <w:rFonts w:hint="eastAsia"/>
              </w:rPr>
              <w:t>界面原型文件名称</w:t>
            </w:r>
          </w:p>
        </w:tc>
      </w:tr>
      <w:tr w:rsidR="009B67CD" w:rsidRPr="005074B0" w14:paraId="3FD711E5" w14:textId="77777777" w:rsidTr="006D7C2D">
        <w:trPr>
          <w:trHeight w:val="466"/>
        </w:trPr>
        <w:tc>
          <w:tcPr>
            <w:tcW w:w="2220" w:type="dxa"/>
            <w:hideMark/>
          </w:tcPr>
          <w:p w14:paraId="56C26E02" w14:textId="6893A3A5" w:rsidR="009B67CD" w:rsidRPr="005074B0" w:rsidRDefault="009B67CD" w:rsidP="007536F4">
            <w:pPr>
              <w:pStyle w:val="affffffff2"/>
            </w:pPr>
            <w:r>
              <w:t>UI-</w:t>
            </w:r>
            <w:r>
              <w:rPr>
                <w:rFonts w:hint="eastAsia"/>
              </w:rPr>
              <w:t>ZYGL</w:t>
            </w:r>
            <w:r>
              <w:t>01-07-0</w:t>
            </w:r>
            <w:r>
              <w:rPr>
                <w:rFonts w:hint="eastAsia"/>
              </w:rPr>
              <w:t>1</w:t>
            </w:r>
          </w:p>
        </w:tc>
        <w:tc>
          <w:tcPr>
            <w:tcW w:w="1493" w:type="dxa"/>
            <w:hideMark/>
          </w:tcPr>
          <w:p w14:paraId="7C032ED8" w14:textId="38B277C2" w:rsidR="009B67CD" w:rsidRPr="005074B0" w:rsidRDefault="009B67CD" w:rsidP="007536F4">
            <w:pPr>
              <w:pStyle w:val="affffffff2"/>
            </w:pPr>
            <w:r>
              <w:rPr>
                <w:rFonts w:hint="eastAsia"/>
              </w:rPr>
              <w:t>显示环网线路</w:t>
            </w:r>
          </w:p>
        </w:tc>
        <w:tc>
          <w:tcPr>
            <w:tcW w:w="1238" w:type="dxa"/>
            <w:hideMark/>
          </w:tcPr>
          <w:p w14:paraId="212918CB" w14:textId="77777777" w:rsidR="009B67CD" w:rsidRPr="005074B0" w:rsidRDefault="009B67CD" w:rsidP="007536F4">
            <w:pPr>
              <w:pStyle w:val="affffffff2"/>
            </w:pPr>
            <w:r>
              <w:rPr>
                <w:rFonts w:hint="eastAsia"/>
              </w:rPr>
              <w:t>子界面</w:t>
            </w:r>
          </w:p>
        </w:tc>
        <w:tc>
          <w:tcPr>
            <w:tcW w:w="1238" w:type="dxa"/>
            <w:hideMark/>
          </w:tcPr>
          <w:p w14:paraId="40A8F532" w14:textId="77777777" w:rsidR="009B67CD" w:rsidRPr="005074B0" w:rsidRDefault="009B67CD" w:rsidP="007536F4">
            <w:pPr>
              <w:pStyle w:val="affffffff2"/>
            </w:pPr>
            <w:r w:rsidRPr="005074B0">
              <w:rPr>
                <w:rFonts w:hint="eastAsia"/>
              </w:rPr>
              <w:t>本分册</w:t>
            </w:r>
          </w:p>
        </w:tc>
        <w:tc>
          <w:tcPr>
            <w:tcW w:w="2523" w:type="dxa"/>
            <w:hideMark/>
          </w:tcPr>
          <w:p w14:paraId="2CD343A6" w14:textId="17775F01" w:rsidR="009B67CD" w:rsidRPr="005074B0" w:rsidRDefault="009B67CD" w:rsidP="007536F4">
            <w:pPr>
              <w:pStyle w:val="affffffff2"/>
            </w:pPr>
          </w:p>
        </w:tc>
      </w:tr>
    </w:tbl>
    <w:p w14:paraId="040D7329" w14:textId="77777777" w:rsidR="009B67CD" w:rsidRPr="009B67CD" w:rsidRDefault="009B67CD" w:rsidP="009B67CD"/>
    <w:p w14:paraId="263D2FC8" w14:textId="7E9DC452" w:rsidR="0039097A" w:rsidRDefault="0039097A" w:rsidP="00F50BA0">
      <w:pPr>
        <w:pStyle w:val="5"/>
      </w:pPr>
      <w:r>
        <w:rPr>
          <w:rFonts w:hint="eastAsia"/>
        </w:rPr>
        <w:t>U</w:t>
      </w:r>
      <w:r>
        <w:t>I-ZYGL01-07-01</w:t>
      </w:r>
      <w:r>
        <w:rPr>
          <w:rFonts w:hint="eastAsia"/>
        </w:rPr>
        <w:t>显示环网线路</w:t>
      </w:r>
    </w:p>
    <w:p w14:paraId="05818A5C" w14:textId="5A7ABC7E" w:rsidR="0039097A" w:rsidRDefault="0039097A" w:rsidP="00F50BA0">
      <w:pPr>
        <w:pStyle w:val="6"/>
      </w:pPr>
      <w:r>
        <w:rPr>
          <w:rFonts w:hint="eastAsia"/>
        </w:rPr>
        <w:t>参考界面</w:t>
      </w:r>
    </w:p>
    <w:p w14:paraId="319E2729" w14:textId="47E50A22" w:rsidR="00746E0E" w:rsidRDefault="00672E35" w:rsidP="00672E35">
      <w:pPr>
        <w:jc w:val="center"/>
      </w:pPr>
      <w:r w:rsidRPr="00672E35">
        <w:rPr>
          <w:noProof/>
        </w:rPr>
        <w:drawing>
          <wp:inline distT="0" distB="0" distL="0" distR="0" wp14:anchorId="38F565C8" wp14:editId="093C6318">
            <wp:extent cx="5274310" cy="5141595"/>
            <wp:effectExtent l="0" t="0" r="2540" b="1905"/>
            <wp:docPr id="909" name="图片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5141595"/>
                    </a:xfrm>
                    <a:prstGeom prst="rect">
                      <a:avLst/>
                    </a:prstGeom>
                  </pic:spPr>
                </pic:pic>
              </a:graphicData>
            </a:graphic>
          </wp:inline>
        </w:drawing>
      </w:r>
    </w:p>
    <w:p w14:paraId="38C2A6EC" w14:textId="69F2317D" w:rsidR="00E3507C" w:rsidRPr="00746E0E" w:rsidRDefault="00E3507C" w:rsidP="00672E35">
      <w:pPr>
        <w:jc w:val="center"/>
      </w:pPr>
      <w:r>
        <w:rPr>
          <w:rFonts w:hint="eastAsia"/>
        </w:rPr>
        <w:t>（显示环网线路运行结果图）</w:t>
      </w:r>
    </w:p>
    <w:p w14:paraId="02EC57DF" w14:textId="3C50340E" w:rsidR="0039097A" w:rsidRDefault="0039097A" w:rsidP="00F50BA0">
      <w:pPr>
        <w:pStyle w:val="6"/>
      </w:pPr>
      <w:r>
        <w:rPr>
          <w:rFonts w:hint="eastAsia"/>
        </w:rPr>
        <w:lastRenderedPageBreak/>
        <w:t>界面元素</w:t>
      </w:r>
    </w:p>
    <w:tbl>
      <w:tblPr>
        <w:tblStyle w:val="affffffff5"/>
        <w:tblW w:w="8709" w:type="dxa"/>
        <w:tblLook w:val="04A0" w:firstRow="1" w:lastRow="0" w:firstColumn="1" w:lastColumn="0" w:noHBand="0" w:noVBand="1"/>
      </w:tblPr>
      <w:tblGrid>
        <w:gridCol w:w="1203"/>
        <w:gridCol w:w="2296"/>
        <w:gridCol w:w="5210"/>
      </w:tblGrid>
      <w:tr w:rsidR="00C32321" w:rsidRPr="005074B0" w14:paraId="0ED04384" w14:textId="77777777" w:rsidTr="006D7C2D">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34D57F3E" w14:textId="77777777" w:rsidR="00C32321" w:rsidRPr="00FD58E8" w:rsidRDefault="00C32321" w:rsidP="00FD58E8">
            <w:pPr>
              <w:pStyle w:val="affffffff2"/>
            </w:pPr>
            <w:r w:rsidRPr="00FD58E8">
              <w:rPr>
                <w:rFonts w:hint="eastAsia"/>
              </w:rPr>
              <w:t>元素</w:t>
            </w:r>
          </w:p>
          <w:p w14:paraId="7D7F39B9" w14:textId="77777777" w:rsidR="00C32321" w:rsidRPr="00FD58E8" w:rsidRDefault="00C32321" w:rsidP="00FD58E8">
            <w:pPr>
              <w:pStyle w:val="affffffff2"/>
            </w:pPr>
            <w:r w:rsidRPr="00FD58E8">
              <w:rPr>
                <w:rFonts w:hint="eastAsia"/>
              </w:rPr>
              <w:t>序号</w:t>
            </w:r>
          </w:p>
        </w:tc>
        <w:tc>
          <w:tcPr>
            <w:tcW w:w="2296" w:type="dxa"/>
            <w:hideMark/>
          </w:tcPr>
          <w:p w14:paraId="14D663FF" w14:textId="77777777" w:rsidR="00C32321" w:rsidRPr="00FD58E8" w:rsidRDefault="00C32321" w:rsidP="00FD58E8">
            <w:pPr>
              <w:pStyle w:val="affffffff2"/>
            </w:pPr>
            <w:r w:rsidRPr="00FD58E8">
              <w:rPr>
                <w:rFonts w:hint="eastAsia"/>
              </w:rPr>
              <w:t>元素类型</w:t>
            </w:r>
          </w:p>
        </w:tc>
        <w:tc>
          <w:tcPr>
            <w:tcW w:w="5210" w:type="dxa"/>
            <w:hideMark/>
          </w:tcPr>
          <w:p w14:paraId="7FC6F5CA" w14:textId="77777777" w:rsidR="00C32321" w:rsidRPr="00FD58E8" w:rsidRDefault="00C32321" w:rsidP="00FD58E8">
            <w:pPr>
              <w:pStyle w:val="affffffff2"/>
            </w:pPr>
            <w:r w:rsidRPr="00FD58E8">
              <w:rPr>
                <w:rFonts w:hint="eastAsia"/>
              </w:rPr>
              <w:t>元素名称</w:t>
            </w:r>
          </w:p>
        </w:tc>
      </w:tr>
      <w:tr w:rsidR="00C32321" w:rsidRPr="005074B0" w14:paraId="295A6B70" w14:textId="77777777" w:rsidTr="006D7C2D">
        <w:trPr>
          <w:trHeight w:val="454"/>
        </w:trPr>
        <w:tc>
          <w:tcPr>
            <w:tcW w:w="1203" w:type="dxa"/>
            <w:hideMark/>
          </w:tcPr>
          <w:p w14:paraId="66BADF9D" w14:textId="77777777" w:rsidR="00C32321" w:rsidRPr="005074B0" w:rsidRDefault="00C32321" w:rsidP="007536F4">
            <w:pPr>
              <w:pStyle w:val="affffffff2"/>
              <w:jc w:val="center"/>
            </w:pPr>
            <w:r>
              <w:t>0</w:t>
            </w:r>
            <w:r>
              <w:rPr>
                <w:rFonts w:hint="eastAsia"/>
              </w:rPr>
              <w:t>1</w:t>
            </w:r>
          </w:p>
        </w:tc>
        <w:tc>
          <w:tcPr>
            <w:tcW w:w="2296" w:type="dxa"/>
            <w:hideMark/>
          </w:tcPr>
          <w:p w14:paraId="2A2180E0" w14:textId="47F2A95F" w:rsidR="00C32321" w:rsidRPr="005074B0" w:rsidRDefault="002E70EE" w:rsidP="007536F4">
            <w:pPr>
              <w:pStyle w:val="affffffff2"/>
            </w:pPr>
            <w:r>
              <w:rPr>
                <w:rFonts w:hint="eastAsia"/>
              </w:rPr>
              <w:t>菜单</w:t>
            </w:r>
          </w:p>
        </w:tc>
        <w:tc>
          <w:tcPr>
            <w:tcW w:w="5210" w:type="dxa"/>
            <w:hideMark/>
          </w:tcPr>
          <w:p w14:paraId="6259C7FF" w14:textId="101098F7" w:rsidR="00C32321" w:rsidRPr="005074B0" w:rsidRDefault="002E70EE" w:rsidP="007536F4">
            <w:pPr>
              <w:pStyle w:val="affffffff2"/>
            </w:pPr>
            <w:r>
              <w:rPr>
                <w:rFonts w:hint="eastAsia"/>
              </w:rPr>
              <w:t>显示环网线路</w:t>
            </w:r>
          </w:p>
        </w:tc>
      </w:tr>
    </w:tbl>
    <w:p w14:paraId="6BE9D473" w14:textId="77777777" w:rsidR="00C32321" w:rsidRPr="00C32321" w:rsidRDefault="00C32321" w:rsidP="00C32321"/>
    <w:p w14:paraId="0B0C7225" w14:textId="03A94B72" w:rsidR="0039097A" w:rsidRDefault="0039097A" w:rsidP="00F50BA0">
      <w:pPr>
        <w:pStyle w:val="6"/>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C32321" w:rsidRPr="005074B0" w14:paraId="41CFE79C" w14:textId="77777777" w:rsidTr="006D7C2D">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7DB7421E" w14:textId="77777777" w:rsidR="00C32321" w:rsidRPr="00FD58E8" w:rsidRDefault="00C32321" w:rsidP="00FD58E8">
            <w:pPr>
              <w:pStyle w:val="affffffff2"/>
              <w:jc w:val="center"/>
            </w:pPr>
            <w:r w:rsidRPr="00FD58E8">
              <w:rPr>
                <w:rFonts w:hint="eastAsia"/>
              </w:rPr>
              <w:t>元素</w:t>
            </w:r>
          </w:p>
          <w:p w14:paraId="7A708157" w14:textId="77777777" w:rsidR="00C32321" w:rsidRPr="00FD58E8" w:rsidRDefault="00C32321" w:rsidP="00FD58E8">
            <w:pPr>
              <w:pStyle w:val="affffffff2"/>
              <w:jc w:val="center"/>
            </w:pPr>
            <w:r w:rsidRPr="00FD58E8">
              <w:rPr>
                <w:rFonts w:hint="eastAsia"/>
              </w:rPr>
              <w:t>序号</w:t>
            </w:r>
          </w:p>
        </w:tc>
        <w:tc>
          <w:tcPr>
            <w:tcW w:w="927" w:type="dxa"/>
            <w:hideMark/>
          </w:tcPr>
          <w:p w14:paraId="491EDDF7" w14:textId="77777777" w:rsidR="00C32321" w:rsidRPr="00FD58E8" w:rsidRDefault="00C32321" w:rsidP="00FD58E8">
            <w:pPr>
              <w:pStyle w:val="affffffff2"/>
              <w:jc w:val="center"/>
            </w:pPr>
            <w:r w:rsidRPr="00FD58E8">
              <w:rPr>
                <w:rFonts w:hint="eastAsia"/>
              </w:rPr>
              <w:t>元素名称</w:t>
            </w:r>
          </w:p>
        </w:tc>
        <w:tc>
          <w:tcPr>
            <w:tcW w:w="710" w:type="dxa"/>
            <w:hideMark/>
          </w:tcPr>
          <w:p w14:paraId="40363435" w14:textId="77777777" w:rsidR="00C32321" w:rsidRPr="00FD58E8" w:rsidRDefault="00C32321" w:rsidP="00FD58E8">
            <w:pPr>
              <w:pStyle w:val="affffffff2"/>
              <w:jc w:val="center"/>
            </w:pPr>
            <w:r w:rsidRPr="00FD58E8">
              <w:rPr>
                <w:rFonts w:hint="eastAsia"/>
              </w:rPr>
              <w:t>事件</w:t>
            </w:r>
          </w:p>
        </w:tc>
        <w:tc>
          <w:tcPr>
            <w:tcW w:w="6579" w:type="dxa"/>
            <w:hideMark/>
          </w:tcPr>
          <w:p w14:paraId="7A7DA92C" w14:textId="77777777" w:rsidR="00C32321" w:rsidRPr="00FD58E8" w:rsidRDefault="00C32321" w:rsidP="00FD58E8">
            <w:pPr>
              <w:pStyle w:val="affffffff2"/>
              <w:jc w:val="center"/>
            </w:pPr>
            <w:r w:rsidRPr="00FD58E8">
              <w:rPr>
                <w:rFonts w:hint="eastAsia"/>
              </w:rPr>
              <w:t>事件描述</w:t>
            </w:r>
          </w:p>
        </w:tc>
      </w:tr>
      <w:tr w:rsidR="00C32321" w:rsidRPr="005074B0" w14:paraId="31D7D85B" w14:textId="77777777" w:rsidTr="006D7C2D">
        <w:trPr>
          <w:trHeight w:val="388"/>
        </w:trPr>
        <w:tc>
          <w:tcPr>
            <w:tcW w:w="492" w:type="dxa"/>
            <w:hideMark/>
          </w:tcPr>
          <w:p w14:paraId="5FF5116E" w14:textId="77777777" w:rsidR="00C32321" w:rsidRPr="005074B0" w:rsidRDefault="00C32321" w:rsidP="007536F4">
            <w:pPr>
              <w:pStyle w:val="affffffff2"/>
              <w:jc w:val="center"/>
            </w:pPr>
            <w:r>
              <w:t>0</w:t>
            </w:r>
            <w:r>
              <w:rPr>
                <w:rFonts w:hint="eastAsia"/>
              </w:rPr>
              <w:t>1</w:t>
            </w:r>
          </w:p>
        </w:tc>
        <w:tc>
          <w:tcPr>
            <w:tcW w:w="927" w:type="dxa"/>
            <w:hideMark/>
          </w:tcPr>
          <w:p w14:paraId="57AA86EB" w14:textId="4BC5EDD5" w:rsidR="00C32321" w:rsidRPr="005074B0" w:rsidRDefault="002E70EE" w:rsidP="007536F4">
            <w:pPr>
              <w:pStyle w:val="affffffff2"/>
            </w:pPr>
            <w:r>
              <w:rPr>
                <w:rFonts w:hint="eastAsia"/>
              </w:rPr>
              <w:t>显示环网线路</w:t>
            </w:r>
          </w:p>
        </w:tc>
        <w:tc>
          <w:tcPr>
            <w:tcW w:w="710" w:type="dxa"/>
            <w:hideMark/>
          </w:tcPr>
          <w:p w14:paraId="4406DD08" w14:textId="77777777" w:rsidR="00C32321" w:rsidRPr="005074B0" w:rsidRDefault="00C32321" w:rsidP="007536F4">
            <w:pPr>
              <w:pStyle w:val="affffffff2"/>
            </w:pPr>
            <w:r>
              <w:rPr>
                <w:rFonts w:hint="eastAsia"/>
              </w:rPr>
              <w:t>单击</w:t>
            </w:r>
          </w:p>
        </w:tc>
        <w:tc>
          <w:tcPr>
            <w:tcW w:w="6579" w:type="dxa"/>
            <w:hideMark/>
          </w:tcPr>
          <w:p w14:paraId="630E2CC1" w14:textId="30BCCEE7" w:rsidR="00C32321" w:rsidRPr="005074B0" w:rsidRDefault="00BB0923" w:rsidP="009D4C47">
            <w:pPr>
              <w:pStyle w:val="affffffff2"/>
              <w:ind w:firstLineChars="200" w:firstLine="420"/>
            </w:pPr>
            <w:r>
              <w:rPr>
                <w:rFonts w:hint="eastAsia"/>
              </w:rPr>
              <w:t>操作员点击菜单“显示环网线路”，</w:t>
            </w:r>
            <w:r w:rsidR="009264AF">
              <w:rPr>
                <w:rFonts w:hint="eastAsia"/>
              </w:rPr>
              <w:t>系统根据</w:t>
            </w:r>
            <w:r w:rsidR="0058742B">
              <w:rPr>
                <w:rFonts w:hint="eastAsia"/>
              </w:rPr>
              <w:t>加载电网数据范围中的线路拓扑连接情况，分析出线路的环网路径。系统将非环网路径上的设备着成灰色，突出显示环网路径</w:t>
            </w:r>
            <w:r w:rsidR="00C32321">
              <w:rPr>
                <w:rFonts w:hint="eastAsia"/>
              </w:rPr>
              <w:t>。</w:t>
            </w:r>
          </w:p>
        </w:tc>
      </w:tr>
    </w:tbl>
    <w:p w14:paraId="10BFF5E9" w14:textId="77777777" w:rsidR="00C32321" w:rsidRPr="00C32321" w:rsidRDefault="00C32321" w:rsidP="00C32321"/>
    <w:p w14:paraId="6C30766C" w14:textId="50097B5E" w:rsidR="0039097A" w:rsidRDefault="0039097A" w:rsidP="00F50BA0">
      <w:pPr>
        <w:pStyle w:val="6"/>
      </w:pPr>
      <w:r>
        <w:rPr>
          <w:rFonts w:hint="eastAsia"/>
        </w:rPr>
        <w:t>服务调用关系</w:t>
      </w:r>
    </w:p>
    <w:p w14:paraId="16CEABA7" w14:textId="0316295B" w:rsidR="0039097A" w:rsidRPr="0039097A" w:rsidRDefault="0039097A" w:rsidP="0039097A">
      <w:r>
        <w:rPr>
          <w:rFonts w:hint="eastAsia"/>
        </w:rPr>
        <w:t>无</w:t>
      </w:r>
    </w:p>
    <w:p w14:paraId="17C72DE1" w14:textId="2C090F08" w:rsidR="009A7F94" w:rsidRPr="009A7F94" w:rsidRDefault="00236002" w:rsidP="009A7F94">
      <w:pPr>
        <w:pStyle w:val="3"/>
      </w:pPr>
      <w:bookmarkStart w:id="25" w:name="_Toc22736743"/>
      <w:r>
        <w:rPr>
          <w:rFonts w:hint="eastAsia"/>
        </w:rPr>
        <w:t>图形</w:t>
      </w:r>
      <w:r>
        <w:t>输出</w:t>
      </w:r>
      <w:bookmarkEnd w:id="25"/>
    </w:p>
    <w:p w14:paraId="55D3D516" w14:textId="1D521682" w:rsidR="0065543B" w:rsidRDefault="0065543B" w:rsidP="0065543B">
      <w:pPr>
        <w:pStyle w:val="4"/>
      </w:pPr>
      <w:r>
        <w:rPr>
          <w:rFonts w:hint="eastAsia"/>
        </w:rPr>
        <w:t>E-ZYGL03-01</w:t>
      </w:r>
      <w:r w:rsidR="008C0FDC">
        <w:t>CAD</w:t>
      </w:r>
      <w:r>
        <w:rPr>
          <w:rFonts w:hint="eastAsia"/>
        </w:rPr>
        <w:t>打印</w:t>
      </w:r>
      <w:r w:rsidR="008C0FDC">
        <w:rPr>
          <w:rFonts w:hint="eastAsia"/>
        </w:rPr>
        <w:t>输出</w:t>
      </w:r>
      <w:r>
        <w:rPr>
          <w:rFonts w:hint="eastAsia"/>
        </w:rPr>
        <w:t>功能完善</w:t>
      </w:r>
    </w:p>
    <w:p w14:paraId="4DE21BA1" w14:textId="45F693BC" w:rsidR="006150D9" w:rsidRDefault="006150D9" w:rsidP="006150D9">
      <w:pPr>
        <w:pStyle w:val="5"/>
      </w:pPr>
      <w:r>
        <w:rPr>
          <w:rFonts w:hint="eastAsia"/>
        </w:rPr>
        <w:t>功能描述</w:t>
      </w:r>
    </w:p>
    <w:p w14:paraId="08478926" w14:textId="3954BBD0" w:rsidR="004B148C" w:rsidRPr="008C0FDC" w:rsidRDefault="00F967A3" w:rsidP="00F7592A">
      <w:pPr>
        <w:ind w:firstLineChars="200" w:firstLine="480"/>
      </w:pPr>
      <w:r>
        <w:rPr>
          <w:rFonts w:hint="eastAsia"/>
        </w:rPr>
        <w:t>完善电网</w:t>
      </w:r>
      <w:r w:rsidR="002B79AB">
        <w:rPr>
          <w:rFonts w:hint="eastAsia"/>
        </w:rPr>
        <w:t>{projectName}</w:t>
      </w:r>
      <w:r>
        <w:rPr>
          <w:rFonts w:hint="eastAsia"/>
        </w:rPr>
        <w:t>图的图形输出功能，</w:t>
      </w:r>
      <w:r w:rsidR="00F7592A">
        <w:rPr>
          <w:rFonts w:hint="eastAsia"/>
        </w:rPr>
        <w:t>根据制图打印设置将</w:t>
      </w:r>
      <w:r w:rsidR="00A761F2">
        <w:rPr>
          <w:rFonts w:hint="eastAsia"/>
        </w:rPr>
        <w:t>沿布</w:t>
      </w:r>
      <w:r w:rsidR="00F7592A">
        <w:rPr>
          <w:rFonts w:hint="eastAsia"/>
        </w:rPr>
        <w:t>图输出为</w:t>
      </w:r>
      <w:r w:rsidR="00F7592A">
        <w:rPr>
          <w:rFonts w:hint="eastAsia"/>
        </w:rPr>
        <w:t>CAD</w:t>
      </w:r>
      <w:r w:rsidR="00F7592A">
        <w:rPr>
          <w:rFonts w:hint="eastAsia"/>
        </w:rPr>
        <w:t>格式的图形文件，操作员即可利用</w:t>
      </w:r>
      <w:r>
        <w:rPr>
          <w:rFonts w:hint="eastAsia"/>
        </w:rPr>
        <w:t>A</w:t>
      </w:r>
      <w:r>
        <w:t>utoCAD</w:t>
      </w:r>
      <w:r w:rsidR="002F38D7">
        <w:rPr>
          <w:rFonts w:hint="eastAsia"/>
        </w:rPr>
        <w:t>丰富的打印接口实现制图。结合锁定显示样式功能导出大范围电网图形后，</w:t>
      </w:r>
      <w:r w:rsidR="00F7592A">
        <w:rPr>
          <w:rFonts w:hint="eastAsia"/>
        </w:rPr>
        <w:t>在</w:t>
      </w:r>
      <w:r w:rsidR="00F7592A">
        <w:rPr>
          <w:rFonts w:hint="eastAsia"/>
        </w:rPr>
        <w:t>AutoCAD</w:t>
      </w:r>
      <w:r w:rsidR="00F7592A">
        <w:rPr>
          <w:rFonts w:hint="eastAsia"/>
        </w:rPr>
        <w:t>的布局视图下调节打印图框，</w:t>
      </w:r>
      <w:r w:rsidR="002F38D7">
        <w:rPr>
          <w:rFonts w:hint="eastAsia"/>
        </w:rPr>
        <w:t>支撑大图打印需求</w:t>
      </w:r>
      <w:r>
        <w:rPr>
          <w:rFonts w:hint="eastAsia"/>
        </w:rPr>
        <w:t>。</w:t>
      </w:r>
      <w:r w:rsidR="004B148C">
        <w:rPr>
          <w:rFonts w:hint="eastAsia"/>
        </w:rPr>
        <w:t>电网</w:t>
      </w:r>
      <w:r w:rsidR="002B79AB">
        <w:rPr>
          <w:rFonts w:hint="eastAsia"/>
        </w:rPr>
        <w:t>{projectName}</w:t>
      </w:r>
      <w:r w:rsidR="004B148C">
        <w:rPr>
          <w:rFonts w:hint="eastAsia"/>
        </w:rPr>
        <w:t>图支持通过制图设置</w:t>
      </w:r>
      <w:r w:rsidR="00F52877">
        <w:rPr>
          <w:rFonts w:hint="eastAsia"/>
        </w:rPr>
        <w:t>功能</w:t>
      </w:r>
      <w:r w:rsidR="004B148C">
        <w:rPr>
          <w:rFonts w:hint="eastAsia"/>
        </w:rPr>
        <w:t>配置</w:t>
      </w:r>
      <w:r w:rsidR="004B148C">
        <w:rPr>
          <w:rFonts w:hint="eastAsia"/>
        </w:rPr>
        <w:t>CAD</w:t>
      </w:r>
      <w:r w:rsidR="004B148C">
        <w:rPr>
          <w:rFonts w:hint="eastAsia"/>
        </w:rPr>
        <w:t>导出选项</w:t>
      </w:r>
      <w:r w:rsidR="002F38D7">
        <w:rPr>
          <w:rFonts w:hint="eastAsia"/>
        </w:rPr>
        <w:t>，配置是否导出指北针、比例尺、自定义标题文字等制图元素</w:t>
      </w:r>
      <w:r w:rsidR="004B148C">
        <w:rPr>
          <w:rFonts w:hint="eastAsia"/>
        </w:rPr>
        <w:t>。</w:t>
      </w:r>
    </w:p>
    <w:p w14:paraId="28036B90" w14:textId="51E2D01C" w:rsidR="006150D9" w:rsidRDefault="006150D9" w:rsidP="006150D9">
      <w:pPr>
        <w:pStyle w:val="5"/>
      </w:pPr>
      <w:r>
        <w:rPr>
          <w:rFonts w:hint="eastAsia"/>
        </w:rPr>
        <w:t>界面列表</w:t>
      </w:r>
    </w:p>
    <w:tbl>
      <w:tblPr>
        <w:tblStyle w:val="affffffff4"/>
        <w:tblW w:w="8712" w:type="dxa"/>
        <w:tblInd w:w="-273" w:type="dxa"/>
        <w:tblLook w:val="04A0" w:firstRow="1" w:lastRow="0" w:firstColumn="1" w:lastColumn="0" w:noHBand="0" w:noVBand="1"/>
      </w:tblPr>
      <w:tblGrid>
        <w:gridCol w:w="2220"/>
        <w:gridCol w:w="1493"/>
        <w:gridCol w:w="1238"/>
        <w:gridCol w:w="1238"/>
        <w:gridCol w:w="2523"/>
      </w:tblGrid>
      <w:tr w:rsidR="0030709E" w:rsidRPr="005074B0" w14:paraId="49F4FBD9" w14:textId="77777777" w:rsidTr="004D44C8">
        <w:trPr>
          <w:cnfStyle w:val="100000000000" w:firstRow="1" w:lastRow="0" w:firstColumn="0" w:lastColumn="0" w:oddVBand="0" w:evenVBand="0" w:oddHBand="0" w:evenHBand="0" w:firstRowFirstColumn="0" w:firstRowLastColumn="0" w:lastRowFirstColumn="0" w:lastRowLastColumn="0"/>
          <w:trHeight w:val="466"/>
        </w:trPr>
        <w:tc>
          <w:tcPr>
            <w:tcW w:w="2220" w:type="dxa"/>
            <w:hideMark/>
          </w:tcPr>
          <w:p w14:paraId="7598ED11" w14:textId="77777777" w:rsidR="0030709E" w:rsidRPr="00261108" w:rsidRDefault="0030709E" w:rsidP="00261108">
            <w:pPr>
              <w:pStyle w:val="affffffff2"/>
            </w:pPr>
            <w:r w:rsidRPr="00261108">
              <w:rPr>
                <w:rFonts w:hint="eastAsia"/>
              </w:rPr>
              <w:t>界面编码</w:t>
            </w:r>
          </w:p>
        </w:tc>
        <w:tc>
          <w:tcPr>
            <w:tcW w:w="1493" w:type="dxa"/>
            <w:hideMark/>
          </w:tcPr>
          <w:p w14:paraId="06CBAEAC" w14:textId="77777777" w:rsidR="0030709E" w:rsidRPr="00261108" w:rsidRDefault="0030709E" w:rsidP="00261108">
            <w:pPr>
              <w:pStyle w:val="affffffff2"/>
            </w:pPr>
            <w:r w:rsidRPr="00261108">
              <w:rPr>
                <w:rFonts w:hint="eastAsia"/>
              </w:rPr>
              <w:t>界面名称</w:t>
            </w:r>
          </w:p>
        </w:tc>
        <w:tc>
          <w:tcPr>
            <w:tcW w:w="1238" w:type="dxa"/>
            <w:hideMark/>
          </w:tcPr>
          <w:p w14:paraId="4EF8BBF3" w14:textId="77777777" w:rsidR="0030709E" w:rsidRPr="00261108" w:rsidRDefault="0030709E" w:rsidP="00261108">
            <w:pPr>
              <w:pStyle w:val="affffffff2"/>
            </w:pPr>
            <w:r w:rsidRPr="00261108">
              <w:rPr>
                <w:rFonts w:hint="eastAsia"/>
              </w:rPr>
              <w:t>界面分类</w:t>
            </w:r>
          </w:p>
        </w:tc>
        <w:tc>
          <w:tcPr>
            <w:tcW w:w="1238" w:type="dxa"/>
            <w:hideMark/>
          </w:tcPr>
          <w:p w14:paraId="374F2D59" w14:textId="77777777" w:rsidR="0030709E" w:rsidRPr="00261108" w:rsidRDefault="0030709E" w:rsidP="00261108">
            <w:pPr>
              <w:pStyle w:val="affffffff2"/>
            </w:pPr>
            <w:r w:rsidRPr="00261108">
              <w:rPr>
                <w:rFonts w:hint="eastAsia"/>
              </w:rPr>
              <w:t>界面来源</w:t>
            </w:r>
          </w:p>
        </w:tc>
        <w:tc>
          <w:tcPr>
            <w:tcW w:w="2523" w:type="dxa"/>
            <w:hideMark/>
          </w:tcPr>
          <w:p w14:paraId="738B8187" w14:textId="77777777" w:rsidR="0030709E" w:rsidRPr="00261108" w:rsidRDefault="0030709E" w:rsidP="00261108">
            <w:pPr>
              <w:pStyle w:val="affffffff2"/>
            </w:pPr>
            <w:r w:rsidRPr="00261108">
              <w:rPr>
                <w:rFonts w:hint="eastAsia"/>
              </w:rPr>
              <w:t>界面原型文件名称</w:t>
            </w:r>
          </w:p>
        </w:tc>
      </w:tr>
      <w:tr w:rsidR="0030709E" w:rsidRPr="005074B0" w14:paraId="1D781BDC" w14:textId="77777777" w:rsidTr="004D44C8">
        <w:trPr>
          <w:trHeight w:val="466"/>
        </w:trPr>
        <w:tc>
          <w:tcPr>
            <w:tcW w:w="2220" w:type="dxa"/>
            <w:hideMark/>
          </w:tcPr>
          <w:p w14:paraId="566E8B92" w14:textId="41AC9712" w:rsidR="0030709E" w:rsidRPr="00261108" w:rsidRDefault="0030709E" w:rsidP="00261108">
            <w:pPr>
              <w:pStyle w:val="affffffff2"/>
            </w:pPr>
            <w:r w:rsidRPr="00261108">
              <w:t>UI-</w:t>
            </w:r>
            <w:r w:rsidRPr="00261108">
              <w:rPr>
                <w:rFonts w:hint="eastAsia"/>
              </w:rPr>
              <w:t>ZYGL</w:t>
            </w:r>
            <w:r w:rsidRPr="00261108">
              <w:t>0</w:t>
            </w:r>
            <w:r w:rsidRPr="00261108">
              <w:rPr>
                <w:rFonts w:hint="eastAsia"/>
              </w:rPr>
              <w:t>3</w:t>
            </w:r>
            <w:r w:rsidRPr="00261108">
              <w:t>-0</w:t>
            </w:r>
            <w:r w:rsidRPr="00261108">
              <w:rPr>
                <w:rFonts w:hint="eastAsia"/>
              </w:rPr>
              <w:t>1</w:t>
            </w:r>
            <w:r w:rsidRPr="00261108">
              <w:t>-0</w:t>
            </w:r>
            <w:r w:rsidRPr="00261108">
              <w:rPr>
                <w:rFonts w:hint="eastAsia"/>
              </w:rPr>
              <w:t>1</w:t>
            </w:r>
          </w:p>
        </w:tc>
        <w:tc>
          <w:tcPr>
            <w:tcW w:w="1493" w:type="dxa"/>
            <w:hideMark/>
          </w:tcPr>
          <w:p w14:paraId="69ED54C6" w14:textId="044B54C1" w:rsidR="0030709E" w:rsidRPr="00261108" w:rsidRDefault="0099764F" w:rsidP="00261108">
            <w:pPr>
              <w:pStyle w:val="affffffff2"/>
            </w:pPr>
            <w:r w:rsidRPr="00261108">
              <w:rPr>
                <w:rFonts w:hint="eastAsia"/>
              </w:rPr>
              <w:t>C</w:t>
            </w:r>
            <w:r w:rsidRPr="00261108">
              <w:t>AD</w:t>
            </w:r>
            <w:r w:rsidRPr="00261108">
              <w:rPr>
                <w:rFonts w:hint="eastAsia"/>
              </w:rPr>
              <w:t>输出功能完善</w:t>
            </w:r>
          </w:p>
        </w:tc>
        <w:tc>
          <w:tcPr>
            <w:tcW w:w="1238" w:type="dxa"/>
            <w:hideMark/>
          </w:tcPr>
          <w:p w14:paraId="50DA2FFB" w14:textId="77777777" w:rsidR="0030709E" w:rsidRPr="00261108" w:rsidRDefault="0030709E" w:rsidP="00261108">
            <w:pPr>
              <w:pStyle w:val="affffffff2"/>
            </w:pPr>
            <w:r w:rsidRPr="00261108">
              <w:rPr>
                <w:rFonts w:hint="eastAsia"/>
              </w:rPr>
              <w:t>子界面</w:t>
            </w:r>
          </w:p>
        </w:tc>
        <w:tc>
          <w:tcPr>
            <w:tcW w:w="1238" w:type="dxa"/>
            <w:hideMark/>
          </w:tcPr>
          <w:p w14:paraId="5D6F9A48" w14:textId="77777777" w:rsidR="0030709E" w:rsidRPr="00261108" w:rsidRDefault="0030709E" w:rsidP="00261108">
            <w:pPr>
              <w:pStyle w:val="affffffff2"/>
            </w:pPr>
            <w:r w:rsidRPr="00261108">
              <w:rPr>
                <w:rFonts w:hint="eastAsia"/>
              </w:rPr>
              <w:t>本分册</w:t>
            </w:r>
          </w:p>
        </w:tc>
        <w:tc>
          <w:tcPr>
            <w:tcW w:w="2523" w:type="dxa"/>
            <w:hideMark/>
          </w:tcPr>
          <w:p w14:paraId="1D7E9DCA" w14:textId="0294AA78" w:rsidR="0030709E" w:rsidRPr="00261108" w:rsidRDefault="0030709E" w:rsidP="00261108">
            <w:pPr>
              <w:pStyle w:val="affffffff2"/>
            </w:pPr>
          </w:p>
        </w:tc>
      </w:tr>
    </w:tbl>
    <w:p w14:paraId="0556A90D" w14:textId="77777777" w:rsidR="0030709E" w:rsidRPr="0030709E" w:rsidRDefault="0030709E" w:rsidP="0030709E"/>
    <w:p w14:paraId="3AA28C74" w14:textId="58F4FE4B" w:rsidR="0065543B" w:rsidRDefault="006150D9" w:rsidP="006150D9">
      <w:pPr>
        <w:pStyle w:val="5"/>
      </w:pPr>
      <w:r>
        <w:rPr>
          <w:rFonts w:hint="eastAsia"/>
        </w:rPr>
        <w:t>UI-ZYGL03-0</w:t>
      </w:r>
      <w:r>
        <w:t>1-01</w:t>
      </w:r>
      <w:r w:rsidR="0030709E">
        <w:rPr>
          <w:rFonts w:hint="eastAsia"/>
        </w:rPr>
        <w:t>CAD</w:t>
      </w:r>
      <w:r w:rsidR="0030709E">
        <w:rPr>
          <w:rFonts w:hint="eastAsia"/>
        </w:rPr>
        <w:t>输出</w:t>
      </w:r>
      <w:r w:rsidR="009E4344">
        <w:rPr>
          <w:rFonts w:hint="eastAsia"/>
        </w:rPr>
        <w:t>功能完善</w:t>
      </w:r>
    </w:p>
    <w:p w14:paraId="2C08D7E1" w14:textId="234E3981" w:rsidR="006150D9" w:rsidRDefault="006150D9" w:rsidP="006150D9">
      <w:pPr>
        <w:pStyle w:val="6"/>
      </w:pPr>
      <w:r>
        <w:rPr>
          <w:rFonts w:hint="eastAsia"/>
        </w:rPr>
        <w:t>参考界面</w:t>
      </w:r>
    </w:p>
    <w:p w14:paraId="0B00E235" w14:textId="66D9E1CC" w:rsidR="000306B8" w:rsidRPr="000306B8" w:rsidRDefault="000306B8" w:rsidP="000306B8">
      <w:pPr>
        <w:jc w:val="center"/>
      </w:pPr>
      <w:r w:rsidRPr="000306B8">
        <w:rPr>
          <w:noProof/>
        </w:rPr>
        <w:drawing>
          <wp:inline distT="0" distB="0" distL="0" distR="0" wp14:anchorId="4FB842F3" wp14:editId="6AED3712">
            <wp:extent cx="4077269" cy="382958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77269" cy="3829584"/>
                    </a:xfrm>
                    <a:prstGeom prst="rect">
                      <a:avLst/>
                    </a:prstGeom>
                  </pic:spPr>
                </pic:pic>
              </a:graphicData>
            </a:graphic>
          </wp:inline>
        </w:drawing>
      </w:r>
    </w:p>
    <w:p w14:paraId="6D9C2A81" w14:textId="430F2378" w:rsidR="006150D9" w:rsidRDefault="006150D9" w:rsidP="006150D9">
      <w:pPr>
        <w:pStyle w:val="6"/>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FB5A0C" w:rsidRPr="005074B0" w14:paraId="3CBEC618" w14:textId="77777777" w:rsidTr="004D44C8">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49270EAA" w14:textId="77777777" w:rsidR="00FB5A0C" w:rsidRPr="00261108" w:rsidRDefault="00FB5A0C" w:rsidP="00261108">
            <w:pPr>
              <w:pStyle w:val="affffffff2"/>
              <w:jc w:val="center"/>
            </w:pPr>
            <w:r w:rsidRPr="00261108">
              <w:rPr>
                <w:rFonts w:hint="eastAsia"/>
              </w:rPr>
              <w:t>元素</w:t>
            </w:r>
          </w:p>
          <w:p w14:paraId="7A6A6A91" w14:textId="77777777" w:rsidR="00FB5A0C" w:rsidRPr="00261108" w:rsidRDefault="00FB5A0C" w:rsidP="00261108">
            <w:pPr>
              <w:pStyle w:val="affffffff2"/>
              <w:jc w:val="center"/>
            </w:pPr>
            <w:r w:rsidRPr="00261108">
              <w:rPr>
                <w:rFonts w:hint="eastAsia"/>
              </w:rPr>
              <w:t>序号</w:t>
            </w:r>
          </w:p>
        </w:tc>
        <w:tc>
          <w:tcPr>
            <w:tcW w:w="2296" w:type="dxa"/>
            <w:hideMark/>
          </w:tcPr>
          <w:p w14:paraId="5F874292" w14:textId="77777777" w:rsidR="00FB5A0C" w:rsidRPr="00261108" w:rsidRDefault="00FB5A0C" w:rsidP="00261108">
            <w:pPr>
              <w:pStyle w:val="affffffff2"/>
            </w:pPr>
            <w:r w:rsidRPr="00261108">
              <w:rPr>
                <w:rFonts w:hint="eastAsia"/>
              </w:rPr>
              <w:t>元素类型</w:t>
            </w:r>
          </w:p>
        </w:tc>
        <w:tc>
          <w:tcPr>
            <w:tcW w:w="5210" w:type="dxa"/>
            <w:hideMark/>
          </w:tcPr>
          <w:p w14:paraId="6311CBA8" w14:textId="77777777" w:rsidR="00FB5A0C" w:rsidRPr="00261108" w:rsidRDefault="00FB5A0C" w:rsidP="00261108">
            <w:pPr>
              <w:pStyle w:val="affffffff2"/>
            </w:pPr>
            <w:r w:rsidRPr="00261108">
              <w:rPr>
                <w:rFonts w:hint="eastAsia"/>
              </w:rPr>
              <w:t>元素名称</w:t>
            </w:r>
          </w:p>
        </w:tc>
      </w:tr>
      <w:tr w:rsidR="00FB5A0C" w:rsidRPr="005074B0" w14:paraId="20F318DE" w14:textId="77777777" w:rsidTr="004D44C8">
        <w:trPr>
          <w:trHeight w:val="454"/>
        </w:trPr>
        <w:tc>
          <w:tcPr>
            <w:tcW w:w="1203" w:type="dxa"/>
            <w:hideMark/>
          </w:tcPr>
          <w:p w14:paraId="7DC26D4B" w14:textId="77777777" w:rsidR="00FB5A0C" w:rsidRPr="00261108" w:rsidRDefault="00FB5A0C" w:rsidP="00261108">
            <w:pPr>
              <w:pStyle w:val="affffffff2"/>
              <w:jc w:val="center"/>
            </w:pPr>
            <w:r w:rsidRPr="00261108">
              <w:t>0</w:t>
            </w:r>
            <w:r w:rsidRPr="00261108">
              <w:rPr>
                <w:rFonts w:hint="eastAsia"/>
              </w:rPr>
              <w:t>1</w:t>
            </w:r>
          </w:p>
        </w:tc>
        <w:tc>
          <w:tcPr>
            <w:tcW w:w="2296" w:type="dxa"/>
            <w:hideMark/>
          </w:tcPr>
          <w:p w14:paraId="26E7C9A3" w14:textId="32EC986C" w:rsidR="00FB5A0C" w:rsidRPr="00261108" w:rsidRDefault="00EA2369" w:rsidP="00261108">
            <w:pPr>
              <w:pStyle w:val="affffffff2"/>
            </w:pPr>
            <w:r w:rsidRPr="00261108">
              <w:rPr>
                <w:rFonts w:hint="eastAsia"/>
              </w:rPr>
              <w:t>复选框</w:t>
            </w:r>
          </w:p>
        </w:tc>
        <w:tc>
          <w:tcPr>
            <w:tcW w:w="5210" w:type="dxa"/>
            <w:hideMark/>
          </w:tcPr>
          <w:p w14:paraId="252F4191" w14:textId="4E16280B" w:rsidR="00FB5A0C" w:rsidRPr="00261108" w:rsidRDefault="00EA2369" w:rsidP="00261108">
            <w:pPr>
              <w:pStyle w:val="affffffff2"/>
              <w:jc w:val="both"/>
            </w:pPr>
            <w:r w:rsidRPr="00261108">
              <w:rPr>
                <w:rFonts w:hint="eastAsia"/>
              </w:rPr>
              <w:t>是否导出指北针</w:t>
            </w:r>
          </w:p>
        </w:tc>
      </w:tr>
      <w:tr w:rsidR="00FB5A0C" w:rsidRPr="005074B0" w14:paraId="2D970F11" w14:textId="77777777" w:rsidTr="004D44C8">
        <w:trPr>
          <w:trHeight w:val="454"/>
        </w:trPr>
        <w:tc>
          <w:tcPr>
            <w:tcW w:w="1203" w:type="dxa"/>
          </w:tcPr>
          <w:p w14:paraId="290DB12D" w14:textId="0DA65488" w:rsidR="00FB5A0C" w:rsidRPr="00261108" w:rsidRDefault="00FB5A0C" w:rsidP="00261108">
            <w:pPr>
              <w:pStyle w:val="affffffff2"/>
              <w:jc w:val="center"/>
            </w:pPr>
            <w:r w:rsidRPr="00261108">
              <w:rPr>
                <w:rFonts w:hint="eastAsia"/>
              </w:rPr>
              <w:t>02</w:t>
            </w:r>
          </w:p>
        </w:tc>
        <w:tc>
          <w:tcPr>
            <w:tcW w:w="2296" w:type="dxa"/>
          </w:tcPr>
          <w:p w14:paraId="0D52CB7D" w14:textId="41C08260" w:rsidR="00FB5A0C" w:rsidRPr="00261108" w:rsidRDefault="00EA2369" w:rsidP="00261108">
            <w:pPr>
              <w:pStyle w:val="affffffff2"/>
            </w:pPr>
            <w:r w:rsidRPr="00261108">
              <w:rPr>
                <w:rFonts w:hint="eastAsia"/>
              </w:rPr>
              <w:t>复选框</w:t>
            </w:r>
          </w:p>
        </w:tc>
        <w:tc>
          <w:tcPr>
            <w:tcW w:w="5210" w:type="dxa"/>
          </w:tcPr>
          <w:p w14:paraId="3C554078" w14:textId="3121E65B" w:rsidR="00FB5A0C" w:rsidRPr="00261108" w:rsidRDefault="00EA2369" w:rsidP="00261108">
            <w:pPr>
              <w:pStyle w:val="affffffff2"/>
              <w:jc w:val="both"/>
            </w:pPr>
            <w:r w:rsidRPr="00261108">
              <w:rPr>
                <w:rFonts w:hint="eastAsia"/>
              </w:rPr>
              <w:t>是否导出比例尺</w:t>
            </w:r>
          </w:p>
        </w:tc>
      </w:tr>
      <w:tr w:rsidR="00FB5A0C" w14:paraId="3C44F4F4" w14:textId="77777777" w:rsidTr="004D44C8">
        <w:trPr>
          <w:trHeight w:val="454"/>
        </w:trPr>
        <w:tc>
          <w:tcPr>
            <w:tcW w:w="1203" w:type="dxa"/>
          </w:tcPr>
          <w:p w14:paraId="1729BFFE" w14:textId="77777777" w:rsidR="00FB5A0C" w:rsidRPr="00261108" w:rsidRDefault="00FB5A0C" w:rsidP="00261108">
            <w:pPr>
              <w:pStyle w:val="affffffff2"/>
              <w:jc w:val="center"/>
            </w:pPr>
            <w:r w:rsidRPr="00261108">
              <w:rPr>
                <w:rFonts w:hint="eastAsia"/>
              </w:rPr>
              <w:t>03</w:t>
            </w:r>
          </w:p>
        </w:tc>
        <w:tc>
          <w:tcPr>
            <w:tcW w:w="2296" w:type="dxa"/>
          </w:tcPr>
          <w:p w14:paraId="37B72B52" w14:textId="0CF03B7F" w:rsidR="00FB5A0C" w:rsidRPr="00261108" w:rsidRDefault="00EA2369" w:rsidP="00261108">
            <w:pPr>
              <w:pStyle w:val="affffffff2"/>
            </w:pPr>
            <w:r w:rsidRPr="00261108">
              <w:rPr>
                <w:rFonts w:hint="eastAsia"/>
              </w:rPr>
              <w:t>文本框</w:t>
            </w:r>
          </w:p>
        </w:tc>
        <w:tc>
          <w:tcPr>
            <w:tcW w:w="5210" w:type="dxa"/>
          </w:tcPr>
          <w:p w14:paraId="0905BD89" w14:textId="0DE176DA" w:rsidR="00FB5A0C" w:rsidRPr="00261108" w:rsidRDefault="00EA2369" w:rsidP="00261108">
            <w:pPr>
              <w:pStyle w:val="affffffff2"/>
              <w:jc w:val="both"/>
            </w:pPr>
            <w:r w:rsidRPr="00261108">
              <w:rPr>
                <w:rFonts w:hint="eastAsia"/>
              </w:rPr>
              <w:t>导出标题</w:t>
            </w:r>
          </w:p>
        </w:tc>
      </w:tr>
      <w:tr w:rsidR="00FB5A0C" w14:paraId="61E39A6A" w14:textId="77777777" w:rsidTr="004D44C8">
        <w:trPr>
          <w:trHeight w:val="454"/>
        </w:trPr>
        <w:tc>
          <w:tcPr>
            <w:tcW w:w="1203" w:type="dxa"/>
          </w:tcPr>
          <w:p w14:paraId="3C7619B8" w14:textId="77777777" w:rsidR="00FB5A0C" w:rsidRPr="00261108" w:rsidRDefault="00FB5A0C" w:rsidP="00261108">
            <w:pPr>
              <w:pStyle w:val="affffffff2"/>
              <w:jc w:val="center"/>
            </w:pPr>
            <w:r w:rsidRPr="00261108">
              <w:rPr>
                <w:rFonts w:hint="eastAsia"/>
              </w:rPr>
              <w:t>04</w:t>
            </w:r>
          </w:p>
        </w:tc>
        <w:tc>
          <w:tcPr>
            <w:tcW w:w="2296" w:type="dxa"/>
          </w:tcPr>
          <w:p w14:paraId="19C582F6" w14:textId="73B022FE" w:rsidR="00FB5A0C" w:rsidRPr="00261108" w:rsidRDefault="00EA2369" w:rsidP="00261108">
            <w:pPr>
              <w:pStyle w:val="affffffff2"/>
            </w:pPr>
            <w:r w:rsidRPr="00261108">
              <w:rPr>
                <w:rFonts w:hint="eastAsia"/>
              </w:rPr>
              <w:t>按钮</w:t>
            </w:r>
          </w:p>
        </w:tc>
        <w:tc>
          <w:tcPr>
            <w:tcW w:w="5210" w:type="dxa"/>
          </w:tcPr>
          <w:p w14:paraId="493DC60C" w14:textId="66DA5E63" w:rsidR="00FB5A0C" w:rsidRPr="00261108" w:rsidRDefault="00EA2369" w:rsidP="00261108">
            <w:pPr>
              <w:pStyle w:val="affffffff2"/>
              <w:jc w:val="both"/>
            </w:pPr>
            <w:r w:rsidRPr="00261108">
              <w:rPr>
                <w:rFonts w:hint="eastAsia"/>
              </w:rPr>
              <w:t>导出</w:t>
            </w:r>
          </w:p>
        </w:tc>
      </w:tr>
      <w:tr w:rsidR="00EA2369" w14:paraId="41AFA713" w14:textId="77777777" w:rsidTr="004D44C8">
        <w:trPr>
          <w:trHeight w:val="454"/>
        </w:trPr>
        <w:tc>
          <w:tcPr>
            <w:tcW w:w="1203" w:type="dxa"/>
          </w:tcPr>
          <w:p w14:paraId="0C6817BE" w14:textId="4D1837CD" w:rsidR="00EA2369" w:rsidRPr="00261108" w:rsidRDefault="00EA2369" w:rsidP="00261108">
            <w:pPr>
              <w:pStyle w:val="affffffff2"/>
              <w:jc w:val="center"/>
            </w:pPr>
            <w:r w:rsidRPr="00261108">
              <w:rPr>
                <w:rFonts w:hint="eastAsia"/>
              </w:rPr>
              <w:t>05</w:t>
            </w:r>
          </w:p>
        </w:tc>
        <w:tc>
          <w:tcPr>
            <w:tcW w:w="2296" w:type="dxa"/>
          </w:tcPr>
          <w:p w14:paraId="10638448" w14:textId="04EFF75A" w:rsidR="00EA2369" w:rsidRPr="00261108" w:rsidRDefault="00EA2369" w:rsidP="00261108">
            <w:pPr>
              <w:pStyle w:val="affffffff2"/>
            </w:pPr>
            <w:r w:rsidRPr="00261108">
              <w:rPr>
                <w:rFonts w:hint="eastAsia"/>
              </w:rPr>
              <w:t>按钮</w:t>
            </w:r>
          </w:p>
        </w:tc>
        <w:tc>
          <w:tcPr>
            <w:tcW w:w="5210" w:type="dxa"/>
          </w:tcPr>
          <w:p w14:paraId="54D670BB" w14:textId="5BE76521" w:rsidR="00EA2369" w:rsidRPr="00261108" w:rsidRDefault="00EA2369" w:rsidP="00261108">
            <w:pPr>
              <w:pStyle w:val="affffffff2"/>
              <w:jc w:val="both"/>
            </w:pPr>
            <w:r w:rsidRPr="00261108">
              <w:rPr>
                <w:rFonts w:hint="eastAsia"/>
              </w:rPr>
              <w:t>关闭</w:t>
            </w:r>
          </w:p>
        </w:tc>
      </w:tr>
    </w:tbl>
    <w:p w14:paraId="36D08ED5" w14:textId="77777777" w:rsidR="00FB5A0C" w:rsidRPr="00FB5A0C" w:rsidRDefault="00FB5A0C" w:rsidP="00FB5A0C"/>
    <w:p w14:paraId="1C317913" w14:textId="0FFC642D" w:rsidR="006150D9" w:rsidRDefault="006150D9" w:rsidP="006150D9">
      <w:pPr>
        <w:pStyle w:val="6"/>
      </w:pPr>
      <w:r>
        <w:rPr>
          <w:rFonts w:hint="eastAsia"/>
        </w:rPr>
        <w:lastRenderedPageBreak/>
        <w:t>界面元素事件</w:t>
      </w:r>
    </w:p>
    <w:tbl>
      <w:tblPr>
        <w:tblStyle w:val="affffffff4"/>
        <w:tblW w:w="8708" w:type="dxa"/>
        <w:tblLook w:val="04A0" w:firstRow="1" w:lastRow="0" w:firstColumn="1" w:lastColumn="0" w:noHBand="0" w:noVBand="1"/>
      </w:tblPr>
      <w:tblGrid>
        <w:gridCol w:w="492"/>
        <w:gridCol w:w="927"/>
        <w:gridCol w:w="710"/>
        <w:gridCol w:w="6579"/>
      </w:tblGrid>
      <w:tr w:rsidR="00FB5A0C" w:rsidRPr="005074B0" w14:paraId="1AB7C5FA" w14:textId="77777777" w:rsidTr="004D44C8">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1911F2BF" w14:textId="77777777" w:rsidR="00FB5A0C" w:rsidRPr="0075371C" w:rsidRDefault="00FB5A0C" w:rsidP="0075371C">
            <w:pPr>
              <w:pStyle w:val="affffffff2"/>
              <w:jc w:val="center"/>
            </w:pPr>
            <w:r w:rsidRPr="0075371C">
              <w:rPr>
                <w:rFonts w:hint="eastAsia"/>
              </w:rPr>
              <w:t>元素</w:t>
            </w:r>
          </w:p>
          <w:p w14:paraId="609A44F4" w14:textId="77777777" w:rsidR="00FB5A0C" w:rsidRPr="0075371C" w:rsidRDefault="00FB5A0C" w:rsidP="0075371C">
            <w:pPr>
              <w:pStyle w:val="affffffff2"/>
              <w:jc w:val="center"/>
            </w:pPr>
            <w:r w:rsidRPr="0075371C">
              <w:rPr>
                <w:rFonts w:hint="eastAsia"/>
              </w:rPr>
              <w:t>序号</w:t>
            </w:r>
          </w:p>
        </w:tc>
        <w:tc>
          <w:tcPr>
            <w:tcW w:w="927" w:type="dxa"/>
            <w:hideMark/>
          </w:tcPr>
          <w:p w14:paraId="19542DFE" w14:textId="77777777" w:rsidR="00FB5A0C" w:rsidRPr="0075371C" w:rsidRDefault="00FB5A0C" w:rsidP="0075371C">
            <w:pPr>
              <w:pStyle w:val="affffffff2"/>
              <w:jc w:val="center"/>
            </w:pPr>
            <w:r w:rsidRPr="0075371C">
              <w:rPr>
                <w:rFonts w:hint="eastAsia"/>
              </w:rPr>
              <w:t>元素名称</w:t>
            </w:r>
          </w:p>
        </w:tc>
        <w:tc>
          <w:tcPr>
            <w:tcW w:w="710" w:type="dxa"/>
            <w:hideMark/>
          </w:tcPr>
          <w:p w14:paraId="4D752B96" w14:textId="77777777" w:rsidR="00FB5A0C" w:rsidRPr="0075371C" w:rsidRDefault="00FB5A0C" w:rsidP="0075371C">
            <w:pPr>
              <w:pStyle w:val="affffffff2"/>
              <w:jc w:val="center"/>
            </w:pPr>
            <w:r w:rsidRPr="0075371C">
              <w:rPr>
                <w:rFonts w:hint="eastAsia"/>
              </w:rPr>
              <w:t>事件</w:t>
            </w:r>
          </w:p>
        </w:tc>
        <w:tc>
          <w:tcPr>
            <w:tcW w:w="6579" w:type="dxa"/>
            <w:hideMark/>
          </w:tcPr>
          <w:p w14:paraId="2315E9D1" w14:textId="77777777" w:rsidR="00FB5A0C" w:rsidRPr="0075371C" w:rsidRDefault="00FB5A0C" w:rsidP="0075371C">
            <w:pPr>
              <w:pStyle w:val="affffffff2"/>
              <w:jc w:val="center"/>
            </w:pPr>
            <w:r w:rsidRPr="0075371C">
              <w:rPr>
                <w:rFonts w:hint="eastAsia"/>
              </w:rPr>
              <w:t>事件描述</w:t>
            </w:r>
          </w:p>
        </w:tc>
      </w:tr>
      <w:tr w:rsidR="00311B76" w:rsidRPr="005074B0" w14:paraId="068A87EF" w14:textId="77777777" w:rsidTr="00E507FC">
        <w:trPr>
          <w:trHeight w:val="454"/>
        </w:trPr>
        <w:tc>
          <w:tcPr>
            <w:tcW w:w="492" w:type="dxa"/>
            <w:hideMark/>
          </w:tcPr>
          <w:p w14:paraId="1732D380" w14:textId="77777777" w:rsidR="00311B76" w:rsidRPr="0075371C" w:rsidRDefault="00311B76" w:rsidP="0075371C">
            <w:pPr>
              <w:pStyle w:val="affffffff2"/>
              <w:jc w:val="center"/>
            </w:pPr>
            <w:r w:rsidRPr="0075371C">
              <w:t>0</w:t>
            </w:r>
            <w:r w:rsidRPr="0075371C">
              <w:rPr>
                <w:rFonts w:hint="eastAsia"/>
              </w:rPr>
              <w:t>1</w:t>
            </w:r>
          </w:p>
        </w:tc>
        <w:tc>
          <w:tcPr>
            <w:tcW w:w="927" w:type="dxa"/>
          </w:tcPr>
          <w:p w14:paraId="13E89A83" w14:textId="6CE0BF70" w:rsidR="00311B76" w:rsidRPr="0075371C" w:rsidRDefault="00311B76" w:rsidP="0075371C">
            <w:pPr>
              <w:pStyle w:val="affffffff2"/>
            </w:pPr>
            <w:r w:rsidRPr="0075371C">
              <w:rPr>
                <w:rFonts w:hint="eastAsia"/>
              </w:rPr>
              <w:t>是否导出指北针</w:t>
            </w:r>
          </w:p>
        </w:tc>
        <w:tc>
          <w:tcPr>
            <w:tcW w:w="710" w:type="dxa"/>
          </w:tcPr>
          <w:p w14:paraId="5D7C523A" w14:textId="29CE8DEB" w:rsidR="00311B76" w:rsidRPr="0075371C" w:rsidRDefault="004B148C" w:rsidP="0075371C">
            <w:pPr>
              <w:pStyle w:val="affffffff2"/>
            </w:pPr>
            <w:r w:rsidRPr="0075371C">
              <w:rPr>
                <w:rFonts w:hint="eastAsia"/>
              </w:rPr>
              <w:t>单击</w:t>
            </w:r>
          </w:p>
        </w:tc>
        <w:tc>
          <w:tcPr>
            <w:tcW w:w="6579" w:type="dxa"/>
          </w:tcPr>
          <w:p w14:paraId="056B7595" w14:textId="70F75E91" w:rsidR="00311B76" w:rsidRPr="0075371C" w:rsidRDefault="004B148C" w:rsidP="0075371C">
            <w:pPr>
              <w:pStyle w:val="affffffff2"/>
            </w:pPr>
            <w:r w:rsidRPr="0075371C">
              <w:rPr>
                <w:rFonts w:hint="eastAsia"/>
              </w:rPr>
              <w:t>选择是否导出指北针。</w:t>
            </w:r>
          </w:p>
        </w:tc>
      </w:tr>
      <w:tr w:rsidR="00311B76" w:rsidRPr="005074B0" w14:paraId="50AFE67E" w14:textId="77777777" w:rsidTr="00E507FC">
        <w:trPr>
          <w:trHeight w:val="454"/>
        </w:trPr>
        <w:tc>
          <w:tcPr>
            <w:tcW w:w="492" w:type="dxa"/>
            <w:hideMark/>
          </w:tcPr>
          <w:p w14:paraId="0B8D9526" w14:textId="77777777" w:rsidR="00311B76" w:rsidRPr="0075371C" w:rsidRDefault="00311B76" w:rsidP="0075371C">
            <w:pPr>
              <w:pStyle w:val="affffffff2"/>
              <w:jc w:val="center"/>
            </w:pPr>
            <w:r w:rsidRPr="0075371C">
              <w:t>0</w:t>
            </w:r>
            <w:r w:rsidRPr="0075371C">
              <w:rPr>
                <w:rFonts w:hint="eastAsia"/>
              </w:rPr>
              <w:t>2</w:t>
            </w:r>
          </w:p>
        </w:tc>
        <w:tc>
          <w:tcPr>
            <w:tcW w:w="927" w:type="dxa"/>
          </w:tcPr>
          <w:p w14:paraId="519F848E" w14:textId="4F283251" w:rsidR="00311B76" w:rsidRPr="0075371C" w:rsidRDefault="00311B76" w:rsidP="0075371C">
            <w:pPr>
              <w:pStyle w:val="affffffff2"/>
            </w:pPr>
            <w:r w:rsidRPr="0075371C">
              <w:rPr>
                <w:rFonts w:hint="eastAsia"/>
              </w:rPr>
              <w:t>是否导出比例尺</w:t>
            </w:r>
          </w:p>
        </w:tc>
        <w:tc>
          <w:tcPr>
            <w:tcW w:w="710" w:type="dxa"/>
          </w:tcPr>
          <w:p w14:paraId="6FAD2CCD" w14:textId="5CF2CCC7" w:rsidR="00311B76" w:rsidRPr="0075371C" w:rsidRDefault="004B148C" w:rsidP="0075371C">
            <w:pPr>
              <w:pStyle w:val="affffffff2"/>
            </w:pPr>
            <w:r w:rsidRPr="0075371C">
              <w:rPr>
                <w:rFonts w:hint="eastAsia"/>
              </w:rPr>
              <w:t>单击</w:t>
            </w:r>
          </w:p>
        </w:tc>
        <w:tc>
          <w:tcPr>
            <w:tcW w:w="6579" w:type="dxa"/>
          </w:tcPr>
          <w:p w14:paraId="619C9FEB" w14:textId="1665C803" w:rsidR="000457B5" w:rsidRPr="0075371C" w:rsidRDefault="004B148C" w:rsidP="0075371C">
            <w:pPr>
              <w:pStyle w:val="affffffff2"/>
            </w:pPr>
            <w:r w:rsidRPr="0075371C">
              <w:rPr>
                <w:rFonts w:hint="eastAsia"/>
              </w:rPr>
              <w:t>选择是否导出比例尺，</w:t>
            </w:r>
            <w:r w:rsidR="000457B5" w:rsidRPr="0075371C">
              <w:rPr>
                <w:rFonts w:hint="eastAsia"/>
              </w:rPr>
              <w:t>根据电网</w:t>
            </w:r>
            <w:r w:rsidR="002B79AB">
              <w:rPr>
                <w:rFonts w:hint="eastAsia"/>
              </w:rPr>
              <w:t>{projectName}</w:t>
            </w:r>
            <w:r w:rsidR="000457B5" w:rsidRPr="0075371C">
              <w:rPr>
                <w:rFonts w:hint="eastAsia"/>
              </w:rPr>
              <w:t>图设置的导出比例进行输出。</w:t>
            </w:r>
          </w:p>
        </w:tc>
      </w:tr>
      <w:tr w:rsidR="00311B76" w:rsidRPr="005074B0" w14:paraId="2426D82C" w14:textId="77777777" w:rsidTr="004D44C8">
        <w:trPr>
          <w:trHeight w:val="454"/>
        </w:trPr>
        <w:tc>
          <w:tcPr>
            <w:tcW w:w="492" w:type="dxa"/>
          </w:tcPr>
          <w:p w14:paraId="072A4DBD" w14:textId="77777777" w:rsidR="00311B76" w:rsidRPr="0075371C" w:rsidRDefault="00311B76" w:rsidP="0075371C">
            <w:pPr>
              <w:pStyle w:val="affffffff2"/>
              <w:jc w:val="center"/>
            </w:pPr>
            <w:r w:rsidRPr="0075371C">
              <w:rPr>
                <w:rFonts w:hint="eastAsia"/>
              </w:rPr>
              <w:t>03</w:t>
            </w:r>
          </w:p>
        </w:tc>
        <w:tc>
          <w:tcPr>
            <w:tcW w:w="927" w:type="dxa"/>
          </w:tcPr>
          <w:p w14:paraId="7CF4F697" w14:textId="00ED4A91" w:rsidR="00311B76" w:rsidRPr="0075371C" w:rsidRDefault="00311B76" w:rsidP="0075371C">
            <w:pPr>
              <w:pStyle w:val="affffffff2"/>
            </w:pPr>
            <w:r w:rsidRPr="0075371C">
              <w:rPr>
                <w:rFonts w:hint="eastAsia"/>
              </w:rPr>
              <w:t>导出标题</w:t>
            </w:r>
          </w:p>
        </w:tc>
        <w:tc>
          <w:tcPr>
            <w:tcW w:w="710" w:type="dxa"/>
          </w:tcPr>
          <w:p w14:paraId="5CA50221" w14:textId="043DD2D3" w:rsidR="00311B76" w:rsidRPr="0075371C" w:rsidRDefault="004B148C" w:rsidP="0075371C">
            <w:pPr>
              <w:pStyle w:val="affffffff2"/>
            </w:pPr>
            <w:r w:rsidRPr="0075371C">
              <w:rPr>
                <w:rFonts w:hint="eastAsia"/>
              </w:rPr>
              <w:t>录入</w:t>
            </w:r>
          </w:p>
        </w:tc>
        <w:tc>
          <w:tcPr>
            <w:tcW w:w="6579" w:type="dxa"/>
          </w:tcPr>
          <w:p w14:paraId="414F8ED2" w14:textId="5217DF0E" w:rsidR="00311B76" w:rsidRPr="0075371C" w:rsidRDefault="004B148C" w:rsidP="0075371C">
            <w:pPr>
              <w:pStyle w:val="affffffff2"/>
            </w:pPr>
            <w:r w:rsidRPr="0075371C">
              <w:rPr>
                <w:rFonts w:hint="eastAsia"/>
              </w:rPr>
              <w:t>录入</w:t>
            </w:r>
            <w:r w:rsidR="00207F41" w:rsidRPr="0075371C">
              <w:rPr>
                <w:rFonts w:hint="eastAsia"/>
              </w:rPr>
              <w:t>导出的图框标题。</w:t>
            </w:r>
          </w:p>
        </w:tc>
      </w:tr>
      <w:tr w:rsidR="00311B76" w:rsidRPr="005074B0" w14:paraId="53EAA8A2" w14:textId="77777777" w:rsidTr="004D44C8">
        <w:trPr>
          <w:trHeight w:val="454"/>
        </w:trPr>
        <w:tc>
          <w:tcPr>
            <w:tcW w:w="492" w:type="dxa"/>
          </w:tcPr>
          <w:p w14:paraId="013FC736" w14:textId="77777777" w:rsidR="00311B76" w:rsidRPr="0075371C" w:rsidRDefault="00311B76" w:rsidP="0075371C">
            <w:pPr>
              <w:pStyle w:val="affffffff2"/>
              <w:jc w:val="center"/>
            </w:pPr>
            <w:r w:rsidRPr="0075371C">
              <w:rPr>
                <w:rFonts w:hint="eastAsia"/>
              </w:rPr>
              <w:t>04</w:t>
            </w:r>
          </w:p>
        </w:tc>
        <w:tc>
          <w:tcPr>
            <w:tcW w:w="927" w:type="dxa"/>
          </w:tcPr>
          <w:p w14:paraId="06CA1114" w14:textId="1C4E7691" w:rsidR="00311B76" w:rsidRPr="0075371C" w:rsidRDefault="00311B76" w:rsidP="0075371C">
            <w:pPr>
              <w:pStyle w:val="affffffff2"/>
            </w:pPr>
            <w:r w:rsidRPr="0075371C">
              <w:rPr>
                <w:rFonts w:hint="eastAsia"/>
              </w:rPr>
              <w:t>导出</w:t>
            </w:r>
          </w:p>
        </w:tc>
        <w:tc>
          <w:tcPr>
            <w:tcW w:w="710" w:type="dxa"/>
          </w:tcPr>
          <w:p w14:paraId="10FDD10F" w14:textId="380696BC" w:rsidR="00311B76" w:rsidRPr="0075371C" w:rsidRDefault="004B148C" w:rsidP="0075371C">
            <w:pPr>
              <w:pStyle w:val="affffffff2"/>
            </w:pPr>
            <w:r w:rsidRPr="0075371C">
              <w:rPr>
                <w:rFonts w:hint="eastAsia"/>
              </w:rPr>
              <w:t>单击</w:t>
            </w:r>
          </w:p>
        </w:tc>
        <w:tc>
          <w:tcPr>
            <w:tcW w:w="6579" w:type="dxa"/>
          </w:tcPr>
          <w:p w14:paraId="3F6F5173" w14:textId="77777777" w:rsidR="00311B76" w:rsidRPr="0075371C" w:rsidRDefault="004B148C" w:rsidP="0075371C">
            <w:pPr>
              <w:pStyle w:val="affffffff2"/>
            </w:pPr>
            <w:r w:rsidRPr="0075371C">
              <w:rPr>
                <w:rFonts w:hint="eastAsia"/>
              </w:rPr>
              <w:t>根据</w:t>
            </w:r>
            <w:r w:rsidR="00025BE9" w:rsidRPr="0075371C">
              <w:rPr>
                <w:rFonts w:hint="eastAsia"/>
              </w:rPr>
              <w:t>导出</w:t>
            </w:r>
            <w:r w:rsidRPr="0075371C">
              <w:rPr>
                <w:rFonts w:hint="eastAsia"/>
              </w:rPr>
              <w:t>设置</w:t>
            </w:r>
            <w:r w:rsidR="00025BE9" w:rsidRPr="0075371C">
              <w:rPr>
                <w:rFonts w:hint="eastAsia"/>
              </w:rPr>
              <w:t>参数，输出指定地理范围的电网图形至CAD文件。</w:t>
            </w:r>
          </w:p>
          <w:p w14:paraId="7449F28B" w14:textId="720DD708" w:rsidR="00C51F20" w:rsidRPr="0075371C" w:rsidRDefault="00C51F20" w:rsidP="0075371C">
            <w:pPr>
              <w:pStyle w:val="affffffff2"/>
            </w:pPr>
            <w:r w:rsidRPr="0075371C">
              <w:rPr>
                <w:rFonts w:hint="eastAsia"/>
              </w:rPr>
              <w:t>操作员可在AutoCAD软件中打开</w:t>
            </w:r>
            <w:r w:rsidR="00A11A5A" w:rsidRPr="0075371C">
              <w:rPr>
                <w:rFonts w:hint="eastAsia"/>
              </w:rPr>
              <w:t>导出的文件，打印到绘图仪或打印机。</w:t>
            </w:r>
          </w:p>
        </w:tc>
      </w:tr>
      <w:tr w:rsidR="00311B76" w:rsidRPr="005074B0" w14:paraId="210CA3EC" w14:textId="77777777" w:rsidTr="004D44C8">
        <w:trPr>
          <w:trHeight w:val="454"/>
        </w:trPr>
        <w:tc>
          <w:tcPr>
            <w:tcW w:w="492" w:type="dxa"/>
          </w:tcPr>
          <w:p w14:paraId="714670FC" w14:textId="2478B0CD" w:rsidR="00311B76" w:rsidRPr="0075371C" w:rsidRDefault="00311B76" w:rsidP="0075371C">
            <w:pPr>
              <w:pStyle w:val="affffffff2"/>
              <w:jc w:val="center"/>
            </w:pPr>
            <w:r w:rsidRPr="0075371C">
              <w:rPr>
                <w:rFonts w:hint="eastAsia"/>
              </w:rPr>
              <w:t>05</w:t>
            </w:r>
          </w:p>
        </w:tc>
        <w:tc>
          <w:tcPr>
            <w:tcW w:w="927" w:type="dxa"/>
          </w:tcPr>
          <w:p w14:paraId="36696896" w14:textId="6FD59D34" w:rsidR="00311B76" w:rsidRPr="0075371C" w:rsidRDefault="00311B76" w:rsidP="0075371C">
            <w:pPr>
              <w:pStyle w:val="affffffff2"/>
            </w:pPr>
            <w:r w:rsidRPr="0075371C">
              <w:rPr>
                <w:rFonts w:hint="eastAsia"/>
              </w:rPr>
              <w:t>关闭</w:t>
            </w:r>
          </w:p>
        </w:tc>
        <w:tc>
          <w:tcPr>
            <w:tcW w:w="710" w:type="dxa"/>
          </w:tcPr>
          <w:p w14:paraId="04DE11D8" w14:textId="4DBF50AC" w:rsidR="00311B76" w:rsidRPr="0075371C" w:rsidRDefault="004B148C" w:rsidP="0075371C">
            <w:pPr>
              <w:pStyle w:val="affffffff2"/>
            </w:pPr>
            <w:r w:rsidRPr="0075371C">
              <w:rPr>
                <w:rFonts w:hint="eastAsia"/>
              </w:rPr>
              <w:t>单击</w:t>
            </w:r>
          </w:p>
        </w:tc>
        <w:tc>
          <w:tcPr>
            <w:tcW w:w="6579" w:type="dxa"/>
          </w:tcPr>
          <w:p w14:paraId="565F4CA8" w14:textId="11E579DF" w:rsidR="00311B76" w:rsidRPr="0075371C" w:rsidRDefault="004B148C" w:rsidP="0075371C">
            <w:pPr>
              <w:pStyle w:val="affffffff2"/>
            </w:pPr>
            <w:r w:rsidRPr="0075371C">
              <w:rPr>
                <w:rFonts w:hint="eastAsia"/>
              </w:rPr>
              <w:t>关闭界面</w:t>
            </w:r>
            <w:r w:rsidR="003701D9" w:rsidRPr="0075371C">
              <w:rPr>
                <w:rFonts w:hint="eastAsia"/>
              </w:rPr>
              <w:t>。</w:t>
            </w:r>
          </w:p>
        </w:tc>
      </w:tr>
    </w:tbl>
    <w:p w14:paraId="609BDDCC" w14:textId="77777777" w:rsidR="00FB5A0C" w:rsidRPr="00FB5A0C" w:rsidRDefault="00FB5A0C" w:rsidP="00FB5A0C"/>
    <w:p w14:paraId="3BE4C4AE" w14:textId="1E19842D" w:rsidR="006150D9" w:rsidRDefault="006150D9" w:rsidP="006150D9">
      <w:pPr>
        <w:pStyle w:val="6"/>
      </w:pPr>
      <w:r>
        <w:rPr>
          <w:rFonts w:hint="eastAsia"/>
        </w:rPr>
        <w:t>服务调用关系</w:t>
      </w:r>
    </w:p>
    <w:p w14:paraId="53F06FB7" w14:textId="1E866E43" w:rsidR="00FB5A0C" w:rsidRPr="00FB5A0C" w:rsidRDefault="00FB5A0C" w:rsidP="00FB5A0C">
      <w:r>
        <w:rPr>
          <w:rFonts w:hint="eastAsia"/>
        </w:rPr>
        <w:t>无</w:t>
      </w:r>
    </w:p>
    <w:p w14:paraId="74D5C732" w14:textId="737A29F7" w:rsidR="006C5BAB" w:rsidRDefault="006C5BAB" w:rsidP="006C5BAB">
      <w:pPr>
        <w:pStyle w:val="2"/>
      </w:pPr>
      <w:bookmarkStart w:id="26" w:name="_Toc22736744"/>
      <w:r>
        <w:rPr>
          <w:rFonts w:hint="eastAsia"/>
        </w:rPr>
        <w:t>平台</w:t>
      </w:r>
      <w:r>
        <w:t>支撑应用</w:t>
      </w:r>
      <w:bookmarkEnd w:id="26"/>
    </w:p>
    <w:p w14:paraId="4847CEB0" w14:textId="0EFE64C8" w:rsidR="006C5BAB" w:rsidRDefault="006C5BAB" w:rsidP="006C5BAB">
      <w:pPr>
        <w:pStyle w:val="3"/>
      </w:pPr>
      <w:bookmarkStart w:id="27" w:name="_Toc22736745"/>
      <w:r>
        <w:rPr>
          <w:rFonts w:hint="eastAsia"/>
        </w:rPr>
        <w:t>平台维护</w:t>
      </w:r>
      <w:r>
        <w:t>功能</w:t>
      </w:r>
      <w:bookmarkEnd w:id="27"/>
    </w:p>
    <w:p w14:paraId="05D103CB" w14:textId="68448E65" w:rsidR="006C5BAB" w:rsidRDefault="00E27E04" w:rsidP="007F596E">
      <w:pPr>
        <w:pStyle w:val="4"/>
      </w:pPr>
      <w:r>
        <w:rPr>
          <w:rFonts w:hint="eastAsia"/>
        </w:rPr>
        <w:t>E-</w:t>
      </w:r>
      <w:r>
        <w:t>PTWH01-01</w:t>
      </w:r>
      <w:r w:rsidR="007F596E" w:rsidRPr="007F596E">
        <w:rPr>
          <w:rFonts w:hint="eastAsia"/>
        </w:rPr>
        <w:t>在线客户端强制退出</w:t>
      </w:r>
    </w:p>
    <w:p w14:paraId="6ACA7A71" w14:textId="77777777" w:rsidR="00132BFE" w:rsidRDefault="00132BFE" w:rsidP="00132BFE">
      <w:pPr>
        <w:pStyle w:val="5"/>
      </w:pPr>
      <w:r>
        <w:rPr>
          <w:rFonts w:hint="eastAsia"/>
        </w:rPr>
        <w:t>功能描述</w:t>
      </w:r>
    </w:p>
    <w:p w14:paraId="1392F531" w14:textId="734900EF" w:rsidR="00132BFE" w:rsidRDefault="00FA5C5B" w:rsidP="00132BFE">
      <w:pPr>
        <w:ind w:firstLineChars="200" w:firstLine="480"/>
      </w:pPr>
      <w:r w:rsidRPr="00FA5C5B">
        <w:rPr>
          <w:rFonts w:hint="eastAsia"/>
        </w:rPr>
        <w:t>支持版本升级后强制在线客户端程序退出的程序逻辑和后台配置支持。</w:t>
      </w:r>
    </w:p>
    <w:p w14:paraId="05BA7120" w14:textId="2B823077" w:rsidR="00DB4613" w:rsidRPr="002D6745" w:rsidRDefault="00DB4613" w:rsidP="00132BFE">
      <w:pPr>
        <w:ind w:firstLineChars="200" w:firstLine="480"/>
      </w:pPr>
      <w:r>
        <w:rPr>
          <w:rFonts w:hint="eastAsia"/>
        </w:rPr>
        <w:t>管理员通过平台</w:t>
      </w:r>
      <w:r>
        <w:t>维护工具</w:t>
      </w:r>
      <w:r>
        <w:rPr>
          <w:rFonts w:hint="eastAsia"/>
        </w:rPr>
        <w:t>发布</w:t>
      </w:r>
      <w:r>
        <w:t>强制退出指令</w:t>
      </w:r>
      <w:r w:rsidR="00C32D83">
        <w:rPr>
          <w:rFonts w:hint="eastAsia"/>
        </w:rPr>
        <w:t>，在线</w:t>
      </w:r>
      <w:r w:rsidR="00C32D83">
        <w:t>客户端</w:t>
      </w:r>
      <w:r w:rsidR="00C32D83">
        <w:rPr>
          <w:rFonts w:hint="eastAsia"/>
        </w:rPr>
        <w:t>通过轮询</w:t>
      </w:r>
      <w:r w:rsidR="00C32D83">
        <w:t>数据库方式，</w:t>
      </w:r>
      <w:r w:rsidR="00C32D83">
        <w:rPr>
          <w:rFonts w:hint="eastAsia"/>
        </w:rPr>
        <w:t>接收到</w:t>
      </w:r>
      <w:r w:rsidR="00C32D83">
        <w:t>强制退出指令，</w:t>
      </w:r>
      <w:r w:rsidR="00C32D83">
        <w:rPr>
          <w:rFonts w:hint="eastAsia"/>
        </w:rPr>
        <w:t>执行</w:t>
      </w:r>
      <w:r w:rsidR="00C32D83">
        <w:t>强制退出操作。</w:t>
      </w:r>
    </w:p>
    <w:p w14:paraId="07D51D24" w14:textId="77777777" w:rsidR="00132BFE" w:rsidRDefault="00132BFE" w:rsidP="00132BFE">
      <w:pPr>
        <w:pStyle w:val="5"/>
      </w:pPr>
      <w:r>
        <w:rPr>
          <w:rFonts w:hint="eastAsia"/>
        </w:rPr>
        <w:t>界面列表</w:t>
      </w:r>
    </w:p>
    <w:tbl>
      <w:tblPr>
        <w:tblStyle w:val="affffffff4"/>
        <w:tblW w:w="8712" w:type="dxa"/>
        <w:tblInd w:w="-273" w:type="dxa"/>
        <w:tblLook w:val="04A0" w:firstRow="1" w:lastRow="0" w:firstColumn="1" w:lastColumn="0" w:noHBand="0" w:noVBand="1"/>
      </w:tblPr>
      <w:tblGrid>
        <w:gridCol w:w="2220"/>
        <w:gridCol w:w="1493"/>
        <w:gridCol w:w="1238"/>
        <w:gridCol w:w="1238"/>
        <w:gridCol w:w="2523"/>
      </w:tblGrid>
      <w:tr w:rsidR="003C7911" w:rsidRPr="005074B0" w14:paraId="677D3AAB" w14:textId="77777777" w:rsidTr="002F40F3">
        <w:trPr>
          <w:cnfStyle w:val="100000000000" w:firstRow="1" w:lastRow="0" w:firstColumn="0" w:lastColumn="0" w:oddVBand="0" w:evenVBand="0" w:oddHBand="0" w:evenHBand="0" w:firstRowFirstColumn="0" w:firstRowLastColumn="0" w:lastRowFirstColumn="0" w:lastRowLastColumn="0"/>
          <w:trHeight w:val="466"/>
        </w:trPr>
        <w:tc>
          <w:tcPr>
            <w:tcW w:w="2220" w:type="dxa"/>
            <w:hideMark/>
          </w:tcPr>
          <w:p w14:paraId="599056F5" w14:textId="77777777" w:rsidR="003C7911" w:rsidRPr="007B7B97" w:rsidRDefault="003C7911" w:rsidP="007B7B97">
            <w:pPr>
              <w:pStyle w:val="affffffff2"/>
            </w:pPr>
            <w:r w:rsidRPr="007B7B97">
              <w:rPr>
                <w:rFonts w:hint="eastAsia"/>
              </w:rPr>
              <w:t>界面编码</w:t>
            </w:r>
          </w:p>
        </w:tc>
        <w:tc>
          <w:tcPr>
            <w:tcW w:w="1493" w:type="dxa"/>
            <w:hideMark/>
          </w:tcPr>
          <w:p w14:paraId="1164E314" w14:textId="77777777" w:rsidR="003C7911" w:rsidRPr="007B7B97" w:rsidRDefault="003C7911" w:rsidP="007B7B97">
            <w:pPr>
              <w:pStyle w:val="affffffff2"/>
            </w:pPr>
            <w:r w:rsidRPr="007B7B97">
              <w:rPr>
                <w:rFonts w:hint="eastAsia"/>
              </w:rPr>
              <w:t>界面名称</w:t>
            </w:r>
          </w:p>
        </w:tc>
        <w:tc>
          <w:tcPr>
            <w:tcW w:w="1238" w:type="dxa"/>
            <w:hideMark/>
          </w:tcPr>
          <w:p w14:paraId="66682338" w14:textId="77777777" w:rsidR="003C7911" w:rsidRPr="007B7B97" w:rsidRDefault="003C7911" w:rsidP="007B7B97">
            <w:pPr>
              <w:pStyle w:val="affffffff2"/>
            </w:pPr>
            <w:r w:rsidRPr="007B7B97">
              <w:rPr>
                <w:rFonts w:hint="eastAsia"/>
              </w:rPr>
              <w:t>界面分类</w:t>
            </w:r>
          </w:p>
        </w:tc>
        <w:tc>
          <w:tcPr>
            <w:tcW w:w="1238" w:type="dxa"/>
            <w:hideMark/>
          </w:tcPr>
          <w:p w14:paraId="441C1AF2" w14:textId="77777777" w:rsidR="003C7911" w:rsidRPr="007B7B97" w:rsidRDefault="003C7911" w:rsidP="007B7B97">
            <w:pPr>
              <w:pStyle w:val="affffffff2"/>
            </w:pPr>
            <w:r w:rsidRPr="007B7B97">
              <w:rPr>
                <w:rFonts w:hint="eastAsia"/>
              </w:rPr>
              <w:t>界面来源</w:t>
            </w:r>
          </w:p>
        </w:tc>
        <w:tc>
          <w:tcPr>
            <w:tcW w:w="2523" w:type="dxa"/>
            <w:hideMark/>
          </w:tcPr>
          <w:p w14:paraId="05429C92" w14:textId="77777777" w:rsidR="003C7911" w:rsidRPr="007B7B97" w:rsidRDefault="003C7911" w:rsidP="007B7B97">
            <w:pPr>
              <w:pStyle w:val="affffffff2"/>
            </w:pPr>
            <w:r w:rsidRPr="007B7B97">
              <w:rPr>
                <w:rFonts w:hint="eastAsia"/>
              </w:rPr>
              <w:t>界面原型文件名称</w:t>
            </w:r>
          </w:p>
        </w:tc>
      </w:tr>
      <w:tr w:rsidR="003C7911" w:rsidRPr="005074B0" w14:paraId="3FBB0917" w14:textId="77777777" w:rsidTr="002F40F3">
        <w:trPr>
          <w:trHeight w:val="466"/>
        </w:trPr>
        <w:tc>
          <w:tcPr>
            <w:tcW w:w="2220" w:type="dxa"/>
            <w:hideMark/>
          </w:tcPr>
          <w:p w14:paraId="4A40A3B6" w14:textId="0E082122" w:rsidR="003C7911" w:rsidRPr="007B7B97" w:rsidRDefault="00F0010D" w:rsidP="007B7B97">
            <w:pPr>
              <w:pStyle w:val="affffffff2"/>
            </w:pPr>
            <w:r w:rsidRPr="007B7B97">
              <w:t>UI-PTWH01-01-01</w:t>
            </w:r>
          </w:p>
        </w:tc>
        <w:tc>
          <w:tcPr>
            <w:tcW w:w="1493" w:type="dxa"/>
            <w:hideMark/>
          </w:tcPr>
          <w:p w14:paraId="2CD5650B" w14:textId="21683671" w:rsidR="003C7911" w:rsidRPr="007B7B97" w:rsidRDefault="009959BF" w:rsidP="007B7B97">
            <w:pPr>
              <w:pStyle w:val="affffffff2"/>
            </w:pPr>
            <w:r w:rsidRPr="007B7B97">
              <w:rPr>
                <w:rFonts w:hint="eastAsia"/>
              </w:rPr>
              <w:t>在线</w:t>
            </w:r>
            <w:r w:rsidRPr="007B7B97">
              <w:t>客户端强制退出</w:t>
            </w:r>
            <w:r w:rsidR="000056A1" w:rsidRPr="007B7B97">
              <w:rPr>
                <w:rFonts w:hint="eastAsia"/>
              </w:rPr>
              <w:t>界面</w:t>
            </w:r>
          </w:p>
        </w:tc>
        <w:tc>
          <w:tcPr>
            <w:tcW w:w="1238" w:type="dxa"/>
            <w:hideMark/>
          </w:tcPr>
          <w:p w14:paraId="11922E5E" w14:textId="53DFDBD4" w:rsidR="003C7911" w:rsidRPr="007B7B97" w:rsidRDefault="000056A1" w:rsidP="007B7B97">
            <w:pPr>
              <w:pStyle w:val="affffffff2"/>
            </w:pPr>
            <w:r w:rsidRPr="007B7B97">
              <w:rPr>
                <w:rFonts w:hint="eastAsia"/>
              </w:rPr>
              <w:t>主</w:t>
            </w:r>
            <w:r w:rsidR="003C7911" w:rsidRPr="007B7B97">
              <w:rPr>
                <w:rFonts w:hint="eastAsia"/>
              </w:rPr>
              <w:t>界面</w:t>
            </w:r>
          </w:p>
        </w:tc>
        <w:tc>
          <w:tcPr>
            <w:tcW w:w="1238" w:type="dxa"/>
            <w:hideMark/>
          </w:tcPr>
          <w:p w14:paraId="300977AF" w14:textId="77777777" w:rsidR="003C7911" w:rsidRPr="007B7B97" w:rsidRDefault="003C7911" w:rsidP="007B7B97">
            <w:pPr>
              <w:pStyle w:val="affffffff2"/>
            </w:pPr>
            <w:r w:rsidRPr="007B7B97">
              <w:rPr>
                <w:rFonts w:hint="eastAsia"/>
              </w:rPr>
              <w:t>本分册</w:t>
            </w:r>
          </w:p>
        </w:tc>
        <w:tc>
          <w:tcPr>
            <w:tcW w:w="2523" w:type="dxa"/>
            <w:hideMark/>
          </w:tcPr>
          <w:p w14:paraId="76413C81" w14:textId="3D07086F" w:rsidR="003C7911" w:rsidRPr="007B7B97" w:rsidRDefault="003C7911" w:rsidP="007B7B97">
            <w:pPr>
              <w:pStyle w:val="affffffff2"/>
            </w:pPr>
          </w:p>
        </w:tc>
      </w:tr>
    </w:tbl>
    <w:p w14:paraId="05588450" w14:textId="77777777" w:rsidR="003C7911" w:rsidRPr="00463D20" w:rsidRDefault="003C7911" w:rsidP="003C7911"/>
    <w:p w14:paraId="2FD89315" w14:textId="791C30E7" w:rsidR="003C7911" w:rsidRDefault="003C7911" w:rsidP="0030292B">
      <w:pPr>
        <w:pStyle w:val="5"/>
      </w:pPr>
      <w:r>
        <w:rPr>
          <w:rFonts w:hint="eastAsia"/>
        </w:rPr>
        <w:lastRenderedPageBreak/>
        <w:t>UI-</w:t>
      </w:r>
      <w:r w:rsidR="00E1123B">
        <w:t>PTWH01-01</w:t>
      </w:r>
      <w:r>
        <w:rPr>
          <w:rFonts w:hint="eastAsia"/>
        </w:rPr>
        <w:t>-01</w:t>
      </w:r>
      <w:r w:rsidR="004C01A6" w:rsidRPr="004C01A6">
        <w:rPr>
          <w:rFonts w:hint="eastAsia"/>
        </w:rPr>
        <w:t>在线客户端强制退出界面</w:t>
      </w:r>
    </w:p>
    <w:p w14:paraId="228F51F1" w14:textId="77777777" w:rsidR="003C7911" w:rsidRDefault="003C7911" w:rsidP="003C7911">
      <w:pPr>
        <w:pStyle w:val="6"/>
      </w:pPr>
      <w:r>
        <w:rPr>
          <w:rFonts w:hint="eastAsia"/>
        </w:rPr>
        <w:t>参考界面</w:t>
      </w:r>
    </w:p>
    <w:p w14:paraId="74256493" w14:textId="65A274C7" w:rsidR="003C7911" w:rsidRPr="003C7911" w:rsidRDefault="002E0F2C" w:rsidP="003C7911">
      <w:r>
        <w:rPr>
          <w:noProof/>
        </w:rPr>
        <w:drawing>
          <wp:inline distT="0" distB="0" distL="0" distR="0" wp14:anchorId="610B86DB" wp14:editId="7D4C7302">
            <wp:extent cx="5274310" cy="2832769"/>
            <wp:effectExtent l="0" t="0" r="2540" b="5715"/>
            <wp:docPr id="905" name="图片 905" descr="C:\Users\ThinkPad\AppData\Local\Microsoft\Windows\INetCache\Content.Word\在线客户端强制退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ThinkPad\AppData\Local\Microsoft\Windows\INetCache\Content.Word\在线客户端强制退出.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832769"/>
                    </a:xfrm>
                    <a:prstGeom prst="rect">
                      <a:avLst/>
                    </a:prstGeom>
                    <a:noFill/>
                    <a:ln>
                      <a:noFill/>
                    </a:ln>
                  </pic:spPr>
                </pic:pic>
              </a:graphicData>
            </a:graphic>
          </wp:inline>
        </w:drawing>
      </w:r>
    </w:p>
    <w:p w14:paraId="15CB945F" w14:textId="4A662193" w:rsidR="00132BFE" w:rsidRDefault="00132BFE" w:rsidP="002D2399"/>
    <w:p w14:paraId="68C95C36" w14:textId="77777777" w:rsidR="007A4479" w:rsidRDefault="007A4479" w:rsidP="007A4479">
      <w:pPr>
        <w:pStyle w:val="6"/>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7A4479" w:rsidRPr="005074B0" w14:paraId="4DEE2DD3" w14:textId="77777777" w:rsidTr="002F40F3">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0FE37CDB" w14:textId="77777777" w:rsidR="007A4479" w:rsidRPr="007B7B97" w:rsidRDefault="007A4479" w:rsidP="007B7B97">
            <w:pPr>
              <w:pStyle w:val="affffffff2"/>
              <w:jc w:val="center"/>
            </w:pPr>
            <w:r w:rsidRPr="007B7B97">
              <w:rPr>
                <w:rFonts w:hint="eastAsia"/>
              </w:rPr>
              <w:t>元素</w:t>
            </w:r>
          </w:p>
          <w:p w14:paraId="25398CFD" w14:textId="77777777" w:rsidR="007A4479" w:rsidRPr="007B7B97" w:rsidRDefault="007A4479" w:rsidP="007B7B97">
            <w:pPr>
              <w:pStyle w:val="affffffff2"/>
              <w:jc w:val="center"/>
            </w:pPr>
            <w:r w:rsidRPr="007B7B97">
              <w:rPr>
                <w:rFonts w:hint="eastAsia"/>
              </w:rPr>
              <w:t>序号</w:t>
            </w:r>
          </w:p>
        </w:tc>
        <w:tc>
          <w:tcPr>
            <w:tcW w:w="2296" w:type="dxa"/>
            <w:hideMark/>
          </w:tcPr>
          <w:p w14:paraId="2BE29EED" w14:textId="77777777" w:rsidR="007A4479" w:rsidRPr="007B7B97" w:rsidRDefault="007A4479" w:rsidP="007B7B97">
            <w:pPr>
              <w:pStyle w:val="affffffff2"/>
            </w:pPr>
            <w:r w:rsidRPr="007B7B97">
              <w:rPr>
                <w:rFonts w:hint="eastAsia"/>
              </w:rPr>
              <w:t>元素类型</w:t>
            </w:r>
          </w:p>
        </w:tc>
        <w:tc>
          <w:tcPr>
            <w:tcW w:w="5210" w:type="dxa"/>
            <w:hideMark/>
          </w:tcPr>
          <w:p w14:paraId="2FF7BBD9" w14:textId="77777777" w:rsidR="007A4479" w:rsidRPr="007B7B97" w:rsidRDefault="007A4479" w:rsidP="007B7B97">
            <w:pPr>
              <w:pStyle w:val="affffffff2"/>
            </w:pPr>
            <w:r w:rsidRPr="007B7B97">
              <w:rPr>
                <w:rFonts w:hint="eastAsia"/>
              </w:rPr>
              <w:t>元素名称</w:t>
            </w:r>
          </w:p>
        </w:tc>
      </w:tr>
      <w:tr w:rsidR="007A4479" w:rsidRPr="005074B0" w14:paraId="4B9C604C" w14:textId="77777777" w:rsidTr="00C72FE2">
        <w:trPr>
          <w:trHeight w:val="454"/>
        </w:trPr>
        <w:tc>
          <w:tcPr>
            <w:tcW w:w="1203" w:type="dxa"/>
            <w:hideMark/>
          </w:tcPr>
          <w:p w14:paraId="4560E81F" w14:textId="77777777" w:rsidR="007A4479" w:rsidRPr="007B7B97" w:rsidRDefault="007A4479" w:rsidP="007B7B97">
            <w:pPr>
              <w:pStyle w:val="affffffff2"/>
              <w:jc w:val="center"/>
            </w:pPr>
            <w:r w:rsidRPr="007B7B97">
              <w:t>0</w:t>
            </w:r>
            <w:r w:rsidRPr="007B7B97">
              <w:rPr>
                <w:rFonts w:hint="eastAsia"/>
              </w:rPr>
              <w:t>1</w:t>
            </w:r>
          </w:p>
        </w:tc>
        <w:tc>
          <w:tcPr>
            <w:tcW w:w="2296" w:type="dxa"/>
          </w:tcPr>
          <w:p w14:paraId="31B5B964" w14:textId="0B91BD47" w:rsidR="007A4479" w:rsidRPr="007B7B97" w:rsidRDefault="002F0AE6" w:rsidP="007B7B97">
            <w:pPr>
              <w:pStyle w:val="affffffff2"/>
            </w:pPr>
            <w:r w:rsidRPr="007B7B97">
              <w:rPr>
                <w:rFonts w:hint="eastAsia"/>
              </w:rPr>
              <w:t>对话</w:t>
            </w:r>
            <w:r w:rsidR="00C72FE2" w:rsidRPr="007B7B97">
              <w:rPr>
                <w:rFonts w:hint="eastAsia"/>
              </w:rPr>
              <w:t>框</w:t>
            </w:r>
          </w:p>
        </w:tc>
        <w:tc>
          <w:tcPr>
            <w:tcW w:w="5210" w:type="dxa"/>
          </w:tcPr>
          <w:p w14:paraId="2395F9C9" w14:textId="1D695AC1" w:rsidR="007A4479" w:rsidRPr="007B7B97" w:rsidRDefault="008138AA" w:rsidP="007B7B97">
            <w:pPr>
              <w:pStyle w:val="affffffff2"/>
            </w:pPr>
            <w:r w:rsidRPr="007B7B97">
              <w:rPr>
                <w:rFonts w:hint="eastAsia"/>
              </w:rPr>
              <w:t>退出</w:t>
            </w:r>
            <w:r w:rsidR="00235DBF" w:rsidRPr="007B7B97">
              <w:rPr>
                <w:rFonts w:hint="eastAsia"/>
              </w:rPr>
              <w:t>消息框</w:t>
            </w:r>
          </w:p>
        </w:tc>
      </w:tr>
      <w:tr w:rsidR="002D6082" w:rsidRPr="005074B0" w14:paraId="0B5ED7B9" w14:textId="77777777" w:rsidTr="002F40F3">
        <w:trPr>
          <w:trHeight w:val="454"/>
        </w:trPr>
        <w:tc>
          <w:tcPr>
            <w:tcW w:w="1203" w:type="dxa"/>
          </w:tcPr>
          <w:p w14:paraId="416D645C" w14:textId="50867D7E" w:rsidR="002D6082" w:rsidRPr="007B7B97" w:rsidRDefault="002D6082" w:rsidP="007B7B97">
            <w:pPr>
              <w:pStyle w:val="affffffff2"/>
              <w:jc w:val="center"/>
            </w:pPr>
            <w:r w:rsidRPr="007B7B97">
              <w:rPr>
                <w:rFonts w:hint="eastAsia"/>
              </w:rPr>
              <w:t>02</w:t>
            </w:r>
          </w:p>
        </w:tc>
        <w:tc>
          <w:tcPr>
            <w:tcW w:w="2296" w:type="dxa"/>
          </w:tcPr>
          <w:p w14:paraId="1CAFFFDF" w14:textId="0AB9AA64" w:rsidR="002D6082" w:rsidRPr="007B7B97" w:rsidRDefault="00C72FE2" w:rsidP="007B7B97">
            <w:pPr>
              <w:pStyle w:val="affffffff2"/>
            </w:pPr>
            <w:r w:rsidRPr="007B7B97">
              <w:rPr>
                <w:rFonts w:hint="eastAsia"/>
              </w:rPr>
              <w:t>工具栏</w:t>
            </w:r>
          </w:p>
        </w:tc>
        <w:tc>
          <w:tcPr>
            <w:tcW w:w="5210" w:type="dxa"/>
          </w:tcPr>
          <w:p w14:paraId="26F7CC21" w14:textId="381C781E" w:rsidR="002D6082" w:rsidRPr="007B7B97" w:rsidRDefault="00235DBF" w:rsidP="007B7B97">
            <w:pPr>
              <w:pStyle w:val="affffffff2"/>
            </w:pPr>
            <w:r w:rsidRPr="007B7B97">
              <w:rPr>
                <w:rFonts w:hint="eastAsia"/>
              </w:rPr>
              <w:t>退出倒计时</w:t>
            </w:r>
          </w:p>
        </w:tc>
      </w:tr>
    </w:tbl>
    <w:p w14:paraId="49271A00" w14:textId="77777777" w:rsidR="007A4479" w:rsidRDefault="007A4479" w:rsidP="007A4479">
      <w:pPr>
        <w:pStyle w:val="6"/>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7A4479" w:rsidRPr="005074B0" w14:paraId="6EE32192" w14:textId="77777777" w:rsidTr="002F40F3">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7C1D5C65" w14:textId="77777777" w:rsidR="007A4479" w:rsidRPr="007B7B97" w:rsidRDefault="007A4479" w:rsidP="007B7B97">
            <w:pPr>
              <w:pStyle w:val="affffffff2"/>
              <w:jc w:val="center"/>
            </w:pPr>
            <w:r w:rsidRPr="007B7B97">
              <w:rPr>
                <w:rFonts w:hint="eastAsia"/>
              </w:rPr>
              <w:t>元素</w:t>
            </w:r>
          </w:p>
          <w:p w14:paraId="0D6E8C33" w14:textId="77777777" w:rsidR="007A4479" w:rsidRPr="007B7B97" w:rsidRDefault="007A4479" w:rsidP="007B7B97">
            <w:pPr>
              <w:pStyle w:val="affffffff2"/>
              <w:jc w:val="center"/>
            </w:pPr>
            <w:r w:rsidRPr="007B7B97">
              <w:rPr>
                <w:rFonts w:hint="eastAsia"/>
              </w:rPr>
              <w:t>序号</w:t>
            </w:r>
          </w:p>
        </w:tc>
        <w:tc>
          <w:tcPr>
            <w:tcW w:w="927" w:type="dxa"/>
            <w:hideMark/>
          </w:tcPr>
          <w:p w14:paraId="65053D98" w14:textId="77777777" w:rsidR="007A4479" w:rsidRPr="007B7B97" w:rsidRDefault="007A4479" w:rsidP="007B7B97">
            <w:pPr>
              <w:pStyle w:val="affffffff2"/>
              <w:jc w:val="center"/>
            </w:pPr>
            <w:r w:rsidRPr="007B7B97">
              <w:rPr>
                <w:rFonts w:hint="eastAsia"/>
              </w:rPr>
              <w:t>元素名称</w:t>
            </w:r>
          </w:p>
        </w:tc>
        <w:tc>
          <w:tcPr>
            <w:tcW w:w="710" w:type="dxa"/>
            <w:hideMark/>
          </w:tcPr>
          <w:p w14:paraId="1518CB7C" w14:textId="77777777" w:rsidR="007A4479" w:rsidRPr="007B7B97" w:rsidRDefault="007A4479" w:rsidP="007B7B97">
            <w:pPr>
              <w:pStyle w:val="affffffff2"/>
              <w:jc w:val="center"/>
            </w:pPr>
            <w:r w:rsidRPr="007B7B97">
              <w:rPr>
                <w:rFonts w:hint="eastAsia"/>
              </w:rPr>
              <w:t>事件</w:t>
            </w:r>
          </w:p>
        </w:tc>
        <w:tc>
          <w:tcPr>
            <w:tcW w:w="6579" w:type="dxa"/>
            <w:hideMark/>
          </w:tcPr>
          <w:p w14:paraId="734310A9" w14:textId="77777777" w:rsidR="007A4479" w:rsidRPr="007B7B97" w:rsidRDefault="007A4479" w:rsidP="007B7B97">
            <w:pPr>
              <w:pStyle w:val="affffffff2"/>
              <w:jc w:val="center"/>
            </w:pPr>
            <w:r w:rsidRPr="007B7B97">
              <w:rPr>
                <w:rFonts w:hint="eastAsia"/>
              </w:rPr>
              <w:t>事件描述</w:t>
            </w:r>
          </w:p>
        </w:tc>
      </w:tr>
      <w:tr w:rsidR="007A4479" w:rsidRPr="005074B0" w14:paraId="064DDDB0" w14:textId="77777777" w:rsidTr="00A05CD8">
        <w:trPr>
          <w:trHeight w:val="454"/>
        </w:trPr>
        <w:tc>
          <w:tcPr>
            <w:tcW w:w="492" w:type="dxa"/>
            <w:hideMark/>
          </w:tcPr>
          <w:p w14:paraId="1A8BD9C0" w14:textId="77777777" w:rsidR="007A4479" w:rsidRPr="007B7B97" w:rsidRDefault="007A4479" w:rsidP="007B7B97">
            <w:pPr>
              <w:pStyle w:val="affffffff2"/>
              <w:jc w:val="center"/>
            </w:pPr>
            <w:r w:rsidRPr="007B7B97">
              <w:t>0</w:t>
            </w:r>
            <w:r w:rsidRPr="007B7B97">
              <w:rPr>
                <w:rFonts w:hint="eastAsia"/>
              </w:rPr>
              <w:t>1</w:t>
            </w:r>
          </w:p>
        </w:tc>
        <w:tc>
          <w:tcPr>
            <w:tcW w:w="927" w:type="dxa"/>
          </w:tcPr>
          <w:p w14:paraId="022D4A09" w14:textId="7CB4B8ED" w:rsidR="007A4479" w:rsidRPr="007B7B97" w:rsidRDefault="008138AA" w:rsidP="007B7B97">
            <w:pPr>
              <w:pStyle w:val="affffffff2"/>
            </w:pPr>
            <w:r w:rsidRPr="007B7B97">
              <w:rPr>
                <w:rFonts w:hint="eastAsia"/>
              </w:rPr>
              <w:t>退出消息框</w:t>
            </w:r>
          </w:p>
        </w:tc>
        <w:tc>
          <w:tcPr>
            <w:tcW w:w="710" w:type="dxa"/>
          </w:tcPr>
          <w:p w14:paraId="1E7DDFFD" w14:textId="31E8C262" w:rsidR="007A4479" w:rsidRPr="007B7B97" w:rsidRDefault="00530C06" w:rsidP="007B7B97">
            <w:pPr>
              <w:pStyle w:val="affffffff2"/>
            </w:pPr>
            <w:r w:rsidRPr="007B7B97">
              <w:rPr>
                <w:rFonts w:hint="eastAsia"/>
              </w:rPr>
              <w:t>显示</w:t>
            </w:r>
          </w:p>
        </w:tc>
        <w:tc>
          <w:tcPr>
            <w:tcW w:w="6579" w:type="dxa"/>
          </w:tcPr>
          <w:p w14:paraId="3F499E62" w14:textId="1CB61E64" w:rsidR="007A4479" w:rsidRPr="007B7B97" w:rsidRDefault="00A72C9E" w:rsidP="007B7B97">
            <w:pPr>
              <w:pStyle w:val="affffffff2"/>
              <w:ind w:firstLineChars="200" w:firstLine="420"/>
            </w:pPr>
            <w:r w:rsidRPr="007B7B97">
              <w:rPr>
                <w:rFonts w:hint="eastAsia"/>
              </w:rPr>
              <w:t>系统检测到已发布的在线客户端强制退出消息后，弹出消息提示框，</w:t>
            </w:r>
            <w:r w:rsidR="00A83ABE" w:rsidRPr="007B7B97">
              <w:rPr>
                <w:rFonts w:hint="eastAsia"/>
              </w:rPr>
              <w:t>提前告知</w:t>
            </w:r>
            <w:r w:rsidRPr="007B7B97">
              <w:rPr>
                <w:rFonts w:hint="eastAsia"/>
              </w:rPr>
              <w:t>显示强制退出的运维消息。</w:t>
            </w:r>
          </w:p>
        </w:tc>
      </w:tr>
      <w:tr w:rsidR="009220E1" w:rsidRPr="005074B0" w14:paraId="57538A60" w14:textId="77777777" w:rsidTr="002F40F3">
        <w:trPr>
          <w:trHeight w:val="454"/>
        </w:trPr>
        <w:tc>
          <w:tcPr>
            <w:tcW w:w="492" w:type="dxa"/>
          </w:tcPr>
          <w:p w14:paraId="39E1BA72" w14:textId="1AACE76A" w:rsidR="009220E1" w:rsidRPr="007B7B97" w:rsidRDefault="00E9595A" w:rsidP="007B7B97">
            <w:pPr>
              <w:pStyle w:val="affffffff2"/>
              <w:jc w:val="center"/>
            </w:pPr>
            <w:r w:rsidRPr="007B7B97">
              <w:rPr>
                <w:rFonts w:hint="eastAsia"/>
              </w:rPr>
              <w:t>02</w:t>
            </w:r>
          </w:p>
        </w:tc>
        <w:tc>
          <w:tcPr>
            <w:tcW w:w="927" w:type="dxa"/>
          </w:tcPr>
          <w:p w14:paraId="23BA88AD" w14:textId="5AA033CA" w:rsidR="009220E1" w:rsidRPr="007B7B97" w:rsidRDefault="008138AA" w:rsidP="007B7B97">
            <w:pPr>
              <w:pStyle w:val="affffffff2"/>
            </w:pPr>
            <w:r w:rsidRPr="007B7B97">
              <w:rPr>
                <w:rFonts w:hint="eastAsia"/>
              </w:rPr>
              <w:t>退出倒计时</w:t>
            </w:r>
          </w:p>
        </w:tc>
        <w:tc>
          <w:tcPr>
            <w:tcW w:w="710" w:type="dxa"/>
          </w:tcPr>
          <w:p w14:paraId="461A167C" w14:textId="16F7DF7A" w:rsidR="009220E1" w:rsidRPr="007B7B97" w:rsidRDefault="00530C06" w:rsidP="007B7B97">
            <w:pPr>
              <w:pStyle w:val="affffffff2"/>
            </w:pPr>
            <w:r w:rsidRPr="007B7B97">
              <w:rPr>
                <w:rFonts w:hint="eastAsia"/>
              </w:rPr>
              <w:t>显示</w:t>
            </w:r>
          </w:p>
        </w:tc>
        <w:tc>
          <w:tcPr>
            <w:tcW w:w="6579" w:type="dxa"/>
          </w:tcPr>
          <w:p w14:paraId="71DD7161" w14:textId="4F751025" w:rsidR="009220E1" w:rsidRPr="007B7B97" w:rsidRDefault="00A83ABE" w:rsidP="007B7B97">
            <w:pPr>
              <w:pStyle w:val="affffffff2"/>
              <w:ind w:firstLineChars="200" w:firstLine="420"/>
            </w:pPr>
            <w:r w:rsidRPr="007B7B97">
              <w:rPr>
                <w:rFonts w:hint="eastAsia"/>
              </w:rPr>
              <w:t>在执行强制退出的前，系统在工具栏开始显示退出倒计时，</w:t>
            </w:r>
            <w:r w:rsidR="00DF6E89" w:rsidRPr="007B7B97">
              <w:rPr>
                <w:rFonts w:hint="eastAsia"/>
              </w:rPr>
              <w:t>提醒用户提前做好系统退出准备，以防</w:t>
            </w:r>
            <w:r w:rsidR="00112395" w:rsidRPr="007B7B97">
              <w:rPr>
                <w:rFonts w:hint="eastAsia"/>
              </w:rPr>
              <w:t>编辑数据未存盘。</w:t>
            </w:r>
          </w:p>
        </w:tc>
      </w:tr>
    </w:tbl>
    <w:p w14:paraId="743E525F" w14:textId="77777777" w:rsidR="007A4479" w:rsidRDefault="007A4479" w:rsidP="007A4479">
      <w:pPr>
        <w:pStyle w:val="6"/>
      </w:pPr>
      <w:r>
        <w:rPr>
          <w:rFonts w:hint="eastAsia"/>
        </w:rPr>
        <w:t>服务调用关系</w:t>
      </w:r>
    </w:p>
    <w:p w14:paraId="193B02BC" w14:textId="784881EF" w:rsidR="00AA7059" w:rsidRPr="00132BFE" w:rsidRDefault="007A4479" w:rsidP="00132BFE">
      <w:r>
        <w:rPr>
          <w:rFonts w:hint="eastAsia"/>
        </w:rPr>
        <w:t>无</w:t>
      </w:r>
    </w:p>
    <w:p w14:paraId="0A52437A" w14:textId="6198C7E6" w:rsidR="007F596E" w:rsidRDefault="007F596E" w:rsidP="00EE3C85">
      <w:pPr>
        <w:pStyle w:val="4"/>
      </w:pPr>
      <w:r>
        <w:rPr>
          <w:rFonts w:hint="eastAsia"/>
        </w:rPr>
        <w:lastRenderedPageBreak/>
        <w:t>E-</w:t>
      </w:r>
      <w:r>
        <w:t>PTWH01-0</w:t>
      </w:r>
      <w:r w:rsidR="00EE3C85">
        <w:t>3</w:t>
      </w:r>
      <w:r w:rsidR="00EE3C85" w:rsidRPr="00EE3C85">
        <w:rPr>
          <w:rFonts w:hint="eastAsia"/>
        </w:rPr>
        <w:t>客户端消息推送</w:t>
      </w:r>
    </w:p>
    <w:p w14:paraId="3C2D26A5" w14:textId="77777777" w:rsidR="00F34D90" w:rsidRDefault="00F34D90" w:rsidP="00F34D90">
      <w:pPr>
        <w:pStyle w:val="5"/>
      </w:pPr>
      <w:r>
        <w:rPr>
          <w:rFonts w:hint="eastAsia"/>
        </w:rPr>
        <w:t>功能描述</w:t>
      </w:r>
    </w:p>
    <w:p w14:paraId="65F5E1C6" w14:textId="10BB224B" w:rsidR="00515C97" w:rsidRPr="00370EB2" w:rsidRDefault="00255E64" w:rsidP="00E03639">
      <w:pPr>
        <w:ind w:firstLineChars="200" w:firstLine="480"/>
      </w:pPr>
      <w:r w:rsidRPr="00255E64">
        <w:rPr>
          <w:rFonts w:hint="eastAsia"/>
        </w:rPr>
        <w:t>支持客户端消息推送功能，允许管</w:t>
      </w:r>
      <w:r w:rsidR="00E03639">
        <w:rPr>
          <w:rFonts w:hint="eastAsia"/>
        </w:rPr>
        <w:t>理员向所有在用的客户端程序推送版本更新、后台维护计划等提示信息</w:t>
      </w:r>
      <w:r w:rsidR="00515C97">
        <w:t>。</w:t>
      </w:r>
    </w:p>
    <w:p w14:paraId="7A520541" w14:textId="77777777" w:rsidR="00F34D90" w:rsidRDefault="00F34D90" w:rsidP="00F34D90">
      <w:pPr>
        <w:pStyle w:val="5"/>
      </w:pPr>
      <w:r>
        <w:rPr>
          <w:rFonts w:hint="eastAsia"/>
        </w:rPr>
        <w:t>界面列表</w:t>
      </w:r>
    </w:p>
    <w:tbl>
      <w:tblPr>
        <w:tblStyle w:val="affffffff4"/>
        <w:tblW w:w="8712" w:type="dxa"/>
        <w:tblInd w:w="-273" w:type="dxa"/>
        <w:tblLook w:val="04A0" w:firstRow="1" w:lastRow="0" w:firstColumn="1" w:lastColumn="0" w:noHBand="0" w:noVBand="1"/>
      </w:tblPr>
      <w:tblGrid>
        <w:gridCol w:w="2220"/>
        <w:gridCol w:w="1493"/>
        <w:gridCol w:w="1238"/>
        <w:gridCol w:w="1238"/>
        <w:gridCol w:w="2523"/>
      </w:tblGrid>
      <w:tr w:rsidR="00F34D90" w:rsidRPr="005074B0" w14:paraId="76B090F3" w14:textId="77777777" w:rsidTr="008C5994">
        <w:trPr>
          <w:cnfStyle w:val="100000000000" w:firstRow="1" w:lastRow="0" w:firstColumn="0" w:lastColumn="0" w:oddVBand="0" w:evenVBand="0" w:oddHBand="0" w:evenHBand="0" w:firstRowFirstColumn="0" w:firstRowLastColumn="0" w:lastRowFirstColumn="0" w:lastRowLastColumn="0"/>
          <w:trHeight w:val="466"/>
        </w:trPr>
        <w:tc>
          <w:tcPr>
            <w:tcW w:w="2220" w:type="dxa"/>
            <w:hideMark/>
          </w:tcPr>
          <w:p w14:paraId="37A09928" w14:textId="77777777" w:rsidR="00F34D90" w:rsidRPr="006610C6" w:rsidRDefault="00F34D90" w:rsidP="006610C6">
            <w:pPr>
              <w:pStyle w:val="affffffff2"/>
            </w:pPr>
            <w:r w:rsidRPr="006610C6">
              <w:rPr>
                <w:rFonts w:hint="eastAsia"/>
              </w:rPr>
              <w:t>界面编码</w:t>
            </w:r>
          </w:p>
        </w:tc>
        <w:tc>
          <w:tcPr>
            <w:tcW w:w="1493" w:type="dxa"/>
            <w:hideMark/>
          </w:tcPr>
          <w:p w14:paraId="272067D4" w14:textId="77777777" w:rsidR="00F34D90" w:rsidRPr="006610C6" w:rsidRDefault="00F34D90" w:rsidP="006610C6">
            <w:pPr>
              <w:pStyle w:val="affffffff2"/>
            </w:pPr>
            <w:r w:rsidRPr="006610C6">
              <w:rPr>
                <w:rFonts w:hint="eastAsia"/>
              </w:rPr>
              <w:t>界面名称</w:t>
            </w:r>
          </w:p>
        </w:tc>
        <w:tc>
          <w:tcPr>
            <w:tcW w:w="1238" w:type="dxa"/>
            <w:hideMark/>
          </w:tcPr>
          <w:p w14:paraId="213BF0C2" w14:textId="77777777" w:rsidR="00F34D90" w:rsidRPr="006610C6" w:rsidRDefault="00F34D90" w:rsidP="006610C6">
            <w:pPr>
              <w:pStyle w:val="affffffff2"/>
            </w:pPr>
            <w:r w:rsidRPr="006610C6">
              <w:rPr>
                <w:rFonts w:hint="eastAsia"/>
              </w:rPr>
              <w:t>界面分类</w:t>
            </w:r>
          </w:p>
        </w:tc>
        <w:tc>
          <w:tcPr>
            <w:tcW w:w="1238" w:type="dxa"/>
            <w:hideMark/>
          </w:tcPr>
          <w:p w14:paraId="138FF38F" w14:textId="77777777" w:rsidR="00F34D90" w:rsidRPr="006610C6" w:rsidRDefault="00F34D90" w:rsidP="006610C6">
            <w:pPr>
              <w:pStyle w:val="affffffff2"/>
            </w:pPr>
            <w:r w:rsidRPr="006610C6">
              <w:rPr>
                <w:rFonts w:hint="eastAsia"/>
              </w:rPr>
              <w:t>界面来源</w:t>
            </w:r>
          </w:p>
        </w:tc>
        <w:tc>
          <w:tcPr>
            <w:tcW w:w="2523" w:type="dxa"/>
            <w:hideMark/>
          </w:tcPr>
          <w:p w14:paraId="147F6774" w14:textId="77777777" w:rsidR="00F34D90" w:rsidRPr="006610C6" w:rsidRDefault="00F34D90" w:rsidP="006610C6">
            <w:pPr>
              <w:pStyle w:val="affffffff2"/>
            </w:pPr>
            <w:r w:rsidRPr="006610C6">
              <w:rPr>
                <w:rFonts w:hint="eastAsia"/>
              </w:rPr>
              <w:t>界面原型文件名称</w:t>
            </w:r>
          </w:p>
        </w:tc>
      </w:tr>
      <w:tr w:rsidR="00F34D90" w:rsidRPr="005074B0" w14:paraId="389DE98D" w14:textId="77777777" w:rsidTr="008C5994">
        <w:trPr>
          <w:trHeight w:val="466"/>
        </w:trPr>
        <w:tc>
          <w:tcPr>
            <w:tcW w:w="2220" w:type="dxa"/>
            <w:hideMark/>
          </w:tcPr>
          <w:p w14:paraId="6EB5A2E0" w14:textId="17303818" w:rsidR="00F34D90" w:rsidRPr="006610C6" w:rsidRDefault="00F34D90" w:rsidP="006610C6">
            <w:pPr>
              <w:pStyle w:val="affffffff2"/>
            </w:pPr>
            <w:r w:rsidRPr="006610C6">
              <w:t>UI-</w:t>
            </w:r>
            <w:r w:rsidR="00A466EA" w:rsidRPr="006610C6">
              <w:t>PTWH</w:t>
            </w:r>
            <w:r w:rsidRPr="006610C6">
              <w:t>0</w:t>
            </w:r>
            <w:r w:rsidR="008F2686" w:rsidRPr="006610C6">
              <w:t>1</w:t>
            </w:r>
            <w:r w:rsidRPr="006610C6">
              <w:t>-0</w:t>
            </w:r>
            <w:r w:rsidR="008F2686" w:rsidRPr="006610C6">
              <w:t>3</w:t>
            </w:r>
            <w:r w:rsidRPr="006610C6">
              <w:t>-0</w:t>
            </w:r>
            <w:r w:rsidRPr="006610C6">
              <w:rPr>
                <w:rFonts w:hint="eastAsia"/>
              </w:rPr>
              <w:t>1</w:t>
            </w:r>
          </w:p>
        </w:tc>
        <w:tc>
          <w:tcPr>
            <w:tcW w:w="1493" w:type="dxa"/>
            <w:hideMark/>
          </w:tcPr>
          <w:p w14:paraId="49365B18" w14:textId="6CA31F50" w:rsidR="00F34D90" w:rsidRPr="006610C6" w:rsidRDefault="00D06C6F" w:rsidP="006610C6">
            <w:pPr>
              <w:pStyle w:val="affffffff2"/>
            </w:pPr>
            <w:r w:rsidRPr="006610C6">
              <w:rPr>
                <w:rFonts w:hint="eastAsia"/>
              </w:rPr>
              <w:t>客户端</w:t>
            </w:r>
            <w:r w:rsidR="00197903" w:rsidRPr="006610C6">
              <w:rPr>
                <w:rFonts w:hint="eastAsia"/>
              </w:rPr>
              <w:t>消息</w:t>
            </w:r>
            <w:r w:rsidRPr="006610C6">
              <w:rPr>
                <w:rFonts w:hint="eastAsia"/>
              </w:rPr>
              <w:t>推送</w:t>
            </w:r>
            <w:r w:rsidR="00197903" w:rsidRPr="006610C6">
              <w:rPr>
                <w:rFonts w:hint="eastAsia"/>
              </w:rPr>
              <w:t>界面</w:t>
            </w:r>
          </w:p>
        </w:tc>
        <w:tc>
          <w:tcPr>
            <w:tcW w:w="1238" w:type="dxa"/>
            <w:hideMark/>
          </w:tcPr>
          <w:p w14:paraId="45517AF7" w14:textId="4F1EB275" w:rsidR="00F34D90" w:rsidRPr="006610C6" w:rsidRDefault="00D275EF" w:rsidP="006610C6">
            <w:pPr>
              <w:pStyle w:val="affffffff2"/>
            </w:pPr>
            <w:r w:rsidRPr="006610C6">
              <w:rPr>
                <w:rFonts w:hint="eastAsia"/>
              </w:rPr>
              <w:t>主</w:t>
            </w:r>
            <w:r w:rsidR="00F34D90" w:rsidRPr="006610C6">
              <w:rPr>
                <w:rFonts w:hint="eastAsia"/>
              </w:rPr>
              <w:t>界面</w:t>
            </w:r>
          </w:p>
        </w:tc>
        <w:tc>
          <w:tcPr>
            <w:tcW w:w="1238" w:type="dxa"/>
            <w:hideMark/>
          </w:tcPr>
          <w:p w14:paraId="61E72800" w14:textId="77777777" w:rsidR="00F34D90" w:rsidRPr="006610C6" w:rsidRDefault="00F34D90" w:rsidP="006610C6">
            <w:pPr>
              <w:pStyle w:val="affffffff2"/>
            </w:pPr>
            <w:r w:rsidRPr="006610C6">
              <w:rPr>
                <w:rFonts w:hint="eastAsia"/>
              </w:rPr>
              <w:t>本分册</w:t>
            </w:r>
          </w:p>
        </w:tc>
        <w:tc>
          <w:tcPr>
            <w:tcW w:w="2523" w:type="dxa"/>
            <w:hideMark/>
          </w:tcPr>
          <w:p w14:paraId="7BF672C5" w14:textId="722AB886" w:rsidR="00F34D90" w:rsidRPr="006610C6" w:rsidRDefault="009D611F" w:rsidP="006610C6">
            <w:pPr>
              <w:pStyle w:val="affffffff2"/>
            </w:pPr>
            <w:r w:rsidRPr="006610C6">
              <w:rPr>
                <w:rFonts w:hint="eastAsia"/>
              </w:rPr>
              <w:t>平台</w:t>
            </w:r>
            <w:r w:rsidRPr="006610C6">
              <w:t>支撑应用-平台维护功能</w:t>
            </w:r>
            <w:r w:rsidR="00F34D90" w:rsidRPr="006610C6">
              <w:t>-</w:t>
            </w:r>
            <w:r w:rsidR="00D275EF" w:rsidRPr="006610C6">
              <w:rPr>
                <w:rFonts w:hint="eastAsia"/>
              </w:rPr>
              <w:t>客户端消息推送界面</w:t>
            </w:r>
          </w:p>
        </w:tc>
      </w:tr>
    </w:tbl>
    <w:p w14:paraId="1D1594FA" w14:textId="77777777" w:rsidR="00F34D90" w:rsidRPr="00463D20" w:rsidRDefault="00F34D90" w:rsidP="00F34D90"/>
    <w:p w14:paraId="6000EA9F" w14:textId="03D2BCEA" w:rsidR="00F34D90" w:rsidRDefault="00F34D90" w:rsidP="00D275EF">
      <w:pPr>
        <w:pStyle w:val="5"/>
      </w:pPr>
      <w:r>
        <w:rPr>
          <w:rFonts w:hint="eastAsia"/>
        </w:rPr>
        <w:t>UI-</w:t>
      </w:r>
      <w:r w:rsidR="00A466EA">
        <w:t>PTWH01-03</w:t>
      </w:r>
      <w:r>
        <w:rPr>
          <w:rFonts w:hint="eastAsia"/>
        </w:rPr>
        <w:t>-01</w:t>
      </w:r>
      <w:r w:rsidR="00D275EF" w:rsidRPr="00D275EF">
        <w:rPr>
          <w:rFonts w:hint="eastAsia"/>
        </w:rPr>
        <w:t>客户端消息推送界面</w:t>
      </w:r>
    </w:p>
    <w:p w14:paraId="1E35D19F" w14:textId="77777777" w:rsidR="00F34D90" w:rsidRDefault="00F34D90" w:rsidP="00F34D90">
      <w:pPr>
        <w:pStyle w:val="6"/>
      </w:pPr>
      <w:r>
        <w:rPr>
          <w:rFonts w:hint="eastAsia"/>
        </w:rPr>
        <w:t>参考界面</w:t>
      </w:r>
    </w:p>
    <w:p w14:paraId="2BAE35AA" w14:textId="45FF0A92" w:rsidR="00F34D90" w:rsidRDefault="002E0F2C" w:rsidP="00F34D90">
      <w:pPr>
        <w:widowControl/>
        <w:jc w:val="center"/>
      </w:pPr>
      <w:r>
        <w:rPr>
          <w:noProof/>
        </w:rPr>
        <w:drawing>
          <wp:inline distT="0" distB="0" distL="0" distR="0" wp14:anchorId="70F1D41B" wp14:editId="0CAFA61B">
            <wp:extent cx="5274310" cy="2842125"/>
            <wp:effectExtent l="0" t="0" r="2540" b="0"/>
            <wp:docPr id="904" name="图片 904" descr="C:\Users\ThinkPad\AppData\Local\Microsoft\Windows\INetCache\Content.Word\普通消息推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ThinkPad\AppData\Local\Microsoft\Windows\INetCache\Content.Word\普通消息推送.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842125"/>
                    </a:xfrm>
                    <a:prstGeom prst="rect">
                      <a:avLst/>
                    </a:prstGeom>
                    <a:noFill/>
                    <a:ln>
                      <a:noFill/>
                    </a:ln>
                  </pic:spPr>
                </pic:pic>
              </a:graphicData>
            </a:graphic>
          </wp:inline>
        </w:drawing>
      </w:r>
    </w:p>
    <w:p w14:paraId="2F5A18A6" w14:textId="406EB1B0" w:rsidR="008138AA" w:rsidRPr="008138AA" w:rsidRDefault="008138AA" w:rsidP="008138AA">
      <w:pPr>
        <w:widowControl/>
        <w:jc w:val="left"/>
        <w:rPr>
          <w:rFonts w:ascii="宋体" w:hAnsi="宋体" w:cs="宋体"/>
          <w:kern w:val="0"/>
        </w:rPr>
      </w:pPr>
      <w:r w:rsidRPr="008138AA">
        <w:rPr>
          <w:rFonts w:ascii="宋体" w:hAnsi="宋体" w:cs="宋体"/>
          <w:noProof/>
          <w:kern w:val="0"/>
        </w:rPr>
        <w:lastRenderedPageBreak/>
        <w:drawing>
          <wp:inline distT="0" distB="0" distL="0" distR="0" wp14:anchorId="34AEC220" wp14:editId="16FE6DAC">
            <wp:extent cx="5285105" cy="2362809"/>
            <wp:effectExtent l="0" t="0" r="0" b="0"/>
            <wp:docPr id="3" name="图片 3" descr="C:\Users\ThinkPad\Documents\Tencent Files\121350995\Image\C2C\$MBRD~OP0}BQ5J]@E$1[Z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hinkPad\Documents\Tencent Files\121350995\Image\C2C\$MBRD~OP0}BQ5J]@E$1[Z_O.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7987" cy="2386451"/>
                    </a:xfrm>
                    <a:prstGeom prst="rect">
                      <a:avLst/>
                    </a:prstGeom>
                    <a:noFill/>
                    <a:ln>
                      <a:noFill/>
                    </a:ln>
                  </pic:spPr>
                </pic:pic>
              </a:graphicData>
            </a:graphic>
          </wp:inline>
        </w:drawing>
      </w:r>
    </w:p>
    <w:p w14:paraId="64455948" w14:textId="77777777" w:rsidR="008138AA" w:rsidRPr="00181683" w:rsidRDefault="008138AA" w:rsidP="00F34D90">
      <w:pPr>
        <w:widowControl/>
        <w:jc w:val="center"/>
      </w:pPr>
    </w:p>
    <w:p w14:paraId="554D92F3" w14:textId="77777777" w:rsidR="00F34D90" w:rsidRDefault="00F34D90" w:rsidP="00F34D90">
      <w:pPr>
        <w:pStyle w:val="6"/>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F34D90" w:rsidRPr="005074B0" w14:paraId="6F88E285" w14:textId="77777777" w:rsidTr="008C5994">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1C0B461A" w14:textId="77777777" w:rsidR="00F34D90" w:rsidRPr="006610C6" w:rsidRDefault="00F34D90" w:rsidP="006610C6">
            <w:pPr>
              <w:pStyle w:val="affffffff2"/>
              <w:jc w:val="center"/>
            </w:pPr>
            <w:r w:rsidRPr="006610C6">
              <w:rPr>
                <w:rFonts w:hint="eastAsia"/>
              </w:rPr>
              <w:t>元素</w:t>
            </w:r>
          </w:p>
          <w:p w14:paraId="778D1468" w14:textId="77777777" w:rsidR="00F34D90" w:rsidRPr="006610C6" w:rsidRDefault="00F34D90" w:rsidP="006610C6">
            <w:pPr>
              <w:pStyle w:val="affffffff2"/>
              <w:jc w:val="center"/>
            </w:pPr>
            <w:r w:rsidRPr="006610C6">
              <w:rPr>
                <w:rFonts w:hint="eastAsia"/>
              </w:rPr>
              <w:t>序号</w:t>
            </w:r>
          </w:p>
        </w:tc>
        <w:tc>
          <w:tcPr>
            <w:tcW w:w="2296" w:type="dxa"/>
            <w:hideMark/>
          </w:tcPr>
          <w:p w14:paraId="7A54C620" w14:textId="77777777" w:rsidR="00F34D90" w:rsidRPr="006610C6" w:rsidRDefault="00F34D90" w:rsidP="006610C6">
            <w:pPr>
              <w:pStyle w:val="affffffff2"/>
            </w:pPr>
            <w:r w:rsidRPr="006610C6">
              <w:rPr>
                <w:rFonts w:hint="eastAsia"/>
              </w:rPr>
              <w:t>元素类型</w:t>
            </w:r>
          </w:p>
        </w:tc>
        <w:tc>
          <w:tcPr>
            <w:tcW w:w="5210" w:type="dxa"/>
            <w:hideMark/>
          </w:tcPr>
          <w:p w14:paraId="2141ACA4" w14:textId="77777777" w:rsidR="00F34D90" w:rsidRPr="006610C6" w:rsidRDefault="00F34D90" w:rsidP="006610C6">
            <w:pPr>
              <w:pStyle w:val="affffffff2"/>
            </w:pPr>
            <w:r w:rsidRPr="006610C6">
              <w:rPr>
                <w:rFonts w:hint="eastAsia"/>
              </w:rPr>
              <w:t>元素名称</w:t>
            </w:r>
          </w:p>
        </w:tc>
      </w:tr>
      <w:tr w:rsidR="00F34D90" w:rsidRPr="005074B0" w14:paraId="2AA739C2" w14:textId="77777777" w:rsidTr="008C5994">
        <w:trPr>
          <w:trHeight w:val="454"/>
        </w:trPr>
        <w:tc>
          <w:tcPr>
            <w:tcW w:w="1203" w:type="dxa"/>
            <w:hideMark/>
          </w:tcPr>
          <w:p w14:paraId="71670B70" w14:textId="77777777" w:rsidR="00F34D90" w:rsidRPr="006610C6" w:rsidRDefault="00F34D90" w:rsidP="006610C6">
            <w:pPr>
              <w:pStyle w:val="affffffff2"/>
              <w:jc w:val="center"/>
            </w:pPr>
            <w:r w:rsidRPr="006610C6">
              <w:t>0</w:t>
            </w:r>
            <w:r w:rsidRPr="006610C6">
              <w:rPr>
                <w:rFonts w:hint="eastAsia"/>
              </w:rPr>
              <w:t>1</w:t>
            </w:r>
          </w:p>
        </w:tc>
        <w:tc>
          <w:tcPr>
            <w:tcW w:w="2296" w:type="dxa"/>
            <w:hideMark/>
          </w:tcPr>
          <w:p w14:paraId="192EC319" w14:textId="46AE8B4B" w:rsidR="00F34D90" w:rsidRPr="006610C6" w:rsidRDefault="002F0AE6" w:rsidP="006610C6">
            <w:pPr>
              <w:pStyle w:val="affffffff2"/>
            </w:pPr>
            <w:r w:rsidRPr="006610C6">
              <w:rPr>
                <w:rFonts w:hint="eastAsia"/>
              </w:rPr>
              <w:t>对话框</w:t>
            </w:r>
          </w:p>
        </w:tc>
        <w:tc>
          <w:tcPr>
            <w:tcW w:w="5210" w:type="dxa"/>
            <w:hideMark/>
          </w:tcPr>
          <w:p w14:paraId="31FF4FDA" w14:textId="50FC21AE" w:rsidR="00F34D90" w:rsidRPr="006610C6" w:rsidRDefault="00B33056" w:rsidP="006610C6">
            <w:pPr>
              <w:pStyle w:val="affffffff2"/>
            </w:pPr>
            <w:r w:rsidRPr="006610C6">
              <w:rPr>
                <w:rFonts w:hint="eastAsia"/>
              </w:rPr>
              <w:t>消息提示框</w:t>
            </w:r>
          </w:p>
        </w:tc>
      </w:tr>
      <w:tr w:rsidR="00E74C54" w:rsidRPr="005074B0" w14:paraId="3CE26A6E" w14:textId="77777777" w:rsidTr="008C5994">
        <w:trPr>
          <w:trHeight w:val="454"/>
        </w:trPr>
        <w:tc>
          <w:tcPr>
            <w:tcW w:w="1203" w:type="dxa"/>
          </w:tcPr>
          <w:p w14:paraId="3FED666F" w14:textId="1AE0CE0B" w:rsidR="00E74C54" w:rsidRPr="006610C6" w:rsidRDefault="00CA32CA" w:rsidP="006610C6">
            <w:pPr>
              <w:pStyle w:val="affffffff2"/>
              <w:jc w:val="center"/>
            </w:pPr>
            <w:r w:rsidRPr="006610C6">
              <w:rPr>
                <w:rFonts w:hint="eastAsia"/>
              </w:rPr>
              <w:t>02</w:t>
            </w:r>
          </w:p>
        </w:tc>
        <w:tc>
          <w:tcPr>
            <w:tcW w:w="2296" w:type="dxa"/>
          </w:tcPr>
          <w:p w14:paraId="117F8B24" w14:textId="39F65A42" w:rsidR="00E74C54" w:rsidRPr="006610C6" w:rsidRDefault="00B33056" w:rsidP="006610C6">
            <w:pPr>
              <w:pStyle w:val="affffffff2"/>
            </w:pPr>
            <w:r w:rsidRPr="006610C6">
              <w:rPr>
                <w:rFonts w:hint="eastAsia"/>
              </w:rPr>
              <w:t>菜单</w:t>
            </w:r>
          </w:p>
        </w:tc>
        <w:tc>
          <w:tcPr>
            <w:tcW w:w="5210" w:type="dxa"/>
          </w:tcPr>
          <w:p w14:paraId="65099D3F" w14:textId="0882593F" w:rsidR="00E74C54" w:rsidRPr="006610C6" w:rsidRDefault="00B33056" w:rsidP="006610C6">
            <w:pPr>
              <w:pStyle w:val="affffffff2"/>
            </w:pPr>
            <w:r w:rsidRPr="006610C6">
              <w:rPr>
                <w:rFonts w:hint="eastAsia"/>
              </w:rPr>
              <w:t>查看历史消息</w:t>
            </w:r>
          </w:p>
        </w:tc>
      </w:tr>
      <w:tr w:rsidR="00E74C54" w:rsidRPr="005074B0" w14:paraId="6B684F61" w14:textId="77777777" w:rsidTr="008C5994">
        <w:trPr>
          <w:trHeight w:val="454"/>
        </w:trPr>
        <w:tc>
          <w:tcPr>
            <w:tcW w:w="1203" w:type="dxa"/>
          </w:tcPr>
          <w:p w14:paraId="3388C607" w14:textId="028A3F37" w:rsidR="00E74C54" w:rsidRPr="006610C6" w:rsidRDefault="003C0BBB" w:rsidP="006610C6">
            <w:pPr>
              <w:pStyle w:val="affffffff2"/>
              <w:jc w:val="center"/>
            </w:pPr>
            <w:r w:rsidRPr="006610C6">
              <w:rPr>
                <w:rFonts w:hint="eastAsia"/>
              </w:rPr>
              <w:t>03</w:t>
            </w:r>
          </w:p>
        </w:tc>
        <w:tc>
          <w:tcPr>
            <w:tcW w:w="2296" w:type="dxa"/>
          </w:tcPr>
          <w:p w14:paraId="2121D4AF" w14:textId="07B9E09F" w:rsidR="00E74C54" w:rsidRPr="006610C6" w:rsidRDefault="00B33056" w:rsidP="006610C6">
            <w:pPr>
              <w:pStyle w:val="affffffff2"/>
            </w:pPr>
            <w:r w:rsidRPr="006610C6">
              <w:rPr>
                <w:rFonts w:hint="eastAsia"/>
              </w:rPr>
              <w:t>对话框</w:t>
            </w:r>
          </w:p>
        </w:tc>
        <w:tc>
          <w:tcPr>
            <w:tcW w:w="5210" w:type="dxa"/>
          </w:tcPr>
          <w:p w14:paraId="29E904C2" w14:textId="73E9ADE2" w:rsidR="00E74C54" w:rsidRPr="006610C6" w:rsidRDefault="00B33056" w:rsidP="006610C6">
            <w:pPr>
              <w:pStyle w:val="affffffff2"/>
            </w:pPr>
            <w:r w:rsidRPr="006610C6">
              <w:rPr>
                <w:rFonts w:hint="eastAsia"/>
              </w:rPr>
              <w:t>消息列表</w:t>
            </w:r>
          </w:p>
        </w:tc>
      </w:tr>
    </w:tbl>
    <w:p w14:paraId="46E1C6A0" w14:textId="77777777" w:rsidR="00F34D90" w:rsidRDefault="00F34D90" w:rsidP="00F34D90">
      <w:pPr>
        <w:pStyle w:val="6"/>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F34D90" w:rsidRPr="005074B0" w14:paraId="7B7671F9" w14:textId="77777777" w:rsidTr="008C5994">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5E8DB8D2" w14:textId="77777777" w:rsidR="00F34D90" w:rsidRPr="006610C6" w:rsidRDefault="00F34D90" w:rsidP="006610C6">
            <w:pPr>
              <w:pStyle w:val="affffffff2"/>
              <w:jc w:val="center"/>
            </w:pPr>
            <w:r w:rsidRPr="006610C6">
              <w:rPr>
                <w:rFonts w:hint="eastAsia"/>
              </w:rPr>
              <w:t>元素</w:t>
            </w:r>
          </w:p>
          <w:p w14:paraId="7DF8422D" w14:textId="77777777" w:rsidR="00F34D90" w:rsidRPr="006610C6" w:rsidRDefault="00F34D90" w:rsidP="006610C6">
            <w:pPr>
              <w:pStyle w:val="affffffff2"/>
              <w:jc w:val="center"/>
            </w:pPr>
            <w:r w:rsidRPr="006610C6">
              <w:rPr>
                <w:rFonts w:hint="eastAsia"/>
              </w:rPr>
              <w:t>序号</w:t>
            </w:r>
          </w:p>
        </w:tc>
        <w:tc>
          <w:tcPr>
            <w:tcW w:w="927" w:type="dxa"/>
            <w:hideMark/>
          </w:tcPr>
          <w:p w14:paraId="380FBC26" w14:textId="77777777" w:rsidR="00F34D90" w:rsidRPr="006610C6" w:rsidRDefault="00F34D90" w:rsidP="006610C6">
            <w:pPr>
              <w:pStyle w:val="affffffff2"/>
            </w:pPr>
            <w:r w:rsidRPr="006610C6">
              <w:rPr>
                <w:rFonts w:hint="eastAsia"/>
              </w:rPr>
              <w:t>元素名称</w:t>
            </w:r>
          </w:p>
        </w:tc>
        <w:tc>
          <w:tcPr>
            <w:tcW w:w="710" w:type="dxa"/>
            <w:hideMark/>
          </w:tcPr>
          <w:p w14:paraId="4EB1C4C3" w14:textId="77777777" w:rsidR="00F34D90" w:rsidRPr="006610C6" w:rsidRDefault="00F34D90" w:rsidP="006610C6">
            <w:pPr>
              <w:pStyle w:val="affffffff2"/>
            </w:pPr>
            <w:r w:rsidRPr="006610C6">
              <w:rPr>
                <w:rFonts w:hint="eastAsia"/>
              </w:rPr>
              <w:t>事件</w:t>
            </w:r>
          </w:p>
        </w:tc>
        <w:tc>
          <w:tcPr>
            <w:tcW w:w="6579" w:type="dxa"/>
            <w:hideMark/>
          </w:tcPr>
          <w:p w14:paraId="14D64735" w14:textId="77777777" w:rsidR="00F34D90" w:rsidRPr="006610C6" w:rsidRDefault="00F34D90" w:rsidP="006610C6">
            <w:pPr>
              <w:pStyle w:val="affffffff2"/>
            </w:pPr>
            <w:r w:rsidRPr="006610C6">
              <w:rPr>
                <w:rFonts w:hint="eastAsia"/>
              </w:rPr>
              <w:t>事件描述</w:t>
            </w:r>
          </w:p>
        </w:tc>
      </w:tr>
      <w:tr w:rsidR="00F34D90" w:rsidRPr="005074B0" w14:paraId="0C249053" w14:textId="77777777" w:rsidTr="005109E2">
        <w:trPr>
          <w:trHeight w:val="454"/>
        </w:trPr>
        <w:tc>
          <w:tcPr>
            <w:tcW w:w="492" w:type="dxa"/>
          </w:tcPr>
          <w:p w14:paraId="09FF66BB" w14:textId="7503A107" w:rsidR="00F34D90" w:rsidRPr="006610C6" w:rsidRDefault="005109E2" w:rsidP="006610C6">
            <w:pPr>
              <w:pStyle w:val="affffffff2"/>
              <w:jc w:val="center"/>
            </w:pPr>
            <w:r w:rsidRPr="006610C6">
              <w:rPr>
                <w:rFonts w:hint="eastAsia"/>
              </w:rPr>
              <w:t>01</w:t>
            </w:r>
          </w:p>
        </w:tc>
        <w:tc>
          <w:tcPr>
            <w:tcW w:w="927" w:type="dxa"/>
          </w:tcPr>
          <w:p w14:paraId="2614BE6B" w14:textId="46A1496C" w:rsidR="00F34D90" w:rsidRPr="006610C6" w:rsidRDefault="005109E2" w:rsidP="006610C6">
            <w:pPr>
              <w:pStyle w:val="affffffff2"/>
            </w:pPr>
            <w:r w:rsidRPr="006610C6">
              <w:rPr>
                <w:rFonts w:hint="eastAsia"/>
              </w:rPr>
              <w:t>消息提示框</w:t>
            </w:r>
          </w:p>
        </w:tc>
        <w:tc>
          <w:tcPr>
            <w:tcW w:w="710" w:type="dxa"/>
          </w:tcPr>
          <w:p w14:paraId="04D9E857" w14:textId="2D05190E" w:rsidR="00F34D90" w:rsidRPr="006610C6" w:rsidRDefault="005109E2" w:rsidP="006610C6">
            <w:pPr>
              <w:pStyle w:val="affffffff2"/>
            </w:pPr>
            <w:r w:rsidRPr="006610C6">
              <w:rPr>
                <w:rFonts w:hint="eastAsia"/>
              </w:rPr>
              <w:t>显示</w:t>
            </w:r>
          </w:p>
        </w:tc>
        <w:tc>
          <w:tcPr>
            <w:tcW w:w="6579" w:type="dxa"/>
          </w:tcPr>
          <w:p w14:paraId="36B30070" w14:textId="64E2465C" w:rsidR="00727EF3" w:rsidRPr="006610C6" w:rsidRDefault="00084741" w:rsidP="006610C6">
            <w:pPr>
              <w:pStyle w:val="affffffff2"/>
            </w:pPr>
            <w:r w:rsidRPr="006610C6">
              <w:rPr>
                <w:rFonts w:hint="eastAsia"/>
              </w:rPr>
              <w:t>系统检测到管理员发布的消息后，弹出消息提示框。</w:t>
            </w:r>
          </w:p>
        </w:tc>
      </w:tr>
      <w:tr w:rsidR="001706FC" w:rsidRPr="005074B0" w14:paraId="3D05708B" w14:textId="77777777" w:rsidTr="008C5994">
        <w:trPr>
          <w:trHeight w:val="454"/>
        </w:trPr>
        <w:tc>
          <w:tcPr>
            <w:tcW w:w="492" w:type="dxa"/>
          </w:tcPr>
          <w:p w14:paraId="609A2F83" w14:textId="317D393D" w:rsidR="001706FC" w:rsidRPr="006610C6" w:rsidRDefault="005109E2" w:rsidP="006610C6">
            <w:pPr>
              <w:pStyle w:val="affffffff2"/>
              <w:jc w:val="center"/>
            </w:pPr>
            <w:r w:rsidRPr="006610C6">
              <w:rPr>
                <w:rFonts w:hint="eastAsia"/>
              </w:rPr>
              <w:t>02</w:t>
            </w:r>
          </w:p>
        </w:tc>
        <w:tc>
          <w:tcPr>
            <w:tcW w:w="927" w:type="dxa"/>
          </w:tcPr>
          <w:p w14:paraId="161D9912" w14:textId="5A1BD944" w:rsidR="001706FC" w:rsidRPr="006610C6" w:rsidRDefault="005109E2" w:rsidP="006610C6">
            <w:pPr>
              <w:pStyle w:val="affffffff2"/>
            </w:pPr>
            <w:r w:rsidRPr="006610C6">
              <w:rPr>
                <w:rFonts w:hint="eastAsia"/>
              </w:rPr>
              <w:t>查看历史消息</w:t>
            </w:r>
          </w:p>
        </w:tc>
        <w:tc>
          <w:tcPr>
            <w:tcW w:w="710" w:type="dxa"/>
          </w:tcPr>
          <w:p w14:paraId="08861146" w14:textId="27AA75E8" w:rsidR="001706FC" w:rsidRPr="006610C6" w:rsidRDefault="005109E2" w:rsidP="006610C6">
            <w:pPr>
              <w:pStyle w:val="affffffff2"/>
            </w:pPr>
            <w:r w:rsidRPr="006610C6">
              <w:rPr>
                <w:rFonts w:hint="eastAsia"/>
              </w:rPr>
              <w:t>单击</w:t>
            </w:r>
          </w:p>
        </w:tc>
        <w:tc>
          <w:tcPr>
            <w:tcW w:w="6579" w:type="dxa"/>
          </w:tcPr>
          <w:p w14:paraId="1A5153B8" w14:textId="377D9288" w:rsidR="001706FC" w:rsidRPr="006610C6" w:rsidRDefault="00084741" w:rsidP="006610C6">
            <w:pPr>
              <w:pStyle w:val="affffffff2"/>
              <w:ind w:firstLineChars="200" w:firstLine="420"/>
            </w:pPr>
            <w:r w:rsidRPr="006610C6">
              <w:rPr>
                <w:rFonts w:hint="eastAsia"/>
              </w:rPr>
              <w:t>操作员点击菜单“查看历史消息”，系统读取历史消息，弹出消息列表对话框。</w:t>
            </w:r>
          </w:p>
        </w:tc>
      </w:tr>
    </w:tbl>
    <w:p w14:paraId="3713C41C" w14:textId="77777777" w:rsidR="00F34D90" w:rsidRDefault="00F34D90" w:rsidP="00F34D90">
      <w:pPr>
        <w:pStyle w:val="6"/>
      </w:pPr>
      <w:r>
        <w:rPr>
          <w:rFonts w:hint="eastAsia"/>
        </w:rPr>
        <w:t>服务调用关系</w:t>
      </w:r>
    </w:p>
    <w:p w14:paraId="0C573CF1" w14:textId="77777777" w:rsidR="00F34D90" w:rsidRPr="00F8171F" w:rsidRDefault="00F34D90" w:rsidP="00F34D90">
      <w:r>
        <w:rPr>
          <w:rFonts w:hint="eastAsia"/>
        </w:rPr>
        <w:t>无</w:t>
      </w:r>
    </w:p>
    <w:p w14:paraId="65F13434" w14:textId="7C58DBFB" w:rsidR="00524F44" w:rsidRPr="00524F44" w:rsidRDefault="00524F44" w:rsidP="00524F44"/>
    <w:p w14:paraId="10F34384" w14:textId="1E253C10" w:rsidR="007F596E" w:rsidRDefault="007F596E" w:rsidP="00EE3C85">
      <w:pPr>
        <w:pStyle w:val="4"/>
      </w:pPr>
      <w:r>
        <w:rPr>
          <w:rFonts w:hint="eastAsia"/>
        </w:rPr>
        <w:t>E-</w:t>
      </w:r>
      <w:r>
        <w:t>PTWH01-0</w:t>
      </w:r>
      <w:r w:rsidR="00EE3C85">
        <w:t>4</w:t>
      </w:r>
      <w:r w:rsidR="00EE3C85" w:rsidRPr="00EE3C85">
        <w:rPr>
          <w:rFonts w:hint="eastAsia"/>
        </w:rPr>
        <w:t>组织机构同步</w:t>
      </w:r>
    </w:p>
    <w:p w14:paraId="75EEE500" w14:textId="77777777" w:rsidR="00790B3D" w:rsidRDefault="00790B3D" w:rsidP="00790B3D">
      <w:pPr>
        <w:pStyle w:val="5"/>
      </w:pPr>
      <w:r>
        <w:rPr>
          <w:rFonts w:hint="eastAsia"/>
        </w:rPr>
        <w:t>功能描述</w:t>
      </w:r>
    </w:p>
    <w:p w14:paraId="2C05D86F" w14:textId="7C37A933" w:rsidR="002D6745" w:rsidRPr="002D6745" w:rsidRDefault="00DC0198" w:rsidP="00EF5A97">
      <w:pPr>
        <w:ind w:firstLineChars="200" w:firstLine="480"/>
      </w:pPr>
      <w:r w:rsidRPr="00DC0198">
        <w:rPr>
          <w:rFonts w:hint="eastAsia"/>
        </w:rPr>
        <w:t>增加人资系统组织机构及</w:t>
      </w:r>
      <w:r w:rsidRPr="00DC0198">
        <w:rPr>
          <w:rFonts w:hint="eastAsia"/>
        </w:rPr>
        <w:t>4A</w:t>
      </w:r>
      <w:r w:rsidRPr="00DC0198">
        <w:rPr>
          <w:rFonts w:hint="eastAsia"/>
        </w:rPr>
        <w:t>平台调整同步的功能</w:t>
      </w:r>
      <w:r w:rsidR="001C3D55">
        <w:t>。</w:t>
      </w:r>
    </w:p>
    <w:p w14:paraId="4C2F585A" w14:textId="77777777" w:rsidR="00790B3D" w:rsidRDefault="00790B3D" w:rsidP="00790B3D">
      <w:pPr>
        <w:pStyle w:val="5"/>
      </w:pPr>
      <w:r>
        <w:rPr>
          <w:rFonts w:hint="eastAsia"/>
        </w:rPr>
        <w:lastRenderedPageBreak/>
        <w:t>界面列表</w:t>
      </w:r>
    </w:p>
    <w:tbl>
      <w:tblPr>
        <w:tblStyle w:val="affffffff4"/>
        <w:tblW w:w="8712" w:type="dxa"/>
        <w:tblInd w:w="-273" w:type="dxa"/>
        <w:tblLook w:val="04A0" w:firstRow="1" w:lastRow="0" w:firstColumn="1" w:lastColumn="0" w:noHBand="0" w:noVBand="1"/>
      </w:tblPr>
      <w:tblGrid>
        <w:gridCol w:w="2220"/>
        <w:gridCol w:w="1493"/>
        <w:gridCol w:w="1238"/>
        <w:gridCol w:w="1238"/>
        <w:gridCol w:w="2523"/>
      </w:tblGrid>
      <w:tr w:rsidR="003C7911" w:rsidRPr="005074B0" w14:paraId="2498000D" w14:textId="77777777" w:rsidTr="002F40F3">
        <w:trPr>
          <w:cnfStyle w:val="100000000000" w:firstRow="1" w:lastRow="0" w:firstColumn="0" w:lastColumn="0" w:oddVBand="0" w:evenVBand="0" w:oddHBand="0" w:evenHBand="0" w:firstRowFirstColumn="0" w:firstRowLastColumn="0" w:lastRowFirstColumn="0" w:lastRowLastColumn="0"/>
          <w:trHeight w:val="466"/>
        </w:trPr>
        <w:tc>
          <w:tcPr>
            <w:tcW w:w="2220" w:type="dxa"/>
            <w:hideMark/>
          </w:tcPr>
          <w:p w14:paraId="05A5E3D0" w14:textId="77777777" w:rsidR="003C7911" w:rsidRPr="006610C6" w:rsidRDefault="003C7911" w:rsidP="006610C6">
            <w:pPr>
              <w:pStyle w:val="affffffff2"/>
            </w:pPr>
            <w:r w:rsidRPr="006610C6">
              <w:rPr>
                <w:rFonts w:hint="eastAsia"/>
              </w:rPr>
              <w:t>界面编码</w:t>
            </w:r>
          </w:p>
        </w:tc>
        <w:tc>
          <w:tcPr>
            <w:tcW w:w="1493" w:type="dxa"/>
            <w:hideMark/>
          </w:tcPr>
          <w:p w14:paraId="48214BEC" w14:textId="77777777" w:rsidR="003C7911" w:rsidRPr="006610C6" w:rsidRDefault="003C7911" w:rsidP="006610C6">
            <w:pPr>
              <w:pStyle w:val="affffffff2"/>
            </w:pPr>
            <w:r w:rsidRPr="006610C6">
              <w:rPr>
                <w:rFonts w:hint="eastAsia"/>
              </w:rPr>
              <w:t>界面名称</w:t>
            </w:r>
          </w:p>
        </w:tc>
        <w:tc>
          <w:tcPr>
            <w:tcW w:w="1238" w:type="dxa"/>
            <w:hideMark/>
          </w:tcPr>
          <w:p w14:paraId="406A80C4" w14:textId="77777777" w:rsidR="003C7911" w:rsidRPr="006610C6" w:rsidRDefault="003C7911" w:rsidP="006610C6">
            <w:pPr>
              <w:pStyle w:val="affffffff2"/>
            </w:pPr>
            <w:r w:rsidRPr="006610C6">
              <w:rPr>
                <w:rFonts w:hint="eastAsia"/>
              </w:rPr>
              <w:t>界面分类</w:t>
            </w:r>
          </w:p>
        </w:tc>
        <w:tc>
          <w:tcPr>
            <w:tcW w:w="1238" w:type="dxa"/>
            <w:hideMark/>
          </w:tcPr>
          <w:p w14:paraId="50DAA57C" w14:textId="77777777" w:rsidR="003C7911" w:rsidRPr="006610C6" w:rsidRDefault="003C7911" w:rsidP="006610C6">
            <w:pPr>
              <w:pStyle w:val="affffffff2"/>
            </w:pPr>
            <w:r w:rsidRPr="006610C6">
              <w:rPr>
                <w:rFonts w:hint="eastAsia"/>
              </w:rPr>
              <w:t>界面来源</w:t>
            </w:r>
          </w:p>
        </w:tc>
        <w:tc>
          <w:tcPr>
            <w:tcW w:w="2523" w:type="dxa"/>
            <w:hideMark/>
          </w:tcPr>
          <w:p w14:paraId="6F0B6E6B" w14:textId="77777777" w:rsidR="003C7911" w:rsidRPr="006610C6" w:rsidRDefault="003C7911" w:rsidP="006610C6">
            <w:pPr>
              <w:pStyle w:val="affffffff2"/>
            </w:pPr>
            <w:r w:rsidRPr="006610C6">
              <w:rPr>
                <w:rFonts w:hint="eastAsia"/>
              </w:rPr>
              <w:t>界面原型文件名称</w:t>
            </w:r>
          </w:p>
        </w:tc>
      </w:tr>
      <w:tr w:rsidR="003C7911" w:rsidRPr="005074B0" w14:paraId="2D6FC384" w14:textId="77777777" w:rsidTr="002F40F3">
        <w:trPr>
          <w:trHeight w:val="466"/>
        </w:trPr>
        <w:tc>
          <w:tcPr>
            <w:tcW w:w="2220" w:type="dxa"/>
            <w:hideMark/>
          </w:tcPr>
          <w:p w14:paraId="7646ABE4" w14:textId="556A4791" w:rsidR="003C7911" w:rsidRPr="006610C6" w:rsidRDefault="003C7911" w:rsidP="006610C6">
            <w:pPr>
              <w:pStyle w:val="affffffff2"/>
            </w:pPr>
            <w:r w:rsidRPr="006610C6">
              <w:t>UI-</w:t>
            </w:r>
            <w:r w:rsidR="009D4333" w:rsidRPr="006610C6">
              <w:t>PTWH01-04</w:t>
            </w:r>
            <w:r w:rsidRPr="006610C6">
              <w:t>-0</w:t>
            </w:r>
            <w:r w:rsidRPr="006610C6">
              <w:rPr>
                <w:rFonts w:hint="eastAsia"/>
              </w:rPr>
              <w:t>1</w:t>
            </w:r>
          </w:p>
        </w:tc>
        <w:tc>
          <w:tcPr>
            <w:tcW w:w="1493" w:type="dxa"/>
            <w:hideMark/>
          </w:tcPr>
          <w:p w14:paraId="103D3A60" w14:textId="573D2B49" w:rsidR="003C7911" w:rsidRPr="006610C6" w:rsidRDefault="004C2F4E" w:rsidP="006610C6">
            <w:pPr>
              <w:pStyle w:val="affffffff2"/>
            </w:pPr>
            <w:r w:rsidRPr="006610C6">
              <w:rPr>
                <w:rFonts w:hint="eastAsia"/>
              </w:rPr>
              <w:t>组织机构同步</w:t>
            </w:r>
            <w:r w:rsidR="003C7911" w:rsidRPr="006610C6">
              <w:rPr>
                <w:rFonts w:hint="eastAsia"/>
              </w:rPr>
              <w:t>界面</w:t>
            </w:r>
          </w:p>
        </w:tc>
        <w:tc>
          <w:tcPr>
            <w:tcW w:w="1238" w:type="dxa"/>
            <w:hideMark/>
          </w:tcPr>
          <w:p w14:paraId="17F521C3" w14:textId="3CA9893D" w:rsidR="003C7911" w:rsidRPr="006610C6" w:rsidRDefault="004C2F4E" w:rsidP="006610C6">
            <w:pPr>
              <w:pStyle w:val="affffffff2"/>
            </w:pPr>
            <w:r w:rsidRPr="006610C6">
              <w:rPr>
                <w:rFonts w:hint="eastAsia"/>
              </w:rPr>
              <w:t>主</w:t>
            </w:r>
            <w:r w:rsidR="003C7911" w:rsidRPr="006610C6">
              <w:rPr>
                <w:rFonts w:hint="eastAsia"/>
              </w:rPr>
              <w:t>界面</w:t>
            </w:r>
          </w:p>
        </w:tc>
        <w:tc>
          <w:tcPr>
            <w:tcW w:w="1238" w:type="dxa"/>
            <w:hideMark/>
          </w:tcPr>
          <w:p w14:paraId="321CE1C0" w14:textId="77777777" w:rsidR="003C7911" w:rsidRPr="006610C6" w:rsidRDefault="003C7911" w:rsidP="006610C6">
            <w:pPr>
              <w:pStyle w:val="affffffff2"/>
            </w:pPr>
            <w:r w:rsidRPr="006610C6">
              <w:rPr>
                <w:rFonts w:hint="eastAsia"/>
              </w:rPr>
              <w:t>本分册</w:t>
            </w:r>
          </w:p>
        </w:tc>
        <w:tc>
          <w:tcPr>
            <w:tcW w:w="2523" w:type="dxa"/>
            <w:hideMark/>
          </w:tcPr>
          <w:p w14:paraId="190D472A" w14:textId="7C3B3F30" w:rsidR="003C7911" w:rsidRPr="006610C6" w:rsidRDefault="003C7911" w:rsidP="006610C6">
            <w:pPr>
              <w:pStyle w:val="affffffff2"/>
            </w:pPr>
            <w:r w:rsidRPr="006610C6">
              <w:rPr>
                <w:rFonts w:hint="eastAsia"/>
              </w:rPr>
              <w:t>平台</w:t>
            </w:r>
            <w:r w:rsidRPr="006610C6">
              <w:t>支撑应用-平台维护功能-</w:t>
            </w:r>
            <w:r w:rsidR="004C2F4E" w:rsidRPr="006610C6">
              <w:rPr>
                <w:rFonts w:hint="eastAsia"/>
              </w:rPr>
              <w:t>组织机构同步</w:t>
            </w:r>
            <w:r w:rsidRPr="006610C6">
              <w:t>界面</w:t>
            </w:r>
          </w:p>
        </w:tc>
      </w:tr>
    </w:tbl>
    <w:p w14:paraId="78F9688E" w14:textId="2268F300" w:rsidR="003C7911" w:rsidRDefault="003C7911" w:rsidP="002A18B5">
      <w:pPr>
        <w:pStyle w:val="5"/>
      </w:pPr>
      <w:r>
        <w:rPr>
          <w:rFonts w:hint="eastAsia"/>
        </w:rPr>
        <w:t>UI-</w:t>
      </w:r>
      <w:r w:rsidR="00BB1BDD">
        <w:t>PTWH</w:t>
      </w:r>
      <w:r>
        <w:rPr>
          <w:rFonts w:hint="eastAsia"/>
        </w:rPr>
        <w:t>0</w:t>
      </w:r>
      <w:r w:rsidR="00BB1BDD">
        <w:t>1</w:t>
      </w:r>
      <w:r>
        <w:rPr>
          <w:rFonts w:hint="eastAsia"/>
        </w:rPr>
        <w:t>-0</w:t>
      </w:r>
      <w:r w:rsidR="00BB1BDD">
        <w:t>4</w:t>
      </w:r>
      <w:r>
        <w:rPr>
          <w:rFonts w:hint="eastAsia"/>
        </w:rPr>
        <w:t>-01</w:t>
      </w:r>
      <w:r w:rsidR="002A18B5" w:rsidRPr="002A18B5">
        <w:rPr>
          <w:rFonts w:hint="eastAsia"/>
        </w:rPr>
        <w:t>组织机构同步</w:t>
      </w:r>
      <w:r w:rsidR="002A18B5">
        <w:rPr>
          <w:rFonts w:hint="eastAsia"/>
        </w:rPr>
        <w:t>界面</w:t>
      </w:r>
    </w:p>
    <w:p w14:paraId="132D0B72" w14:textId="77777777" w:rsidR="003C7911" w:rsidRDefault="003C7911" w:rsidP="003C7911">
      <w:pPr>
        <w:pStyle w:val="6"/>
      </w:pPr>
      <w:r>
        <w:rPr>
          <w:rFonts w:hint="eastAsia"/>
        </w:rPr>
        <w:t>参考界面</w:t>
      </w:r>
    </w:p>
    <w:p w14:paraId="0AF01D4C" w14:textId="3B34DAE8" w:rsidR="00EB5D07" w:rsidRPr="00EB5D07" w:rsidRDefault="00EB5D07" w:rsidP="00EB5D07">
      <w:pPr>
        <w:widowControl/>
        <w:jc w:val="left"/>
        <w:rPr>
          <w:rFonts w:ascii="宋体" w:hAnsi="宋体" w:cs="宋体"/>
          <w:kern w:val="0"/>
        </w:rPr>
      </w:pPr>
      <w:r w:rsidRPr="00EB5D07">
        <w:rPr>
          <w:rFonts w:ascii="宋体" w:hAnsi="宋体" w:cs="宋体"/>
          <w:noProof/>
          <w:kern w:val="0"/>
        </w:rPr>
        <w:drawing>
          <wp:inline distT="0" distB="0" distL="0" distR="0" wp14:anchorId="4ADC9294" wp14:editId="7359E1DA">
            <wp:extent cx="5552440" cy="3051513"/>
            <wp:effectExtent l="0" t="0" r="0" b="0"/>
            <wp:docPr id="35" name="图片 35" descr="C:\Users\ThinkPad\Documents\Tencent Files\121350995\Image\C2C\_QJOB%$RD42(VGWNCJS6UI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ThinkPad\Documents\Tencent Files\121350995\Image\C2C\_QJOB%$RD42(VGWNCJS6UI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21448" cy="3089438"/>
                    </a:xfrm>
                    <a:prstGeom prst="rect">
                      <a:avLst/>
                    </a:prstGeom>
                    <a:noFill/>
                    <a:ln>
                      <a:noFill/>
                    </a:ln>
                  </pic:spPr>
                </pic:pic>
              </a:graphicData>
            </a:graphic>
          </wp:inline>
        </w:drawing>
      </w:r>
    </w:p>
    <w:p w14:paraId="7885BBD2" w14:textId="5A3A6134" w:rsidR="00790B3D" w:rsidRDefault="00790B3D" w:rsidP="00790B3D"/>
    <w:p w14:paraId="7D4A52D8" w14:textId="77777777" w:rsidR="00112787" w:rsidRDefault="00112787" w:rsidP="00112787">
      <w:pPr>
        <w:pStyle w:val="6"/>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112787" w:rsidRPr="005074B0" w14:paraId="707A5B05" w14:textId="77777777" w:rsidTr="002F40F3">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27591DCF" w14:textId="77777777" w:rsidR="00112787" w:rsidRPr="006610C6" w:rsidRDefault="00112787" w:rsidP="006610C6">
            <w:pPr>
              <w:pStyle w:val="affffffff2"/>
              <w:jc w:val="center"/>
            </w:pPr>
            <w:r w:rsidRPr="006610C6">
              <w:rPr>
                <w:rFonts w:hint="eastAsia"/>
              </w:rPr>
              <w:t>元素</w:t>
            </w:r>
          </w:p>
          <w:p w14:paraId="20D95310" w14:textId="77777777" w:rsidR="00112787" w:rsidRPr="006610C6" w:rsidRDefault="00112787" w:rsidP="006610C6">
            <w:pPr>
              <w:pStyle w:val="affffffff2"/>
              <w:jc w:val="center"/>
            </w:pPr>
            <w:r w:rsidRPr="006610C6">
              <w:rPr>
                <w:rFonts w:hint="eastAsia"/>
              </w:rPr>
              <w:t>序号</w:t>
            </w:r>
          </w:p>
        </w:tc>
        <w:tc>
          <w:tcPr>
            <w:tcW w:w="2296" w:type="dxa"/>
            <w:hideMark/>
          </w:tcPr>
          <w:p w14:paraId="4C543D84" w14:textId="77777777" w:rsidR="00112787" w:rsidRPr="006610C6" w:rsidRDefault="00112787" w:rsidP="006610C6">
            <w:pPr>
              <w:pStyle w:val="affffffff2"/>
            </w:pPr>
            <w:r w:rsidRPr="006610C6">
              <w:rPr>
                <w:rFonts w:hint="eastAsia"/>
              </w:rPr>
              <w:t>元素类型</w:t>
            </w:r>
          </w:p>
        </w:tc>
        <w:tc>
          <w:tcPr>
            <w:tcW w:w="5210" w:type="dxa"/>
            <w:hideMark/>
          </w:tcPr>
          <w:p w14:paraId="56C8CD57" w14:textId="77777777" w:rsidR="00112787" w:rsidRPr="006610C6" w:rsidRDefault="00112787" w:rsidP="006610C6">
            <w:pPr>
              <w:pStyle w:val="affffffff2"/>
            </w:pPr>
            <w:r w:rsidRPr="006610C6">
              <w:rPr>
                <w:rFonts w:hint="eastAsia"/>
              </w:rPr>
              <w:t>元素名称</w:t>
            </w:r>
          </w:p>
        </w:tc>
      </w:tr>
      <w:tr w:rsidR="00112787" w:rsidRPr="005074B0" w14:paraId="170213CD" w14:textId="77777777" w:rsidTr="002F40F3">
        <w:trPr>
          <w:trHeight w:val="454"/>
        </w:trPr>
        <w:tc>
          <w:tcPr>
            <w:tcW w:w="1203" w:type="dxa"/>
            <w:hideMark/>
          </w:tcPr>
          <w:p w14:paraId="2102B58C" w14:textId="4C58A390" w:rsidR="00112787" w:rsidRPr="006610C6" w:rsidRDefault="00112787" w:rsidP="006610C6">
            <w:pPr>
              <w:pStyle w:val="affffffff2"/>
              <w:jc w:val="center"/>
            </w:pPr>
            <w:r w:rsidRPr="006610C6">
              <w:t>0</w:t>
            </w:r>
            <w:r w:rsidR="00EF5A97" w:rsidRPr="006610C6">
              <w:rPr>
                <w:rFonts w:hint="eastAsia"/>
              </w:rPr>
              <w:t>0</w:t>
            </w:r>
          </w:p>
        </w:tc>
        <w:tc>
          <w:tcPr>
            <w:tcW w:w="2296" w:type="dxa"/>
            <w:hideMark/>
          </w:tcPr>
          <w:p w14:paraId="7FFB7088" w14:textId="4E09A7A3" w:rsidR="00112787" w:rsidRPr="006610C6" w:rsidRDefault="004D0A6F" w:rsidP="006610C6">
            <w:pPr>
              <w:pStyle w:val="affffffff2"/>
            </w:pPr>
            <w:r w:rsidRPr="006610C6">
              <w:rPr>
                <w:rFonts w:hint="eastAsia"/>
              </w:rPr>
              <w:t xml:space="preserve"> 菜单</w:t>
            </w:r>
          </w:p>
        </w:tc>
        <w:tc>
          <w:tcPr>
            <w:tcW w:w="5210" w:type="dxa"/>
            <w:hideMark/>
          </w:tcPr>
          <w:p w14:paraId="6C1905D8" w14:textId="4A349845" w:rsidR="00112787" w:rsidRPr="006610C6" w:rsidRDefault="001E6968" w:rsidP="006610C6">
            <w:pPr>
              <w:pStyle w:val="affffffff2"/>
            </w:pPr>
            <w:r w:rsidRPr="006610C6">
              <w:rPr>
                <w:rFonts w:hint="eastAsia"/>
              </w:rPr>
              <w:t>4A组织机构</w:t>
            </w:r>
          </w:p>
        </w:tc>
      </w:tr>
      <w:tr w:rsidR="006B27D2" w:rsidRPr="005074B0" w14:paraId="5AA1163B" w14:textId="77777777" w:rsidTr="002F40F3">
        <w:trPr>
          <w:trHeight w:val="454"/>
        </w:trPr>
        <w:tc>
          <w:tcPr>
            <w:tcW w:w="1203" w:type="dxa"/>
          </w:tcPr>
          <w:p w14:paraId="416E5752" w14:textId="0DFF53CE" w:rsidR="006B27D2" w:rsidRPr="006610C6" w:rsidRDefault="00E35447" w:rsidP="006610C6">
            <w:pPr>
              <w:pStyle w:val="affffffff2"/>
              <w:jc w:val="center"/>
            </w:pPr>
            <w:r w:rsidRPr="006610C6">
              <w:rPr>
                <w:rFonts w:hint="eastAsia"/>
              </w:rPr>
              <w:t>01</w:t>
            </w:r>
          </w:p>
        </w:tc>
        <w:tc>
          <w:tcPr>
            <w:tcW w:w="2296" w:type="dxa"/>
          </w:tcPr>
          <w:p w14:paraId="4118CF1D" w14:textId="71A3281E" w:rsidR="006B27D2" w:rsidRPr="006610C6" w:rsidRDefault="00E35447" w:rsidP="006610C6">
            <w:pPr>
              <w:pStyle w:val="affffffff2"/>
            </w:pPr>
            <w:r w:rsidRPr="006610C6">
              <w:rPr>
                <w:rFonts w:hint="eastAsia"/>
              </w:rPr>
              <w:t xml:space="preserve"> 文本框</w:t>
            </w:r>
          </w:p>
        </w:tc>
        <w:tc>
          <w:tcPr>
            <w:tcW w:w="5210" w:type="dxa"/>
          </w:tcPr>
          <w:p w14:paraId="6FCE5BB5" w14:textId="13C22C24" w:rsidR="006B27D2" w:rsidRPr="006610C6" w:rsidRDefault="00E35447" w:rsidP="006610C6">
            <w:pPr>
              <w:pStyle w:val="affffffff2"/>
            </w:pPr>
            <w:r w:rsidRPr="006610C6">
              <w:rPr>
                <w:rFonts w:hint="eastAsia"/>
              </w:rPr>
              <w:t>部门查询关键字</w:t>
            </w:r>
          </w:p>
        </w:tc>
      </w:tr>
      <w:tr w:rsidR="006B27D2" w:rsidRPr="005074B0" w14:paraId="77067A08" w14:textId="77777777" w:rsidTr="002F40F3">
        <w:trPr>
          <w:trHeight w:val="454"/>
        </w:trPr>
        <w:tc>
          <w:tcPr>
            <w:tcW w:w="1203" w:type="dxa"/>
          </w:tcPr>
          <w:p w14:paraId="40E6E827" w14:textId="5531FADB" w:rsidR="006B27D2" w:rsidRPr="006610C6" w:rsidRDefault="00E35447" w:rsidP="006610C6">
            <w:pPr>
              <w:pStyle w:val="affffffff2"/>
              <w:jc w:val="center"/>
            </w:pPr>
            <w:r w:rsidRPr="006610C6">
              <w:rPr>
                <w:rFonts w:hint="eastAsia"/>
              </w:rPr>
              <w:t>02</w:t>
            </w:r>
          </w:p>
        </w:tc>
        <w:tc>
          <w:tcPr>
            <w:tcW w:w="2296" w:type="dxa"/>
          </w:tcPr>
          <w:p w14:paraId="7564F210" w14:textId="6C070C91" w:rsidR="006B27D2" w:rsidRPr="006610C6" w:rsidRDefault="00E35447" w:rsidP="006610C6">
            <w:pPr>
              <w:pStyle w:val="affffffff2"/>
            </w:pPr>
            <w:r w:rsidRPr="006610C6">
              <w:t xml:space="preserve"> </w:t>
            </w:r>
            <w:r w:rsidRPr="006610C6">
              <w:rPr>
                <w:rFonts w:hint="eastAsia"/>
              </w:rPr>
              <w:t>按钮</w:t>
            </w:r>
          </w:p>
        </w:tc>
        <w:tc>
          <w:tcPr>
            <w:tcW w:w="5210" w:type="dxa"/>
          </w:tcPr>
          <w:p w14:paraId="3CA73E1C" w14:textId="42FC9102" w:rsidR="006B27D2" w:rsidRPr="006610C6" w:rsidRDefault="00E35447" w:rsidP="006610C6">
            <w:pPr>
              <w:pStyle w:val="affffffff2"/>
            </w:pPr>
            <w:r w:rsidRPr="006610C6">
              <w:rPr>
                <w:rFonts w:hint="eastAsia"/>
              </w:rPr>
              <w:t>查找</w:t>
            </w:r>
          </w:p>
        </w:tc>
      </w:tr>
      <w:tr w:rsidR="00E35447" w:rsidRPr="005074B0" w14:paraId="159D0AB9" w14:textId="77777777" w:rsidTr="002F40F3">
        <w:trPr>
          <w:trHeight w:val="454"/>
        </w:trPr>
        <w:tc>
          <w:tcPr>
            <w:tcW w:w="1203" w:type="dxa"/>
          </w:tcPr>
          <w:p w14:paraId="38C02E19" w14:textId="5B10D8C4" w:rsidR="00E35447" w:rsidRPr="006610C6" w:rsidRDefault="00E35447" w:rsidP="006610C6">
            <w:pPr>
              <w:pStyle w:val="affffffff2"/>
              <w:jc w:val="center"/>
            </w:pPr>
            <w:r w:rsidRPr="006610C6">
              <w:rPr>
                <w:rFonts w:hint="eastAsia"/>
              </w:rPr>
              <w:t>03</w:t>
            </w:r>
          </w:p>
        </w:tc>
        <w:tc>
          <w:tcPr>
            <w:tcW w:w="2296" w:type="dxa"/>
          </w:tcPr>
          <w:p w14:paraId="3FB5373E" w14:textId="03E9CC78" w:rsidR="00E35447" w:rsidRPr="006610C6" w:rsidRDefault="00E35447" w:rsidP="006610C6">
            <w:pPr>
              <w:pStyle w:val="affffffff2"/>
            </w:pPr>
            <w:r w:rsidRPr="006610C6">
              <w:rPr>
                <w:rFonts w:hint="eastAsia"/>
              </w:rPr>
              <w:t>树控件</w:t>
            </w:r>
          </w:p>
        </w:tc>
        <w:tc>
          <w:tcPr>
            <w:tcW w:w="5210" w:type="dxa"/>
          </w:tcPr>
          <w:p w14:paraId="26152E46" w14:textId="341C92F7" w:rsidR="00E35447" w:rsidRPr="006610C6" w:rsidRDefault="00E35447" w:rsidP="006610C6">
            <w:pPr>
              <w:pStyle w:val="affffffff2"/>
            </w:pPr>
            <w:r w:rsidRPr="006610C6">
              <w:rPr>
                <w:rFonts w:hint="eastAsia"/>
              </w:rPr>
              <w:t>4A组织机构树</w:t>
            </w:r>
          </w:p>
        </w:tc>
      </w:tr>
      <w:tr w:rsidR="007248E8" w:rsidRPr="005074B0" w14:paraId="5A172F14" w14:textId="77777777" w:rsidTr="002F40F3">
        <w:trPr>
          <w:trHeight w:val="454"/>
        </w:trPr>
        <w:tc>
          <w:tcPr>
            <w:tcW w:w="1203" w:type="dxa"/>
          </w:tcPr>
          <w:p w14:paraId="1F3BE507" w14:textId="35515516" w:rsidR="007248E8" w:rsidRPr="006610C6" w:rsidRDefault="007248E8" w:rsidP="006610C6">
            <w:pPr>
              <w:pStyle w:val="affffffff2"/>
              <w:jc w:val="center"/>
            </w:pPr>
            <w:r w:rsidRPr="006610C6">
              <w:rPr>
                <w:rFonts w:hint="eastAsia"/>
              </w:rPr>
              <w:t>04</w:t>
            </w:r>
          </w:p>
        </w:tc>
        <w:tc>
          <w:tcPr>
            <w:tcW w:w="2296" w:type="dxa"/>
          </w:tcPr>
          <w:p w14:paraId="57CE0ADE" w14:textId="121832C9" w:rsidR="007248E8" w:rsidRPr="006610C6" w:rsidRDefault="007248E8" w:rsidP="006610C6">
            <w:pPr>
              <w:pStyle w:val="affffffff2"/>
            </w:pPr>
            <w:r w:rsidRPr="006610C6">
              <w:rPr>
                <w:rFonts w:hint="eastAsia"/>
              </w:rPr>
              <w:t>右键菜单</w:t>
            </w:r>
          </w:p>
        </w:tc>
        <w:tc>
          <w:tcPr>
            <w:tcW w:w="5210" w:type="dxa"/>
          </w:tcPr>
          <w:p w14:paraId="1683D1E0" w14:textId="3966C7F6" w:rsidR="007248E8" w:rsidRPr="006610C6" w:rsidRDefault="007248E8" w:rsidP="006610C6">
            <w:pPr>
              <w:pStyle w:val="affffffff2"/>
            </w:pPr>
            <w:r w:rsidRPr="006610C6">
              <w:rPr>
                <w:rFonts w:hint="eastAsia"/>
              </w:rPr>
              <w:t>刷新</w:t>
            </w:r>
          </w:p>
        </w:tc>
      </w:tr>
      <w:tr w:rsidR="007248E8" w:rsidRPr="005074B0" w14:paraId="28137E96" w14:textId="77777777" w:rsidTr="002F40F3">
        <w:trPr>
          <w:trHeight w:val="454"/>
        </w:trPr>
        <w:tc>
          <w:tcPr>
            <w:tcW w:w="1203" w:type="dxa"/>
          </w:tcPr>
          <w:p w14:paraId="61718888" w14:textId="121A07CC" w:rsidR="007248E8" w:rsidRPr="006610C6" w:rsidRDefault="007248E8" w:rsidP="006610C6">
            <w:pPr>
              <w:pStyle w:val="affffffff2"/>
              <w:jc w:val="center"/>
            </w:pPr>
            <w:r w:rsidRPr="006610C6">
              <w:rPr>
                <w:rFonts w:hint="eastAsia"/>
              </w:rPr>
              <w:t>05</w:t>
            </w:r>
          </w:p>
        </w:tc>
        <w:tc>
          <w:tcPr>
            <w:tcW w:w="2296" w:type="dxa"/>
          </w:tcPr>
          <w:p w14:paraId="5B8FBBBF" w14:textId="712EF5F9" w:rsidR="007248E8" w:rsidRPr="006610C6" w:rsidRDefault="007248E8" w:rsidP="006610C6">
            <w:pPr>
              <w:pStyle w:val="affffffff2"/>
            </w:pPr>
            <w:r w:rsidRPr="006610C6">
              <w:rPr>
                <w:rFonts w:hint="eastAsia"/>
              </w:rPr>
              <w:t>右键菜单</w:t>
            </w:r>
          </w:p>
        </w:tc>
        <w:tc>
          <w:tcPr>
            <w:tcW w:w="5210" w:type="dxa"/>
          </w:tcPr>
          <w:p w14:paraId="34226F45" w14:textId="741E5C2A" w:rsidR="007248E8" w:rsidRPr="006610C6" w:rsidRDefault="007248E8" w:rsidP="006610C6">
            <w:pPr>
              <w:pStyle w:val="affffffff2"/>
            </w:pPr>
            <w:r w:rsidRPr="006610C6">
              <w:rPr>
                <w:rFonts w:hint="eastAsia"/>
              </w:rPr>
              <w:t>显示所有组织机构</w:t>
            </w:r>
          </w:p>
        </w:tc>
      </w:tr>
      <w:tr w:rsidR="007248E8" w:rsidRPr="005074B0" w14:paraId="0F446710" w14:textId="77777777" w:rsidTr="002F40F3">
        <w:trPr>
          <w:trHeight w:val="454"/>
        </w:trPr>
        <w:tc>
          <w:tcPr>
            <w:tcW w:w="1203" w:type="dxa"/>
          </w:tcPr>
          <w:p w14:paraId="09345787" w14:textId="019FACDB" w:rsidR="007248E8" w:rsidRPr="006610C6" w:rsidRDefault="007248E8" w:rsidP="006610C6">
            <w:pPr>
              <w:pStyle w:val="affffffff2"/>
              <w:jc w:val="center"/>
            </w:pPr>
            <w:r w:rsidRPr="006610C6">
              <w:rPr>
                <w:rFonts w:hint="eastAsia"/>
              </w:rPr>
              <w:t>06</w:t>
            </w:r>
          </w:p>
        </w:tc>
        <w:tc>
          <w:tcPr>
            <w:tcW w:w="2296" w:type="dxa"/>
          </w:tcPr>
          <w:p w14:paraId="380E7A9C" w14:textId="62AE7A1E" w:rsidR="007248E8" w:rsidRPr="006610C6" w:rsidRDefault="007248E8" w:rsidP="006610C6">
            <w:pPr>
              <w:pStyle w:val="affffffff2"/>
            </w:pPr>
            <w:r w:rsidRPr="006610C6">
              <w:rPr>
                <w:rFonts w:hint="eastAsia"/>
              </w:rPr>
              <w:t>右键菜单</w:t>
            </w:r>
          </w:p>
        </w:tc>
        <w:tc>
          <w:tcPr>
            <w:tcW w:w="5210" w:type="dxa"/>
          </w:tcPr>
          <w:p w14:paraId="1E827EBA" w14:textId="6C3EC35D" w:rsidR="007248E8" w:rsidRPr="006610C6" w:rsidRDefault="007248E8" w:rsidP="006610C6">
            <w:pPr>
              <w:pStyle w:val="affffffff2"/>
            </w:pPr>
            <w:r w:rsidRPr="006610C6">
              <w:rPr>
                <w:rFonts w:hint="eastAsia"/>
              </w:rPr>
              <w:t>仅显示</w:t>
            </w:r>
            <w:r w:rsidR="002B79AB">
              <w:rPr>
                <w:rFonts w:hint="eastAsia"/>
              </w:rPr>
              <w:t>{projectName}</w:t>
            </w:r>
            <w:r w:rsidRPr="006610C6">
              <w:rPr>
                <w:rFonts w:hint="eastAsia"/>
              </w:rPr>
              <w:t>中不存在的组织机构</w:t>
            </w:r>
          </w:p>
        </w:tc>
      </w:tr>
      <w:tr w:rsidR="007248E8" w:rsidRPr="005074B0" w14:paraId="1711CD05" w14:textId="77777777" w:rsidTr="002F40F3">
        <w:trPr>
          <w:trHeight w:val="454"/>
        </w:trPr>
        <w:tc>
          <w:tcPr>
            <w:tcW w:w="1203" w:type="dxa"/>
          </w:tcPr>
          <w:p w14:paraId="1645B1FF" w14:textId="2231CCFD" w:rsidR="007248E8" w:rsidRPr="006610C6" w:rsidRDefault="007248E8" w:rsidP="006610C6">
            <w:pPr>
              <w:pStyle w:val="affffffff2"/>
              <w:jc w:val="center"/>
            </w:pPr>
            <w:r w:rsidRPr="006610C6">
              <w:rPr>
                <w:rFonts w:hint="eastAsia"/>
              </w:rPr>
              <w:lastRenderedPageBreak/>
              <w:t>07</w:t>
            </w:r>
          </w:p>
        </w:tc>
        <w:tc>
          <w:tcPr>
            <w:tcW w:w="2296" w:type="dxa"/>
          </w:tcPr>
          <w:p w14:paraId="0ACA5038" w14:textId="28E612FE" w:rsidR="007248E8" w:rsidRPr="006610C6" w:rsidRDefault="007248E8" w:rsidP="006610C6">
            <w:pPr>
              <w:pStyle w:val="affffffff2"/>
            </w:pPr>
            <w:r w:rsidRPr="006610C6">
              <w:rPr>
                <w:rFonts w:hint="eastAsia"/>
              </w:rPr>
              <w:t>右键菜单</w:t>
            </w:r>
          </w:p>
        </w:tc>
        <w:tc>
          <w:tcPr>
            <w:tcW w:w="5210" w:type="dxa"/>
          </w:tcPr>
          <w:p w14:paraId="0E7419E3" w14:textId="4EA93249" w:rsidR="007248E8" w:rsidRPr="006610C6" w:rsidRDefault="007248E8" w:rsidP="006610C6">
            <w:pPr>
              <w:pStyle w:val="affffffff2"/>
            </w:pPr>
            <w:r w:rsidRPr="006610C6">
              <w:rPr>
                <w:rFonts w:hint="eastAsia"/>
              </w:rPr>
              <w:t>复制4A人资内码</w:t>
            </w:r>
          </w:p>
        </w:tc>
      </w:tr>
    </w:tbl>
    <w:p w14:paraId="34267EFE" w14:textId="77777777" w:rsidR="00112787" w:rsidRDefault="00112787" w:rsidP="00112787">
      <w:pPr>
        <w:pStyle w:val="6"/>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112787" w:rsidRPr="005074B0" w14:paraId="30600691" w14:textId="77777777" w:rsidTr="002F40F3">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43E2A120" w14:textId="77777777" w:rsidR="00112787" w:rsidRPr="006610C6" w:rsidRDefault="00112787" w:rsidP="006610C6">
            <w:pPr>
              <w:pStyle w:val="affffffff2"/>
              <w:jc w:val="center"/>
            </w:pPr>
            <w:r w:rsidRPr="006610C6">
              <w:rPr>
                <w:rFonts w:hint="eastAsia"/>
              </w:rPr>
              <w:t>元素</w:t>
            </w:r>
          </w:p>
          <w:p w14:paraId="684C3412" w14:textId="77777777" w:rsidR="00112787" w:rsidRPr="006610C6" w:rsidRDefault="00112787" w:rsidP="006610C6">
            <w:pPr>
              <w:pStyle w:val="affffffff2"/>
              <w:jc w:val="center"/>
            </w:pPr>
            <w:r w:rsidRPr="006610C6">
              <w:rPr>
                <w:rFonts w:hint="eastAsia"/>
              </w:rPr>
              <w:t>序号</w:t>
            </w:r>
          </w:p>
        </w:tc>
        <w:tc>
          <w:tcPr>
            <w:tcW w:w="927" w:type="dxa"/>
            <w:hideMark/>
          </w:tcPr>
          <w:p w14:paraId="4E768283" w14:textId="77777777" w:rsidR="00112787" w:rsidRPr="006610C6" w:rsidRDefault="00112787" w:rsidP="006610C6">
            <w:pPr>
              <w:pStyle w:val="affffffff2"/>
              <w:jc w:val="center"/>
            </w:pPr>
            <w:r w:rsidRPr="006610C6">
              <w:rPr>
                <w:rFonts w:hint="eastAsia"/>
              </w:rPr>
              <w:t>元素名称</w:t>
            </w:r>
          </w:p>
        </w:tc>
        <w:tc>
          <w:tcPr>
            <w:tcW w:w="710" w:type="dxa"/>
            <w:hideMark/>
          </w:tcPr>
          <w:p w14:paraId="3379AB9D" w14:textId="77777777" w:rsidR="00112787" w:rsidRPr="006610C6" w:rsidRDefault="00112787" w:rsidP="006610C6">
            <w:pPr>
              <w:pStyle w:val="affffffff2"/>
              <w:jc w:val="center"/>
            </w:pPr>
            <w:r w:rsidRPr="006610C6">
              <w:rPr>
                <w:rFonts w:hint="eastAsia"/>
              </w:rPr>
              <w:t>事件</w:t>
            </w:r>
          </w:p>
        </w:tc>
        <w:tc>
          <w:tcPr>
            <w:tcW w:w="6579" w:type="dxa"/>
            <w:hideMark/>
          </w:tcPr>
          <w:p w14:paraId="5DB97F93" w14:textId="77777777" w:rsidR="00112787" w:rsidRPr="006610C6" w:rsidRDefault="00112787" w:rsidP="006610C6">
            <w:pPr>
              <w:pStyle w:val="affffffff2"/>
              <w:jc w:val="center"/>
            </w:pPr>
            <w:r w:rsidRPr="006610C6">
              <w:rPr>
                <w:rFonts w:hint="eastAsia"/>
              </w:rPr>
              <w:t>事件描述</w:t>
            </w:r>
          </w:p>
        </w:tc>
      </w:tr>
      <w:tr w:rsidR="00FA0957" w:rsidRPr="005074B0" w14:paraId="0DE66460" w14:textId="77777777" w:rsidTr="006B27D2">
        <w:trPr>
          <w:trHeight w:val="454"/>
        </w:trPr>
        <w:tc>
          <w:tcPr>
            <w:tcW w:w="492" w:type="dxa"/>
          </w:tcPr>
          <w:p w14:paraId="6EE8AC2F" w14:textId="6AC2ECEE" w:rsidR="00FA0957" w:rsidRPr="006610C6" w:rsidRDefault="00FA0957" w:rsidP="006610C6">
            <w:pPr>
              <w:pStyle w:val="affffffff2"/>
              <w:jc w:val="center"/>
            </w:pPr>
            <w:r w:rsidRPr="006610C6">
              <w:t>0</w:t>
            </w:r>
            <w:r w:rsidRPr="006610C6">
              <w:rPr>
                <w:rFonts w:hint="eastAsia"/>
              </w:rPr>
              <w:t>0</w:t>
            </w:r>
          </w:p>
        </w:tc>
        <w:tc>
          <w:tcPr>
            <w:tcW w:w="927" w:type="dxa"/>
          </w:tcPr>
          <w:p w14:paraId="6F227A29" w14:textId="1AC0F7DA" w:rsidR="00FA0957" w:rsidRPr="006610C6" w:rsidRDefault="00FA0957" w:rsidP="006610C6">
            <w:pPr>
              <w:pStyle w:val="affffffff2"/>
            </w:pPr>
            <w:r w:rsidRPr="006610C6">
              <w:rPr>
                <w:rFonts w:hint="eastAsia"/>
              </w:rPr>
              <w:t>4A组织机构同步</w:t>
            </w:r>
          </w:p>
        </w:tc>
        <w:tc>
          <w:tcPr>
            <w:tcW w:w="710" w:type="dxa"/>
          </w:tcPr>
          <w:p w14:paraId="18B57719" w14:textId="464E1657" w:rsidR="00FA0957" w:rsidRPr="006610C6" w:rsidRDefault="00FA0957" w:rsidP="006610C6">
            <w:pPr>
              <w:pStyle w:val="affffffff2"/>
            </w:pPr>
            <w:r w:rsidRPr="006610C6">
              <w:rPr>
                <w:rFonts w:hint="eastAsia"/>
              </w:rPr>
              <w:t>单击</w:t>
            </w:r>
          </w:p>
        </w:tc>
        <w:tc>
          <w:tcPr>
            <w:tcW w:w="6579" w:type="dxa"/>
          </w:tcPr>
          <w:p w14:paraId="04A6CBD5" w14:textId="4385ABBA" w:rsidR="00FA0957" w:rsidRPr="006610C6" w:rsidRDefault="004D5742" w:rsidP="006610C6">
            <w:pPr>
              <w:pStyle w:val="affffffff2"/>
              <w:ind w:firstLineChars="200" w:firstLine="420"/>
            </w:pPr>
            <w:r w:rsidRPr="006610C6">
              <w:rPr>
                <w:rFonts w:hint="eastAsia"/>
              </w:rPr>
              <w:t>操作员点击菜单“4A组织机构同步”，</w:t>
            </w:r>
            <w:r w:rsidR="009C7C40" w:rsidRPr="006610C6">
              <w:rPr>
                <w:rFonts w:hint="eastAsia"/>
              </w:rPr>
              <w:t>系统读取4A组织机构数据和</w:t>
            </w:r>
            <w:r w:rsidR="002B79AB">
              <w:rPr>
                <w:rFonts w:hint="eastAsia"/>
              </w:rPr>
              <w:t>{projectName}</w:t>
            </w:r>
            <w:r w:rsidR="009C7C40" w:rsidRPr="006610C6">
              <w:rPr>
                <w:rFonts w:hint="eastAsia"/>
              </w:rPr>
              <w:t>部门数据，</w:t>
            </w:r>
            <w:r w:rsidR="00E60315" w:rsidRPr="006610C6">
              <w:rPr>
                <w:rFonts w:hint="eastAsia"/>
              </w:rPr>
              <w:t>初始化部门层次树</w:t>
            </w:r>
            <w:r w:rsidR="009C7C40" w:rsidRPr="006610C6">
              <w:rPr>
                <w:rFonts w:hint="eastAsia"/>
              </w:rPr>
              <w:t>，</w:t>
            </w:r>
            <w:r w:rsidRPr="006610C6">
              <w:rPr>
                <w:rFonts w:hint="eastAsia"/>
              </w:rPr>
              <w:t>弹出组织机构同步界面。</w:t>
            </w:r>
          </w:p>
        </w:tc>
      </w:tr>
      <w:tr w:rsidR="00FA0957" w:rsidRPr="005074B0" w14:paraId="69C629DA" w14:textId="77777777" w:rsidTr="002F40F3">
        <w:trPr>
          <w:trHeight w:val="454"/>
        </w:trPr>
        <w:tc>
          <w:tcPr>
            <w:tcW w:w="492" w:type="dxa"/>
          </w:tcPr>
          <w:p w14:paraId="697A5420" w14:textId="53084458" w:rsidR="00FA0957" w:rsidRPr="006610C6" w:rsidRDefault="00FA0957" w:rsidP="006610C6">
            <w:pPr>
              <w:pStyle w:val="affffffff2"/>
              <w:jc w:val="center"/>
            </w:pPr>
            <w:r w:rsidRPr="006610C6">
              <w:rPr>
                <w:rFonts w:hint="eastAsia"/>
              </w:rPr>
              <w:t>01</w:t>
            </w:r>
          </w:p>
        </w:tc>
        <w:tc>
          <w:tcPr>
            <w:tcW w:w="927" w:type="dxa"/>
          </w:tcPr>
          <w:p w14:paraId="14FA37DA" w14:textId="77F1305F" w:rsidR="00FA0957" w:rsidRPr="006610C6" w:rsidRDefault="00FA0957" w:rsidP="006610C6">
            <w:pPr>
              <w:pStyle w:val="affffffff2"/>
            </w:pPr>
            <w:r w:rsidRPr="006610C6">
              <w:rPr>
                <w:rFonts w:hint="eastAsia"/>
              </w:rPr>
              <w:t>部门查询关键字</w:t>
            </w:r>
          </w:p>
        </w:tc>
        <w:tc>
          <w:tcPr>
            <w:tcW w:w="710" w:type="dxa"/>
          </w:tcPr>
          <w:p w14:paraId="5E3D7312" w14:textId="2006F6B6" w:rsidR="00FA0957" w:rsidRPr="006610C6" w:rsidRDefault="00FA0957" w:rsidP="006610C6">
            <w:pPr>
              <w:pStyle w:val="affffffff2"/>
            </w:pPr>
            <w:r w:rsidRPr="006610C6">
              <w:rPr>
                <w:rFonts w:hint="eastAsia"/>
              </w:rPr>
              <w:t>录入</w:t>
            </w:r>
          </w:p>
        </w:tc>
        <w:tc>
          <w:tcPr>
            <w:tcW w:w="6579" w:type="dxa"/>
          </w:tcPr>
          <w:p w14:paraId="76746150" w14:textId="6B56C3B3" w:rsidR="00FA0957" w:rsidRPr="006610C6" w:rsidRDefault="00E60315" w:rsidP="006610C6">
            <w:pPr>
              <w:pStyle w:val="affffffff2"/>
            </w:pPr>
            <w:r w:rsidRPr="006610C6">
              <w:rPr>
                <w:rFonts w:hint="eastAsia"/>
              </w:rPr>
              <w:t>填写部门查询关键字。</w:t>
            </w:r>
          </w:p>
        </w:tc>
      </w:tr>
      <w:tr w:rsidR="00FA0957" w:rsidRPr="005074B0" w14:paraId="4CD4541A" w14:textId="77777777" w:rsidTr="002F40F3">
        <w:trPr>
          <w:trHeight w:val="454"/>
        </w:trPr>
        <w:tc>
          <w:tcPr>
            <w:tcW w:w="492" w:type="dxa"/>
          </w:tcPr>
          <w:p w14:paraId="40668F21" w14:textId="08AB34AD" w:rsidR="00FA0957" w:rsidRPr="006610C6" w:rsidRDefault="00FA0957" w:rsidP="006610C6">
            <w:pPr>
              <w:pStyle w:val="affffffff2"/>
              <w:jc w:val="center"/>
            </w:pPr>
            <w:r w:rsidRPr="006610C6">
              <w:rPr>
                <w:rFonts w:hint="eastAsia"/>
              </w:rPr>
              <w:t>02</w:t>
            </w:r>
          </w:p>
        </w:tc>
        <w:tc>
          <w:tcPr>
            <w:tcW w:w="927" w:type="dxa"/>
          </w:tcPr>
          <w:p w14:paraId="398DB84F" w14:textId="7AD9A5F8" w:rsidR="00FA0957" w:rsidRPr="006610C6" w:rsidRDefault="00FA0957" w:rsidP="006610C6">
            <w:pPr>
              <w:pStyle w:val="affffffff2"/>
            </w:pPr>
            <w:r w:rsidRPr="006610C6">
              <w:rPr>
                <w:rFonts w:hint="eastAsia"/>
              </w:rPr>
              <w:t>查找</w:t>
            </w:r>
          </w:p>
        </w:tc>
        <w:tc>
          <w:tcPr>
            <w:tcW w:w="710" w:type="dxa"/>
          </w:tcPr>
          <w:p w14:paraId="0CE487F1" w14:textId="78925564" w:rsidR="00FA0957" w:rsidRPr="006610C6" w:rsidRDefault="00FA0957" w:rsidP="006610C6">
            <w:pPr>
              <w:pStyle w:val="affffffff2"/>
            </w:pPr>
            <w:r w:rsidRPr="006610C6">
              <w:rPr>
                <w:rFonts w:hint="eastAsia"/>
              </w:rPr>
              <w:t>单击</w:t>
            </w:r>
          </w:p>
        </w:tc>
        <w:tc>
          <w:tcPr>
            <w:tcW w:w="6579" w:type="dxa"/>
          </w:tcPr>
          <w:p w14:paraId="363FE8D7" w14:textId="39CC22C6" w:rsidR="00FA0957" w:rsidRPr="006610C6" w:rsidRDefault="00E60315" w:rsidP="006610C6">
            <w:pPr>
              <w:pStyle w:val="affffffff2"/>
            </w:pPr>
            <w:r w:rsidRPr="006610C6">
              <w:rPr>
                <w:rFonts w:hint="eastAsia"/>
              </w:rPr>
              <w:t>根据部门查询关键字，在4A组织机构树中定位到对应的层级节点。</w:t>
            </w:r>
          </w:p>
        </w:tc>
      </w:tr>
      <w:tr w:rsidR="00FA0957" w:rsidRPr="005074B0" w14:paraId="627E185D" w14:textId="77777777" w:rsidTr="002F40F3">
        <w:trPr>
          <w:trHeight w:val="454"/>
        </w:trPr>
        <w:tc>
          <w:tcPr>
            <w:tcW w:w="492" w:type="dxa"/>
          </w:tcPr>
          <w:p w14:paraId="021B0341" w14:textId="1A798DFD" w:rsidR="00FA0957" w:rsidRPr="006610C6" w:rsidRDefault="00FA0957" w:rsidP="006610C6">
            <w:pPr>
              <w:pStyle w:val="affffffff2"/>
              <w:jc w:val="center"/>
            </w:pPr>
            <w:r w:rsidRPr="006610C6">
              <w:rPr>
                <w:rFonts w:hint="eastAsia"/>
              </w:rPr>
              <w:t>04</w:t>
            </w:r>
          </w:p>
        </w:tc>
        <w:tc>
          <w:tcPr>
            <w:tcW w:w="927" w:type="dxa"/>
          </w:tcPr>
          <w:p w14:paraId="61587DBF" w14:textId="2A0AE958" w:rsidR="00FA0957" w:rsidRPr="006610C6" w:rsidRDefault="00FA0957" w:rsidP="006610C6">
            <w:pPr>
              <w:pStyle w:val="affffffff2"/>
            </w:pPr>
            <w:r w:rsidRPr="006610C6">
              <w:rPr>
                <w:rFonts w:hint="eastAsia"/>
              </w:rPr>
              <w:t>刷新</w:t>
            </w:r>
          </w:p>
        </w:tc>
        <w:tc>
          <w:tcPr>
            <w:tcW w:w="710" w:type="dxa"/>
          </w:tcPr>
          <w:p w14:paraId="1ADCFDE1" w14:textId="2892D34E" w:rsidR="00FA0957" w:rsidRPr="006610C6" w:rsidRDefault="00FA0957" w:rsidP="006610C6">
            <w:pPr>
              <w:pStyle w:val="affffffff2"/>
            </w:pPr>
            <w:r w:rsidRPr="006610C6">
              <w:rPr>
                <w:rFonts w:hint="eastAsia"/>
              </w:rPr>
              <w:t>单击</w:t>
            </w:r>
          </w:p>
        </w:tc>
        <w:tc>
          <w:tcPr>
            <w:tcW w:w="6579" w:type="dxa"/>
          </w:tcPr>
          <w:p w14:paraId="2B046407" w14:textId="4BEC2D30" w:rsidR="00FA0957" w:rsidRPr="006610C6" w:rsidRDefault="00AC5581" w:rsidP="006610C6">
            <w:pPr>
              <w:pStyle w:val="affffffff2"/>
              <w:ind w:firstLineChars="200" w:firstLine="420"/>
            </w:pPr>
            <w:r w:rsidRPr="006610C6">
              <w:rPr>
                <w:rFonts w:hint="eastAsia"/>
              </w:rPr>
              <w:t>系统重新读取4A组织机构数据和</w:t>
            </w:r>
            <w:r w:rsidR="002B79AB">
              <w:rPr>
                <w:rFonts w:hint="eastAsia"/>
              </w:rPr>
              <w:t>{projectName}</w:t>
            </w:r>
            <w:r w:rsidRPr="006610C6">
              <w:rPr>
                <w:rFonts w:hint="eastAsia"/>
              </w:rPr>
              <w:t>部门数据，进行比对，刷新部门层次树。</w:t>
            </w:r>
          </w:p>
        </w:tc>
      </w:tr>
      <w:tr w:rsidR="00FA0957" w:rsidRPr="005074B0" w14:paraId="23813E07" w14:textId="77777777" w:rsidTr="002F40F3">
        <w:trPr>
          <w:trHeight w:val="454"/>
        </w:trPr>
        <w:tc>
          <w:tcPr>
            <w:tcW w:w="492" w:type="dxa"/>
          </w:tcPr>
          <w:p w14:paraId="7FB395B0" w14:textId="303553E2" w:rsidR="00FA0957" w:rsidRPr="006610C6" w:rsidRDefault="00FA0957" w:rsidP="006610C6">
            <w:pPr>
              <w:pStyle w:val="affffffff2"/>
              <w:jc w:val="center"/>
            </w:pPr>
            <w:r w:rsidRPr="006610C6">
              <w:rPr>
                <w:rFonts w:hint="eastAsia"/>
              </w:rPr>
              <w:t>05</w:t>
            </w:r>
          </w:p>
        </w:tc>
        <w:tc>
          <w:tcPr>
            <w:tcW w:w="927" w:type="dxa"/>
          </w:tcPr>
          <w:p w14:paraId="27828A5C" w14:textId="7FA6AAAF" w:rsidR="00FA0957" w:rsidRPr="006610C6" w:rsidRDefault="00FA0957" w:rsidP="006610C6">
            <w:pPr>
              <w:pStyle w:val="affffffff2"/>
            </w:pPr>
            <w:r w:rsidRPr="006610C6">
              <w:rPr>
                <w:rFonts w:hint="eastAsia"/>
              </w:rPr>
              <w:t>显示所有组织机构</w:t>
            </w:r>
          </w:p>
        </w:tc>
        <w:tc>
          <w:tcPr>
            <w:tcW w:w="710" w:type="dxa"/>
          </w:tcPr>
          <w:p w14:paraId="5602A3FE" w14:textId="183E911A" w:rsidR="00FA0957" w:rsidRPr="006610C6" w:rsidRDefault="00FA0957" w:rsidP="006610C6">
            <w:pPr>
              <w:pStyle w:val="affffffff2"/>
            </w:pPr>
            <w:r w:rsidRPr="006610C6">
              <w:rPr>
                <w:rFonts w:hint="eastAsia"/>
              </w:rPr>
              <w:t>单击</w:t>
            </w:r>
          </w:p>
        </w:tc>
        <w:tc>
          <w:tcPr>
            <w:tcW w:w="6579" w:type="dxa"/>
          </w:tcPr>
          <w:p w14:paraId="3E5A266F" w14:textId="4502F889" w:rsidR="00FA0957" w:rsidRPr="006610C6" w:rsidRDefault="00782048" w:rsidP="006610C6">
            <w:pPr>
              <w:pStyle w:val="affffffff2"/>
            </w:pPr>
            <w:r w:rsidRPr="006610C6">
              <w:rPr>
                <w:rFonts w:hint="eastAsia"/>
              </w:rPr>
              <w:t>部门层次树显示所有4A组织机构的数据。</w:t>
            </w:r>
          </w:p>
        </w:tc>
      </w:tr>
      <w:tr w:rsidR="00FA0957" w:rsidRPr="005074B0" w14:paraId="69D45103" w14:textId="77777777" w:rsidTr="002F40F3">
        <w:trPr>
          <w:trHeight w:val="454"/>
        </w:trPr>
        <w:tc>
          <w:tcPr>
            <w:tcW w:w="492" w:type="dxa"/>
          </w:tcPr>
          <w:p w14:paraId="4C65CD53" w14:textId="1134BF2D" w:rsidR="00FA0957" w:rsidRPr="006610C6" w:rsidRDefault="00FA0957" w:rsidP="006610C6">
            <w:pPr>
              <w:pStyle w:val="affffffff2"/>
              <w:jc w:val="center"/>
            </w:pPr>
            <w:r w:rsidRPr="006610C6">
              <w:rPr>
                <w:rFonts w:hint="eastAsia"/>
              </w:rPr>
              <w:t>06</w:t>
            </w:r>
          </w:p>
        </w:tc>
        <w:tc>
          <w:tcPr>
            <w:tcW w:w="927" w:type="dxa"/>
          </w:tcPr>
          <w:p w14:paraId="7882CB61" w14:textId="785081F6" w:rsidR="00FA0957" w:rsidRPr="006610C6" w:rsidRDefault="00FA0957" w:rsidP="006610C6">
            <w:pPr>
              <w:pStyle w:val="affffffff2"/>
            </w:pPr>
            <w:r w:rsidRPr="006610C6">
              <w:rPr>
                <w:rFonts w:hint="eastAsia"/>
              </w:rPr>
              <w:t>仅显示</w:t>
            </w:r>
            <w:r w:rsidR="002B79AB">
              <w:rPr>
                <w:rFonts w:hint="eastAsia"/>
              </w:rPr>
              <w:t>{projectName}</w:t>
            </w:r>
            <w:r w:rsidRPr="006610C6">
              <w:rPr>
                <w:rFonts w:hint="eastAsia"/>
              </w:rPr>
              <w:t>中不存在的组织机构</w:t>
            </w:r>
          </w:p>
        </w:tc>
        <w:tc>
          <w:tcPr>
            <w:tcW w:w="710" w:type="dxa"/>
          </w:tcPr>
          <w:p w14:paraId="4CC14D76" w14:textId="074A94E2" w:rsidR="00FA0957" w:rsidRPr="006610C6" w:rsidRDefault="00FA0957" w:rsidP="006610C6">
            <w:pPr>
              <w:pStyle w:val="affffffff2"/>
            </w:pPr>
            <w:r w:rsidRPr="006610C6">
              <w:rPr>
                <w:rFonts w:hint="eastAsia"/>
              </w:rPr>
              <w:t>单击</w:t>
            </w:r>
          </w:p>
        </w:tc>
        <w:tc>
          <w:tcPr>
            <w:tcW w:w="6579" w:type="dxa"/>
          </w:tcPr>
          <w:p w14:paraId="2EC58036" w14:textId="071BD4D3" w:rsidR="00FA0957" w:rsidRPr="006610C6" w:rsidRDefault="00782048" w:rsidP="006610C6">
            <w:pPr>
              <w:pStyle w:val="affffffff2"/>
            </w:pPr>
            <w:r w:rsidRPr="006610C6">
              <w:rPr>
                <w:rFonts w:hint="eastAsia"/>
              </w:rPr>
              <w:t>部门层次树仅显示4A组织机构匹配不上</w:t>
            </w:r>
            <w:r w:rsidR="002B79AB">
              <w:rPr>
                <w:rFonts w:hint="eastAsia"/>
              </w:rPr>
              <w:t>{projectName}</w:t>
            </w:r>
            <w:r w:rsidRPr="006610C6">
              <w:rPr>
                <w:rFonts w:hint="eastAsia"/>
              </w:rPr>
              <w:t>部门的数据。</w:t>
            </w:r>
          </w:p>
        </w:tc>
      </w:tr>
      <w:tr w:rsidR="00FA0957" w:rsidRPr="005074B0" w14:paraId="1F16572B" w14:textId="77777777" w:rsidTr="002F40F3">
        <w:trPr>
          <w:trHeight w:val="454"/>
        </w:trPr>
        <w:tc>
          <w:tcPr>
            <w:tcW w:w="492" w:type="dxa"/>
          </w:tcPr>
          <w:p w14:paraId="1D7129CB" w14:textId="371ACDE2" w:rsidR="00FA0957" w:rsidRPr="006610C6" w:rsidRDefault="00FA0957" w:rsidP="006610C6">
            <w:pPr>
              <w:pStyle w:val="affffffff2"/>
              <w:jc w:val="center"/>
            </w:pPr>
            <w:r w:rsidRPr="006610C6">
              <w:rPr>
                <w:rFonts w:hint="eastAsia"/>
              </w:rPr>
              <w:t>07</w:t>
            </w:r>
          </w:p>
        </w:tc>
        <w:tc>
          <w:tcPr>
            <w:tcW w:w="927" w:type="dxa"/>
          </w:tcPr>
          <w:p w14:paraId="195D1B4D" w14:textId="6512E07D" w:rsidR="00FA0957" w:rsidRPr="006610C6" w:rsidRDefault="00FA0957" w:rsidP="006610C6">
            <w:pPr>
              <w:pStyle w:val="affffffff2"/>
            </w:pPr>
            <w:r w:rsidRPr="006610C6">
              <w:rPr>
                <w:rFonts w:hint="eastAsia"/>
              </w:rPr>
              <w:t>复制4A人资内码</w:t>
            </w:r>
          </w:p>
        </w:tc>
        <w:tc>
          <w:tcPr>
            <w:tcW w:w="710" w:type="dxa"/>
          </w:tcPr>
          <w:p w14:paraId="23ED288C" w14:textId="61F7FB3A" w:rsidR="00FA0957" w:rsidRPr="006610C6" w:rsidRDefault="00FA0957" w:rsidP="006610C6">
            <w:pPr>
              <w:pStyle w:val="affffffff2"/>
            </w:pPr>
            <w:r w:rsidRPr="006610C6">
              <w:rPr>
                <w:rFonts w:hint="eastAsia"/>
              </w:rPr>
              <w:t>单击</w:t>
            </w:r>
          </w:p>
        </w:tc>
        <w:tc>
          <w:tcPr>
            <w:tcW w:w="6579" w:type="dxa"/>
          </w:tcPr>
          <w:p w14:paraId="5C3958F3" w14:textId="48FE34FF" w:rsidR="00FA0957" w:rsidRPr="006610C6" w:rsidRDefault="000F627A" w:rsidP="006610C6">
            <w:pPr>
              <w:pStyle w:val="affffffff2"/>
            </w:pPr>
            <w:r w:rsidRPr="006610C6">
              <w:rPr>
                <w:rFonts w:hint="eastAsia"/>
              </w:rPr>
              <w:t>复制选中部门记录的4A人资内码</w:t>
            </w:r>
            <w:r w:rsidR="00F95E44" w:rsidRPr="006610C6">
              <w:rPr>
                <w:rFonts w:hint="eastAsia"/>
              </w:rPr>
              <w:t>属性。</w:t>
            </w:r>
          </w:p>
        </w:tc>
      </w:tr>
    </w:tbl>
    <w:p w14:paraId="454C6714" w14:textId="77777777" w:rsidR="00112787" w:rsidRDefault="00112787" w:rsidP="00112787">
      <w:pPr>
        <w:pStyle w:val="6"/>
      </w:pPr>
      <w:r>
        <w:rPr>
          <w:rFonts w:hint="eastAsia"/>
        </w:rPr>
        <w:t>服务调用关系</w:t>
      </w:r>
    </w:p>
    <w:p w14:paraId="1F1B4A53" w14:textId="77777777" w:rsidR="00112787" w:rsidRPr="00132BFE" w:rsidRDefault="00112787" w:rsidP="00112787">
      <w:r>
        <w:rPr>
          <w:rFonts w:hint="eastAsia"/>
        </w:rPr>
        <w:t>无</w:t>
      </w:r>
    </w:p>
    <w:p w14:paraId="4BEFC0F4" w14:textId="77777777" w:rsidR="005529BC" w:rsidRPr="00E70984" w:rsidRDefault="005529BC" w:rsidP="002A190D">
      <w:pPr>
        <w:pStyle w:val="2"/>
      </w:pPr>
      <w:bookmarkStart w:id="28" w:name="_Toc22736746"/>
      <w:r w:rsidRPr="00E70984">
        <w:rPr>
          <w:rFonts w:hint="eastAsia"/>
        </w:rPr>
        <w:t>功能设计约束</w:t>
      </w:r>
      <w:bookmarkEnd w:id="28"/>
    </w:p>
    <w:p w14:paraId="47CA3A11" w14:textId="77777777" w:rsidR="005529BC" w:rsidRPr="00E70984" w:rsidRDefault="005529BC" w:rsidP="005529BC">
      <w:pPr>
        <w:ind w:firstLine="420"/>
      </w:pPr>
      <w:r w:rsidRPr="00E70984">
        <w:rPr>
          <w:rFonts w:hint="eastAsia"/>
        </w:rPr>
        <w:t>【编写说明】应用系统采用模块化设计及部署，未来建设应用级灾备中心建设时，能根据功能模块重要程度分开部署，最大程度降低灾备端设备规模。</w:t>
      </w:r>
    </w:p>
    <w:p w14:paraId="34226775" w14:textId="77777777" w:rsidR="005529BC" w:rsidRPr="007019AB" w:rsidRDefault="005529BC" w:rsidP="005529BC"/>
    <w:p w14:paraId="26E7BFB5" w14:textId="77777777" w:rsidR="005529BC" w:rsidRPr="005529BC" w:rsidRDefault="005529BC" w:rsidP="00CF13C2"/>
    <w:sectPr w:rsidR="005529BC" w:rsidRPr="005529BC" w:rsidSect="00B9678F">
      <w:pgSz w:w="11906" w:h="16838"/>
      <w:pgMar w:top="1440" w:right="1800" w:bottom="1440" w:left="1800" w:header="851" w:footer="992" w:gutter="0"/>
      <w:cols w:space="425"/>
      <w:docGrid w:type="lines" w:linePitch="312"/>
    </w:sectPr>
    <w:p>
      <w:pPr>
        <w:jc w:val="left"/>
      </w:pPr>
      <w:r>
        <w:rPr>
          <w:b/>
          <w:color w:val="FF0000"/>
        </w:rPr>
        <w:t>--- 自动添加的 AI 占位符 (请剪切到正确位置) ---</w:t>
      </w:r>
    </w:p>
    <w:p>
      <w:pPr>
        <w:jc w:val="left"/>
      </w:pPr>
      <w:r>
        <w:rPr>
          <w:color w:val="0000FF"/>
        </w:rPr>
        <w:t>{projectBackground}</w:t>
      </w:r>
      <w:r>
        <w:t xml:space="preserve"> : 此处将生成对应内容</w:t>
      </w:r>
    </w:p>
    <w:p>
      <w:pPr>
        <w:jc w:val="left"/>
      </w:pPr>
      <w:r>
        <w:rPr>
          <w:color w:val="0000FF"/>
        </w:rPr>
        <w:t>{systemArchitecture}</w:t>
      </w:r>
      <w:r>
        <w:t xml:space="preserve"> : 此处将生成对应内容</w:t>
      </w:r>
    </w:p>
    <w:p>
      <w:pPr>
        <w:jc w:val="left"/>
      </w:pPr>
      <w:r>
        <w:rPr>
          <w:color w:val="0000FF"/>
        </w:rPr>
        <w:t>{moduleDesign}</w:t>
      </w:r>
      <w:r>
        <w:t xml:space="preserve"> : 此处将生成对应内容</w:t>
      </w:r>
    </w:p>
    <w:p>
      <w:pPr>
        <w:jc w:val="left"/>
      </w:pPr>
      <w:r>
        <w:rPr>
          <w:color w:val="0000FF"/>
        </w:rPr>
        <w:t>{databaseDesign}</w:t>
      </w:r>
      <w:r>
        <w:t xml:space="preserve"> : 此处将生成对应内容</w:t>
      </w:r>
    </w:p>
    <w:p>
      <w:pPr>
        <w:jc w:val="left"/>
      </w:pPr>
      <w:r>
        <w:rPr>
          <w:color w:val="0000FF"/>
        </w:rPr>
        <w:t>{interfaceDesign}</w:t>
      </w:r>
      <w:r>
        <w:t xml:space="preserve"> : 此处将生成对应内容</w:t>
      </w:r>
    </w:p>
    <w:p>
      <w:pPr>
        <w:jc w:val="left"/>
      </w:pPr>
      <w:r>
        <w:rPr>
          <w:color w:val="0000FF"/>
        </w:rPr>
        <w:t>{securityDesign}</w:t>
      </w:r>
      <w:r>
        <w:t xml:space="preserve"> : 此处将生成对应内容</w:t>
      </w:r>
    </w:p>
    <w:p>
      <w:pPr>
        <w:jc w:val="left"/>
      </w:pPr>
      <w:r>
        <w:rPr>
          <w:b/>
          <w:color w:val="FF0000"/>
        </w:rPr>
        <w:t>------------------------------------------------</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9A5FF6" w14:textId="77777777" w:rsidR="000E5CBD" w:rsidRDefault="000E5CBD" w:rsidP="00DF6998">
      <w:r>
        <w:separator/>
      </w:r>
    </w:p>
  </w:endnote>
  <w:endnote w:type="continuationSeparator" w:id="0">
    <w:p w14:paraId="10C3162A" w14:textId="77777777" w:rsidR="000E5CBD" w:rsidRDefault="000E5CBD" w:rsidP="00DF6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ˎ̥">
    <w:altName w:val="Times New Roman"/>
    <w:charset w:val="01"/>
    <w:family w:val="auto"/>
    <w:pitch w:val="default"/>
    <w:sig w:usb0="00000000" w:usb1="00000000" w:usb2="00000000" w:usb3="00000000" w:csb0="00040001" w:csb1="00000000"/>
  </w:font>
  <w:font w:name="Sim Sun">
    <w:altName w:val="宋体"/>
    <w:charset w:val="86"/>
    <w:family w:val="auto"/>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幼圆">
    <w:panose1 w:val="02010509060101010101"/>
    <w:charset w:val="86"/>
    <w:family w:val="modern"/>
    <w:pitch w:val="fixed"/>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新宋体">
    <w:panose1 w:val="02010609030101010101"/>
    <w:charset w:val="86"/>
    <w:family w:val="modern"/>
    <w:pitch w:val="fixed"/>
    <w:sig w:usb0="0000028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59F729" w14:textId="77777777" w:rsidR="000533DB" w:rsidRDefault="000533DB" w:rsidP="00224F86">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66BEE" w14:textId="77777777" w:rsidR="000533DB" w:rsidRDefault="000533DB" w:rsidP="00224F86">
    <w:pPr>
      <w:pStyle w:val="af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2C871B" w14:textId="77777777" w:rsidR="000533DB" w:rsidRDefault="000533DB" w:rsidP="00224F86">
    <w:pPr>
      <w:pStyle w:val="af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6598788"/>
      <w:docPartObj>
        <w:docPartGallery w:val="Page Numbers (Bottom of Page)"/>
        <w:docPartUnique/>
      </w:docPartObj>
    </w:sdtPr>
    <w:sdtEndPr/>
    <w:sdtContent>
      <w:p w14:paraId="2C5C9AF1" w14:textId="4241C6B0" w:rsidR="000533DB" w:rsidRDefault="000533DB">
        <w:pPr>
          <w:pStyle w:val="af5"/>
          <w:jc w:val="right"/>
        </w:pPr>
        <w:r>
          <w:fldChar w:fldCharType="begin"/>
        </w:r>
        <w:r>
          <w:instrText>PAGE   \* MERGEFORMAT</w:instrText>
        </w:r>
        <w:r>
          <w:fldChar w:fldCharType="separate"/>
        </w:r>
        <w:r w:rsidRPr="00D32A40">
          <w:rPr>
            <w:noProof/>
            <w:lang w:val="zh-CN"/>
          </w:rPr>
          <w:t>175</w:t>
        </w:r>
        <w:r>
          <w:fldChar w:fldCharType="end"/>
        </w:r>
      </w:p>
    </w:sdtContent>
  </w:sdt>
  <w:p w14:paraId="2E5E7DDF" w14:textId="77777777" w:rsidR="000533DB" w:rsidRDefault="000533DB" w:rsidP="00224F86">
    <w:pPr>
      <w:pStyle w:val="af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40969" w14:textId="77777777" w:rsidR="000E5CBD" w:rsidRDefault="000E5CBD" w:rsidP="00DF6998">
      <w:r>
        <w:separator/>
      </w:r>
    </w:p>
  </w:footnote>
  <w:footnote w:type="continuationSeparator" w:id="0">
    <w:p w14:paraId="0CAAB04B" w14:textId="77777777" w:rsidR="000E5CBD" w:rsidRDefault="000E5CBD" w:rsidP="00DF6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59A715" w14:textId="77777777" w:rsidR="000533DB" w:rsidRDefault="000533DB" w:rsidP="00224F86">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CE4524" w14:textId="77777777" w:rsidR="000533DB" w:rsidRDefault="000533DB" w:rsidP="00224F86">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460FAB" w14:textId="77777777" w:rsidR="000533DB" w:rsidRPr="003208A9" w:rsidRDefault="000533DB" w:rsidP="00224F86">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8722C2EC"/>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4"/>
        <w:szCs w:val="24"/>
      </w:rPr>
    </w:lvl>
    <w:lvl w:ilvl="2">
      <w:start w:val="1"/>
      <w:numFmt w:val="decimal"/>
      <w:suff w:val="nothing"/>
      <w:lvlText w:val="%1%2.%3　"/>
      <w:lvlJc w:val="left"/>
      <w:pPr>
        <w:ind w:left="2978" w:firstLine="0"/>
      </w:pPr>
      <w:rPr>
        <w:rFonts w:ascii="宋体" w:eastAsia="宋体" w:hAnsi="宋体" w:hint="eastAsia"/>
        <w:b w:val="0"/>
        <w:i w:val="0"/>
        <w:sz w:val="24"/>
        <w:szCs w:val="24"/>
      </w:rPr>
    </w:lvl>
    <w:lvl w:ilvl="3">
      <w:start w:val="1"/>
      <w:numFmt w:val="decimal"/>
      <w:suff w:val="nothing"/>
      <w:lvlText w:val="%1%2.%3.%4　"/>
      <w:lvlJc w:val="left"/>
      <w:pPr>
        <w:ind w:left="568" w:firstLine="0"/>
      </w:pPr>
      <w:rPr>
        <w:rFonts w:ascii="宋体" w:eastAsia="宋体" w:hAnsi="宋体" w:hint="eastAsia"/>
        <w:b w:val="0"/>
        <w:i w:val="0"/>
        <w:sz w:val="24"/>
        <w:szCs w:val="24"/>
      </w:rPr>
    </w:lvl>
    <w:lvl w:ilvl="4">
      <w:start w:val="1"/>
      <w:numFmt w:val="decimal"/>
      <w:suff w:val="nothing"/>
      <w:lvlText w:val="%1%2.%3.%4.%5　"/>
      <w:lvlJc w:val="left"/>
      <w:pPr>
        <w:ind w:left="0" w:firstLine="0"/>
      </w:pPr>
      <w:rPr>
        <w:rFonts w:ascii="宋体" w:eastAsia="宋体" w:hAnsi="宋体" w:hint="eastAsia"/>
        <w:b w:val="0"/>
        <w:i w:val="0"/>
        <w:sz w:val="24"/>
        <w:szCs w:val="24"/>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 w15:restartNumberingAfterBreak="0">
    <w:nsid w:val="00000002"/>
    <w:multiLevelType w:val="multilevel"/>
    <w:tmpl w:val="00000002"/>
    <w:lvl w:ilvl="0">
      <w:start w:val="1"/>
      <w:numFmt w:val="none"/>
      <w:pStyle w:val="a0"/>
      <w:lvlText w:val="表"/>
      <w:lvlJc w:val="left"/>
      <w:pPr>
        <w:tabs>
          <w:tab w:val="num" w:pos="360"/>
        </w:tabs>
        <w:ind w:left="0" w:firstLine="0"/>
      </w:pPr>
      <w:rPr>
        <w:rFonts w:ascii="黑体" w:eastAsia="黑体"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3"/>
    <w:multiLevelType w:val="multilevel"/>
    <w:tmpl w:val="00000003"/>
    <w:lvl w:ilvl="0">
      <w:start w:val="1"/>
      <w:numFmt w:val="none"/>
      <w:pStyle w:val="a1"/>
      <w:lvlText w:val="%1●　"/>
      <w:lvlJc w:val="left"/>
      <w:pPr>
        <w:tabs>
          <w:tab w:val="num" w:pos="760"/>
        </w:tabs>
        <w:ind w:left="717" w:hanging="317"/>
      </w:pPr>
      <w:rPr>
        <w:rFonts w:ascii="宋体" w:eastAsia="宋体" w:hAnsi="Times New Roman" w:hint="eastAsia"/>
        <w:b w:val="0"/>
        <w:i w:val="0"/>
        <w:position w:val="4"/>
        <w:sz w:val="13"/>
      </w:rPr>
    </w:lvl>
    <w:lvl w:ilvl="1">
      <w:start w:val="1"/>
      <w:numFmt w:val="lowerLetter"/>
      <w:lvlText w:val="%2)"/>
      <w:lvlJc w:val="left"/>
      <w:pPr>
        <w:tabs>
          <w:tab w:val="num" w:pos="780"/>
        </w:tabs>
        <w:ind w:left="780" w:hanging="360"/>
      </w:pPr>
      <w:rPr>
        <w:rFonts w:hint="eastAsia"/>
      </w:rPr>
    </w:lvl>
    <w:lvl w:ilvl="2">
      <w:start w:val="1"/>
      <w:numFmt w:val="decimal"/>
      <w:lvlText w:val="%3)"/>
      <w:lvlJc w:val="left"/>
      <w:pPr>
        <w:tabs>
          <w:tab w:val="num" w:pos="1200"/>
        </w:tabs>
        <w:ind w:left="1200" w:hanging="360"/>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6"/>
    <w:multiLevelType w:val="multilevel"/>
    <w:tmpl w:val="00000006"/>
    <w:lvl w:ilvl="0">
      <w:start w:val="1"/>
      <w:numFmt w:val="none"/>
      <w:pStyle w:val="a2"/>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7"/>
    <w:multiLevelType w:val="multilevel"/>
    <w:tmpl w:val="00000007"/>
    <w:lvl w:ilvl="0">
      <w:start w:val="1"/>
      <w:numFmt w:val="none"/>
      <w:pStyle w:val="a3"/>
      <w:lvlText w:val="图"/>
      <w:lvlJc w:val="left"/>
      <w:pPr>
        <w:tabs>
          <w:tab w:val="num" w:pos="360"/>
        </w:tabs>
        <w:ind w:left="0" w:firstLine="0"/>
      </w:pPr>
      <w:rPr>
        <w:rFonts w:ascii="黑体" w:eastAsia="黑体"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017516E0"/>
    <w:multiLevelType w:val="hybridMultilevel"/>
    <w:tmpl w:val="E65E2F0A"/>
    <w:lvl w:ilvl="0" w:tplc="AE5218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3A326AB"/>
    <w:multiLevelType w:val="hybridMultilevel"/>
    <w:tmpl w:val="FB42BE58"/>
    <w:lvl w:ilvl="0" w:tplc="A444634E">
      <w:start w:val="1"/>
      <w:numFmt w:val="decimal"/>
      <w:lvlText w:val="%1."/>
      <w:lvlJc w:val="left"/>
      <w:pPr>
        <w:ind w:left="360" w:hanging="360"/>
      </w:pPr>
      <w:rPr>
        <w:rFonts w:ascii="Consolas" w:hAnsi="Consolas" w:cs="Consola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40A15CD"/>
    <w:multiLevelType w:val="multilevel"/>
    <w:tmpl w:val="CEB8EF88"/>
    <w:lvl w:ilvl="0">
      <w:start w:val="1"/>
      <w:numFmt w:val="none"/>
      <w:pStyle w:val="a4"/>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i w:val="0"/>
        <w:snapToGrid/>
        <w:spacing w:val="0"/>
        <w:w w:val="100"/>
        <w:kern w:val="21"/>
        <w:sz w:val="21"/>
      </w:rPr>
    </w:lvl>
    <w:lvl w:ilvl="2">
      <w:start w:val="1"/>
      <w:numFmt w:val="decimal"/>
      <w:pStyle w:val="a4"/>
      <w:suff w:val="nothing"/>
      <w:lvlText w:val="%1%2.%3　"/>
      <w:lvlJc w:val="left"/>
      <w:pPr>
        <w:ind w:left="0" w:firstLine="0"/>
      </w:pPr>
      <w:rPr>
        <w:rFonts w:ascii="黑体" w:eastAsia="黑体" w:hAnsi="Times New Roman" w:hint="eastAsia"/>
        <w:b/>
        <w:i w:val="0"/>
        <w:sz w:val="21"/>
      </w:rPr>
    </w:lvl>
    <w:lvl w:ilvl="3">
      <w:start w:val="1"/>
      <w:numFmt w:val="decimal"/>
      <w:pStyle w:val="a5"/>
      <w:suff w:val="nothing"/>
      <w:lvlText w:val="%1%2.%3.%4　"/>
      <w:lvlJc w:val="left"/>
      <w:pPr>
        <w:ind w:left="0" w:firstLine="0"/>
      </w:pPr>
      <w:rPr>
        <w:rFonts w:ascii="黑体" w:eastAsia="黑体" w:hAnsi="Times New Roman" w:hint="eastAsia"/>
        <w:b/>
        <w:i w:val="0"/>
        <w:sz w:val="21"/>
      </w:rPr>
    </w:lvl>
    <w:lvl w:ilvl="4">
      <w:start w:val="1"/>
      <w:numFmt w:val="decimal"/>
      <w:pStyle w:val="a6"/>
      <w:suff w:val="nothing"/>
      <w:lvlText w:val="%1%2.%3.%4.%5　"/>
      <w:lvlJc w:val="left"/>
      <w:pPr>
        <w:ind w:left="0" w:firstLine="0"/>
      </w:pPr>
      <w:rPr>
        <w:rFonts w:ascii="黑体" w:eastAsia="黑体" w:hAnsi="Times New Roman" w:hint="eastAsia"/>
        <w:b/>
        <w:i w:val="0"/>
        <w:sz w:val="21"/>
      </w:rPr>
    </w:lvl>
    <w:lvl w:ilvl="5">
      <w:start w:val="1"/>
      <w:numFmt w:val="decimal"/>
      <w:pStyle w:val="a7"/>
      <w:suff w:val="nothing"/>
      <w:lvlText w:val="%1%2.%3.%4.%5.%6　"/>
      <w:lvlJc w:val="left"/>
      <w:pPr>
        <w:ind w:left="0" w:firstLine="0"/>
      </w:pPr>
      <w:rPr>
        <w:rFonts w:ascii="黑体" w:eastAsia="黑体" w:hAnsi="Times New Roman" w:hint="eastAsia"/>
        <w:b/>
        <w:i w:val="0"/>
        <w:sz w:val="21"/>
      </w:rPr>
    </w:lvl>
    <w:lvl w:ilvl="6">
      <w:start w:val="1"/>
      <w:numFmt w:val="decimal"/>
      <w:pStyle w:val="a8"/>
      <w:suff w:val="nothing"/>
      <w:lvlText w:val="%1%2.%3.%4.%5.%6.%7　"/>
      <w:lvlJc w:val="left"/>
      <w:pPr>
        <w:ind w:left="0" w:firstLine="0"/>
      </w:pPr>
      <w:rPr>
        <w:rFonts w:ascii="黑体" w:eastAsia="黑体" w:hAnsi="Times New Roman" w:hint="eastAsia"/>
        <w:b/>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8" w15:restartNumberingAfterBreak="0">
    <w:nsid w:val="1DBF583A"/>
    <w:multiLevelType w:val="multilevel"/>
    <w:tmpl w:val="F8D0F384"/>
    <w:lvl w:ilvl="0">
      <w:start w:val="1"/>
      <w:numFmt w:val="decimal"/>
      <w:lvlRestart w:val="0"/>
      <w:pStyle w:val="a9"/>
      <w:suff w:val="nothing"/>
      <w:lvlText w:val="注%1："/>
      <w:lvlJc w:val="left"/>
      <w:pPr>
        <w:ind w:left="448"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9" w15:restartNumberingAfterBreak="0">
    <w:nsid w:val="22A82CCB"/>
    <w:multiLevelType w:val="hybridMultilevel"/>
    <w:tmpl w:val="29A60836"/>
    <w:lvl w:ilvl="0" w:tplc="76261024">
      <w:start w:val="1"/>
      <w:numFmt w:val="decimal"/>
      <w:pStyle w:val="aa"/>
      <w:lvlText w:val="%1."/>
      <w:lvlJc w:val="left"/>
      <w:pPr>
        <w:tabs>
          <w:tab w:val="num" w:pos="420"/>
        </w:tabs>
        <w:ind w:left="420" w:hanging="420"/>
      </w:pPr>
      <w:rPr>
        <w:rFonts w:hint="eastAsia"/>
        <w:i w:val="0"/>
        <w:color w:val="auto"/>
      </w:rPr>
    </w:lvl>
    <w:lvl w:ilvl="1" w:tplc="097C192C">
      <w:start w:val="1"/>
      <w:numFmt w:val="decimal"/>
      <w:lvlText w:val="%2."/>
      <w:lvlJc w:val="left"/>
      <w:pPr>
        <w:tabs>
          <w:tab w:val="num" w:pos="840"/>
        </w:tabs>
        <w:ind w:left="840" w:hanging="420"/>
      </w:pPr>
      <w:rPr>
        <w:rFonts w:hint="eastAsia"/>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238F60A7"/>
    <w:multiLevelType w:val="hybridMultilevel"/>
    <w:tmpl w:val="04A6B2F2"/>
    <w:lvl w:ilvl="0" w:tplc="10E6A1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65A13E4"/>
    <w:multiLevelType w:val="hybridMultilevel"/>
    <w:tmpl w:val="59465930"/>
    <w:lvl w:ilvl="0" w:tplc="A2E228D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92B1FC4"/>
    <w:multiLevelType w:val="multilevel"/>
    <w:tmpl w:val="C3284C4C"/>
    <w:lvl w:ilvl="0">
      <w:start w:val="1"/>
      <w:numFmt w:val="chineseCountingThousand"/>
      <w:pStyle w:val="1"/>
      <w:lvlText w:val="第%1章"/>
      <w:lvlJc w:val="left"/>
      <w:pPr>
        <w:ind w:left="4107" w:hanging="420"/>
      </w:pPr>
      <w:rPr>
        <w:rFonts w:hint="eastAsia"/>
      </w:rPr>
    </w:lvl>
    <w:lvl w:ilvl="1">
      <w:start w:val="1"/>
      <w:numFmt w:val="decimal"/>
      <w:pStyle w:val="2"/>
      <w:isLgl/>
      <w:lvlText w:val="%1.%2"/>
      <w:lvlJc w:val="left"/>
      <w:pPr>
        <w:ind w:left="718" w:hanging="576"/>
      </w:pPr>
      <w:rPr>
        <w:rFonts w:ascii="Consolas" w:eastAsia="黑体" w:hAnsi="Consolas" w:hint="default"/>
      </w:rPr>
    </w:lvl>
    <w:lvl w:ilvl="2">
      <w:start w:val="1"/>
      <w:numFmt w:val="decimal"/>
      <w:pStyle w:val="3"/>
      <w:isLgl/>
      <w:lvlText w:val="%1.%2.%3"/>
      <w:lvlJc w:val="left"/>
      <w:pPr>
        <w:ind w:left="1571" w:hanging="720"/>
      </w:pPr>
      <w:rPr>
        <w:rFonts w:ascii="Consolas" w:eastAsia="黑体" w:hAnsi="Consolas" w:cs="Consolas" w:hint="default"/>
        <w:sz w:val="30"/>
        <w:szCs w:val="30"/>
      </w:rPr>
    </w:lvl>
    <w:lvl w:ilvl="3">
      <w:start w:val="1"/>
      <w:numFmt w:val="decimal"/>
      <w:pStyle w:val="4"/>
      <w:isLgl/>
      <w:lvlText w:val="%1.%2.%3.%4"/>
      <w:lvlJc w:val="left"/>
      <w:pPr>
        <w:ind w:left="864" w:hanging="864"/>
      </w:pPr>
      <w:rPr>
        <w:rFonts w:ascii="Consolas" w:eastAsia="黑体" w:hAnsi="Consolas" w:cs="Consolas" w:hint="default"/>
      </w:rPr>
    </w:lvl>
    <w:lvl w:ilvl="4">
      <w:start w:val="1"/>
      <w:numFmt w:val="decimal"/>
      <w:pStyle w:val="5"/>
      <w:isLgl/>
      <w:lvlText w:val="%1.%2.%3.%4.%5"/>
      <w:lvlJc w:val="left"/>
      <w:pPr>
        <w:ind w:left="1150" w:hanging="1008"/>
      </w:pPr>
      <w:rPr>
        <w:rFonts w:ascii="Consolas" w:eastAsia="黑体" w:hAnsi="Consolas" w:cs="Consolas" w:hint="default"/>
      </w:rPr>
    </w:lvl>
    <w:lvl w:ilvl="5">
      <w:start w:val="1"/>
      <w:numFmt w:val="decimal"/>
      <w:pStyle w:val="6"/>
      <w:isLgl/>
      <w:lvlText w:val="%1.%2.%3.%4.%5.%6"/>
      <w:lvlJc w:val="left"/>
      <w:pPr>
        <w:ind w:left="1152" w:hanging="1152"/>
      </w:pPr>
      <w:rPr>
        <w:rFonts w:ascii="Consolas" w:eastAsia="黑体" w:hAnsi="Consolas" w:cs="Consolas" w:hint="default"/>
      </w:rPr>
    </w:lvl>
    <w:lvl w:ilvl="6">
      <w:start w:val="1"/>
      <w:numFmt w:val="decimal"/>
      <w:pStyle w:val="7"/>
      <w:isLgl/>
      <w:lvlText w:val="%1.%2.%3.%4.%5.%6.%7"/>
      <w:lvlJc w:val="left"/>
      <w:pPr>
        <w:ind w:left="1296" w:hanging="1296"/>
      </w:pPr>
      <w:rPr>
        <w:rFonts w:ascii="Consolas" w:eastAsia="黑体" w:hAnsi="Consolas" w:cs="Consolas" w:hint="default"/>
      </w:rPr>
    </w:lvl>
    <w:lvl w:ilvl="7">
      <w:start w:val="1"/>
      <w:numFmt w:val="decimal"/>
      <w:pStyle w:val="8"/>
      <w:isLgl/>
      <w:lvlText w:val="%1.%2.%3.%4.%5.%6.%7.%8"/>
      <w:lvlJc w:val="left"/>
      <w:pPr>
        <w:ind w:left="1440" w:hanging="1440"/>
      </w:pPr>
      <w:rPr>
        <w:rFonts w:ascii="Consolas" w:eastAsia="黑体" w:hAnsi="Consolas" w:cs="Consolas" w:hint="default"/>
      </w:rPr>
    </w:lvl>
    <w:lvl w:ilvl="8">
      <w:start w:val="1"/>
      <w:numFmt w:val="decimal"/>
      <w:pStyle w:val="9"/>
      <w:isLgl/>
      <w:lvlText w:val="%1.%2.%3.%4.%5.%6.%7.%8.%9"/>
      <w:lvlJc w:val="left"/>
      <w:pPr>
        <w:ind w:left="1584" w:hanging="1584"/>
      </w:pPr>
      <w:rPr>
        <w:rFonts w:ascii="Consolas" w:eastAsia="黑体" w:hAnsi="Consolas" w:cs="Consolas" w:hint="default"/>
      </w:rPr>
    </w:lvl>
  </w:abstractNum>
  <w:abstractNum w:abstractNumId="13" w15:restartNumberingAfterBreak="0">
    <w:nsid w:val="3AC12B52"/>
    <w:multiLevelType w:val="multilevel"/>
    <w:tmpl w:val="306C1202"/>
    <w:lvl w:ilvl="0">
      <w:start w:val="1"/>
      <w:numFmt w:val="decimal"/>
      <w:pStyle w:val="10"/>
      <w:suff w:val="nothing"/>
      <w:lvlText w:val="%1"/>
      <w:lvlJc w:val="left"/>
      <w:pPr>
        <w:ind w:left="57" w:hanging="57"/>
      </w:pPr>
      <w:rPr>
        <w:rFonts w:hint="eastAsia"/>
      </w:rPr>
    </w:lvl>
    <w:lvl w:ilvl="1">
      <w:start w:val="1"/>
      <w:numFmt w:val="decimal"/>
      <w:pStyle w:val="11"/>
      <w:suff w:val="nothing"/>
      <w:lvlText w:val="%1.%2"/>
      <w:lvlJc w:val="left"/>
      <w:pPr>
        <w:ind w:left="57" w:hanging="57"/>
      </w:pPr>
      <w:rPr>
        <w:rFonts w:hint="eastAsia"/>
      </w:rPr>
    </w:lvl>
    <w:lvl w:ilvl="2">
      <w:start w:val="1"/>
      <w:numFmt w:val="decimal"/>
      <w:pStyle w:val="111"/>
      <w:suff w:val="nothing"/>
      <w:lvlText w:val="%1.%2.%3"/>
      <w:lvlJc w:val="left"/>
      <w:pPr>
        <w:ind w:left="57" w:hanging="57"/>
      </w:pPr>
      <w:rPr>
        <w:rFonts w:hint="eastAsia"/>
      </w:rPr>
    </w:lvl>
    <w:lvl w:ilvl="3">
      <w:start w:val="1"/>
      <w:numFmt w:val="decimal"/>
      <w:pStyle w:val="1111"/>
      <w:suff w:val="nothing"/>
      <w:lvlText w:val="%1.%2.%3.%4"/>
      <w:lvlJc w:val="left"/>
      <w:pPr>
        <w:ind w:left="57" w:hanging="57"/>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441B7734"/>
    <w:multiLevelType w:val="hybridMultilevel"/>
    <w:tmpl w:val="C792CE2E"/>
    <w:lvl w:ilvl="0" w:tplc="04090001">
      <w:start w:val="1"/>
      <w:numFmt w:val="bullet"/>
      <w:lvlText w:val=""/>
      <w:lvlJc w:val="left"/>
      <w:pPr>
        <w:ind w:left="1637" w:hanging="420"/>
      </w:pPr>
      <w:rPr>
        <w:rFonts w:ascii="Wingdings" w:hAnsi="Wingdings" w:hint="default"/>
      </w:rPr>
    </w:lvl>
    <w:lvl w:ilvl="1" w:tplc="04090003" w:tentative="1">
      <w:start w:val="1"/>
      <w:numFmt w:val="bullet"/>
      <w:lvlText w:val=""/>
      <w:lvlJc w:val="left"/>
      <w:pPr>
        <w:ind w:left="2057" w:hanging="420"/>
      </w:pPr>
      <w:rPr>
        <w:rFonts w:ascii="Wingdings" w:hAnsi="Wingdings" w:hint="default"/>
      </w:rPr>
    </w:lvl>
    <w:lvl w:ilvl="2" w:tplc="04090005" w:tentative="1">
      <w:start w:val="1"/>
      <w:numFmt w:val="bullet"/>
      <w:lvlText w:val=""/>
      <w:lvlJc w:val="left"/>
      <w:pPr>
        <w:ind w:left="2477" w:hanging="420"/>
      </w:pPr>
      <w:rPr>
        <w:rFonts w:ascii="Wingdings" w:hAnsi="Wingdings" w:hint="default"/>
      </w:rPr>
    </w:lvl>
    <w:lvl w:ilvl="3" w:tplc="04090001" w:tentative="1">
      <w:start w:val="1"/>
      <w:numFmt w:val="bullet"/>
      <w:lvlText w:val=""/>
      <w:lvlJc w:val="left"/>
      <w:pPr>
        <w:ind w:left="2897" w:hanging="420"/>
      </w:pPr>
      <w:rPr>
        <w:rFonts w:ascii="Wingdings" w:hAnsi="Wingdings" w:hint="default"/>
      </w:rPr>
    </w:lvl>
    <w:lvl w:ilvl="4" w:tplc="04090003" w:tentative="1">
      <w:start w:val="1"/>
      <w:numFmt w:val="bullet"/>
      <w:lvlText w:val=""/>
      <w:lvlJc w:val="left"/>
      <w:pPr>
        <w:ind w:left="3317" w:hanging="420"/>
      </w:pPr>
      <w:rPr>
        <w:rFonts w:ascii="Wingdings" w:hAnsi="Wingdings" w:hint="default"/>
      </w:rPr>
    </w:lvl>
    <w:lvl w:ilvl="5" w:tplc="04090005" w:tentative="1">
      <w:start w:val="1"/>
      <w:numFmt w:val="bullet"/>
      <w:lvlText w:val=""/>
      <w:lvlJc w:val="left"/>
      <w:pPr>
        <w:ind w:left="3737" w:hanging="420"/>
      </w:pPr>
      <w:rPr>
        <w:rFonts w:ascii="Wingdings" w:hAnsi="Wingdings" w:hint="default"/>
      </w:rPr>
    </w:lvl>
    <w:lvl w:ilvl="6" w:tplc="04090001" w:tentative="1">
      <w:start w:val="1"/>
      <w:numFmt w:val="bullet"/>
      <w:lvlText w:val=""/>
      <w:lvlJc w:val="left"/>
      <w:pPr>
        <w:ind w:left="4157" w:hanging="420"/>
      </w:pPr>
      <w:rPr>
        <w:rFonts w:ascii="Wingdings" w:hAnsi="Wingdings" w:hint="default"/>
      </w:rPr>
    </w:lvl>
    <w:lvl w:ilvl="7" w:tplc="04090003" w:tentative="1">
      <w:start w:val="1"/>
      <w:numFmt w:val="bullet"/>
      <w:lvlText w:val=""/>
      <w:lvlJc w:val="left"/>
      <w:pPr>
        <w:ind w:left="4577" w:hanging="420"/>
      </w:pPr>
      <w:rPr>
        <w:rFonts w:ascii="Wingdings" w:hAnsi="Wingdings" w:hint="default"/>
      </w:rPr>
    </w:lvl>
    <w:lvl w:ilvl="8" w:tplc="04090005" w:tentative="1">
      <w:start w:val="1"/>
      <w:numFmt w:val="bullet"/>
      <w:lvlText w:val=""/>
      <w:lvlJc w:val="left"/>
      <w:pPr>
        <w:ind w:left="4997" w:hanging="420"/>
      </w:pPr>
      <w:rPr>
        <w:rFonts w:ascii="Wingdings" w:hAnsi="Wingdings" w:hint="default"/>
      </w:rPr>
    </w:lvl>
  </w:abstractNum>
  <w:abstractNum w:abstractNumId="15" w15:restartNumberingAfterBreak="0">
    <w:nsid w:val="45B62411"/>
    <w:multiLevelType w:val="multilevel"/>
    <w:tmpl w:val="B4DA7FBA"/>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b"/>
      <w:suff w:val="nothing"/>
      <w:lvlText w:val="%1%2　"/>
      <w:lvlJc w:val="left"/>
      <w:pPr>
        <w:ind w:left="0" w:firstLine="0"/>
      </w:pPr>
      <w:rPr>
        <w:rFonts w:ascii="黑体" w:eastAsia="黑体" w:hAnsi="Times New Roman" w:hint="eastAsia"/>
        <w:b/>
        <w:i w:val="0"/>
        <w:sz w:val="24"/>
        <w:szCs w:val="24"/>
      </w:rPr>
    </w:lvl>
    <w:lvl w:ilvl="2">
      <w:start w:val="1"/>
      <w:numFmt w:val="decimal"/>
      <w:pStyle w:val="ac"/>
      <w:suff w:val="nothing"/>
      <w:lvlText w:val="%1%2.%3　"/>
      <w:lvlJc w:val="left"/>
      <w:pPr>
        <w:ind w:left="0" w:firstLine="0"/>
      </w:pPr>
      <w:rPr>
        <w:rFonts w:ascii="黑体" w:eastAsia="黑体" w:hAnsi="Times New Roman" w:hint="eastAsia"/>
        <w:b w:val="0"/>
        <w:i w:val="0"/>
        <w:sz w:val="24"/>
        <w:szCs w:val="24"/>
      </w:rPr>
    </w:lvl>
    <w:lvl w:ilvl="3">
      <w:start w:val="1"/>
      <w:numFmt w:val="decimal"/>
      <w:pStyle w:val="ad"/>
      <w:suff w:val="nothing"/>
      <w:lvlText w:val="%1%2.%3.%4　"/>
      <w:lvlJc w:val="left"/>
      <w:pPr>
        <w:ind w:left="0" w:firstLine="0"/>
      </w:pPr>
      <w:rPr>
        <w:rFonts w:ascii="黑体" w:eastAsia="黑体" w:hAnsi="Times New Roman" w:hint="eastAsia"/>
        <w:b w:val="0"/>
        <w:i w:val="0"/>
        <w:sz w:val="24"/>
        <w:szCs w:val="24"/>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6" w15:restartNumberingAfterBreak="0">
    <w:nsid w:val="4DBA1A3B"/>
    <w:multiLevelType w:val="hybridMultilevel"/>
    <w:tmpl w:val="249CC2D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3FF24B0"/>
    <w:multiLevelType w:val="hybridMultilevel"/>
    <w:tmpl w:val="3808E0E0"/>
    <w:lvl w:ilvl="0" w:tplc="1B8E65BC">
      <w:start w:val="1"/>
      <w:numFmt w:val="bullet"/>
      <w:lvlText w:val=""/>
      <w:lvlJc w:val="left"/>
      <w:pPr>
        <w:ind w:left="840" w:hanging="420"/>
      </w:pPr>
      <w:rPr>
        <w:rFonts w:ascii="Wingdings" w:hAnsi="Wingdings" w:hint="default"/>
      </w:rPr>
    </w:lvl>
    <w:lvl w:ilvl="1" w:tplc="41E68FC2" w:tentative="1">
      <w:start w:val="1"/>
      <w:numFmt w:val="bullet"/>
      <w:lvlText w:val=""/>
      <w:lvlJc w:val="left"/>
      <w:pPr>
        <w:ind w:left="1260" w:hanging="420"/>
      </w:pPr>
      <w:rPr>
        <w:rFonts w:ascii="Wingdings" w:hAnsi="Wingdings" w:hint="default"/>
      </w:rPr>
    </w:lvl>
    <w:lvl w:ilvl="2" w:tplc="833E7376" w:tentative="1">
      <w:start w:val="1"/>
      <w:numFmt w:val="bullet"/>
      <w:lvlText w:val=""/>
      <w:lvlJc w:val="left"/>
      <w:pPr>
        <w:ind w:left="1680" w:hanging="420"/>
      </w:pPr>
      <w:rPr>
        <w:rFonts w:ascii="Wingdings" w:hAnsi="Wingdings" w:hint="default"/>
      </w:rPr>
    </w:lvl>
    <w:lvl w:ilvl="3" w:tplc="E4E018BC" w:tentative="1">
      <w:start w:val="1"/>
      <w:numFmt w:val="bullet"/>
      <w:lvlText w:val=""/>
      <w:lvlJc w:val="left"/>
      <w:pPr>
        <w:ind w:left="2100" w:hanging="420"/>
      </w:pPr>
      <w:rPr>
        <w:rFonts w:ascii="Wingdings" w:hAnsi="Wingdings" w:hint="default"/>
      </w:rPr>
    </w:lvl>
    <w:lvl w:ilvl="4" w:tplc="258A83A2" w:tentative="1">
      <w:start w:val="1"/>
      <w:numFmt w:val="bullet"/>
      <w:lvlText w:val=""/>
      <w:lvlJc w:val="left"/>
      <w:pPr>
        <w:ind w:left="2520" w:hanging="420"/>
      </w:pPr>
      <w:rPr>
        <w:rFonts w:ascii="Wingdings" w:hAnsi="Wingdings" w:hint="default"/>
      </w:rPr>
    </w:lvl>
    <w:lvl w:ilvl="5" w:tplc="77A80288" w:tentative="1">
      <w:start w:val="1"/>
      <w:numFmt w:val="bullet"/>
      <w:lvlText w:val=""/>
      <w:lvlJc w:val="left"/>
      <w:pPr>
        <w:ind w:left="2940" w:hanging="420"/>
      </w:pPr>
      <w:rPr>
        <w:rFonts w:ascii="Wingdings" w:hAnsi="Wingdings" w:hint="default"/>
      </w:rPr>
    </w:lvl>
    <w:lvl w:ilvl="6" w:tplc="9A8A4F60" w:tentative="1">
      <w:start w:val="1"/>
      <w:numFmt w:val="bullet"/>
      <w:lvlText w:val=""/>
      <w:lvlJc w:val="left"/>
      <w:pPr>
        <w:ind w:left="3360" w:hanging="420"/>
      </w:pPr>
      <w:rPr>
        <w:rFonts w:ascii="Wingdings" w:hAnsi="Wingdings" w:hint="default"/>
      </w:rPr>
    </w:lvl>
    <w:lvl w:ilvl="7" w:tplc="8814F55E" w:tentative="1">
      <w:start w:val="1"/>
      <w:numFmt w:val="bullet"/>
      <w:lvlText w:val=""/>
      <w:lvlJc w:val="left"/>
      <w:pPr>
        <w:ind w:left="3780" w:hanging="420"/>
      </w:pPr>
      <w:rPr>
        <w:rFonts w:ascii="Wingdings" w:hAnsi="Wingdings" w:hint="default"/>
      </w:rPr>
    </w:lvl>
    <w:lvl w:ilvl="8" w:tplc="CDD62918" w:tentative="1">
      <w:start w:val="1"/>
      <w:numFmt w:val="bullet"/>
      <w:lvlText w:val=""/>
      <w:lvlJc w:val="left"/>
      <w:pPr>
        <w:ind w:left="4200" w:hanging="420"/>
      </w:pPr>
      <w:rPr>
        <w:rFonts w:ascii="Wingdings" w:hAnsi="Wingdings" w:hint="default"/>
      </w:rPr>
    </w:lvl>
  </w:abstractNum>
  <w:abstractNum w:abstractNumId="18" w15:restartNumberingAfterBreak="0">
    <w:nsid w:val="557C2AF5"/>
    <w:multiLevelType w:val="multilevel"/>
    <w:tmpl w:val="5AB41562"/>
    <w:lvl w:ilvl="0">
      <w:start w:val="1"/>
      <w:numFmt w:val="decimal"/>
      <w:pStyle w:val="ae"/>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9" w15:restartNumberingAfterBreak="0">
    <w:nsid w:val="5B2031F1"/>
    <w:multiLevelType w:val="hybridMultilevel"/>
    <w:tmpl w:val="59465930"/>
    <w:lvl w:ilvl="0" w:tplc="434E8166">
      <w:start w:val="1"/>
      <w:numFmt w:val="decimal"/>
      <w:lvlText w:val="（%1）"/>
      <w:lvlJc w:val="left"/>
      <w:pPr>
        <w:ind w:left="1200" w:hanging="720"/>
      </w:pPr>
      <w:rPr>
        <w:rFonts w:hint="default"/>
      </w:rPr>
    </w:lvl>
    <w:lvl w:ilvl="1" w:tplc="9E3E4BBA" w:tentative="1">
      <w:start w:val="1"/>
      <w:numFmt w:val="lowerLetter"/>
      <w:lvlText w:val="%2)"/>
      <w:lvlJc w:val="left"/>
      <w:pPr>
        <w:ind w:left="1320" w:hanging="420"/>
      </w:pPr>
    </w:lvl>
    <w:lvl w:ilvl="2" w:tplc="994215D8" w:tentative="1">
      <w:start w:val="1"/>
      <w:numFmt w:val="lowerRoman"/>
      <w:lvlText w:val="%3."/>
      <w:lvlJc w:val="right"/>
      <w:pPr>
        <w:ind w:left="1740" w:hanging="420"/>
      </w:pPr>
    </w:lvl>
    <w:lvl w:ilvl="3" w:tplc="4BAEAE84" w:tentative="1">
      <w:start w:val="1"/>
      <w:numFmt w:val="decimal"/>
      <w:lvlText w:val="%4."/>
      <w:lvlJc w:val="left"/>
      <w:pPr>
        <w:ind w:left="2160" w:hanging="420"/>
      </w:pPr>
    </w:lvl>
    <w:lvl w:ilvl="4" w:tplc="A2448530" w:tentative="1">
      <w:start w:val="1"/>
      <w:numFmt w:val="lowerLetter"/>
      <w:lvlText w:val="%5)"/>
      <w:lvlJc w:val="left"/>
      <w:pPr>
        <w:ind w:left="2580" w:hanging="420"/>
      </w:pPr>
    </w:lvl>
    <w:lvl w:ilvl="5" w:tplc="286E8D34" w:tentative="1">
      <w:start w:val="1"/>
      <w:numFmt w:val="lowerRoman"/>
      <w:lvlText w:val="%6."/>
      <w:lvlJc w:val="right"/>
      <w:pPr>
        <w:ind w:left="3000" w:hanging="420"/>
      </w:pPr>
    </w:lvl>
    <w:lvl w:ilvl="6" w:tplc="766A239A" w:tentative="1">
      <w:start w:val="1"/>
      <w:numFmt w:val="decimal"/>
      <w:lvlText w:val="%7."/>
      <w:lvlJc w:val="left"/>
      <w:pPr>
        <w:ind w:left="3420" w:hanging="420"/>
      </w:pPr>
    </w:lvl>
    <w:lvl w:ilvl="7" w:tplc="1474F2D0" w:tentative="1">
      <w:start w:val="1"/>
      <w:numFmt w:val="lowerLetter"/>
      <w:lvlText w:val="%8)"/>
      <w:lvlJc w:val="left"/>
      <w:pPr>
        <w:ind w:left="3840" w:hanging="420"/>
      </w:pPr>
    </w:lvl>
    <w:lvl w:ilvl="8" w:tplc="970C4836" w:tentative="1">
      <w:start w:val="1"/>
      <w:numFmt w:val="lowerRoman"/>
      <w:lvlText w:val="%9."/>
      <w:lvlJc w:val="right"/>
      <w:pPr>
        <w:ind w:left="4260" w:hanging="420"/>
      </w:pPr>
    </w:lvl>
  </w:abstractNum>
  <w:abstractNum w:abstractNumId="20" w15:restartNumberingAfterBreak="0">
    <w:nsid w:val="5BD9536F"/>
    <w:multiLevelType w:val="hybridMultilevel"/>
    <w:tmpl w:val="7D56AB70"/>
    <w:lvl w:ilvl="0" w:tplc="84401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8804DFB"/>
    <w:multiLevelType w:val="multilevel"/>
    <w:tmpl w:val="12ACAF20"/>
    <w:lvl w:ilvl="0">
      <w:numFmt w:val="decimal"/>
      <w:pStyle w:val="Numberedlist21"/>
      <w:lvlText w:val=""/>
      <w:lvlJc w:val="left"/>
    </w:lvl>
    <w:lvl w:ilvl="1">
      <w:numFmt w:val="decimal"/>
      <w:pStyle w:val="Numberedlist22"/>
      <w:lvlText w:val=""/>
      <w:lvlJc w:val="left"/>
    </w:lvl>
    <w:lvl w:ilvl="2">
      <w:numFmt w:val="decimal"/>
      <w:pStyle w:val="Numberedlist23"/>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B1A16AA"/>
    <w:multiLevelType w:val="hybridMultilevel"/>
    <w:tmpl w:val="751E8F6E"/>
    <w:lvl w:ilvl="0" w:tplc="548A88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7A12023"/>
    <w:multiLevelType w:val="hybridMultilevel"/>
    <w:tmpl w:val="49EEA294"/>
    <w:lvl w:ilvl="0" w:tplc="A2E228D8">
      <w:start w:val="1"/>
      <w:numFmt w:val="bullet"/>
      <w:lvlText w:val=""/>
      <w:lvlJc w:val="left"/>
      <w:pPr>
        <w:ind w:left="900" w:hanging="420"/>
      </w:pPr>
      <w:rPr>
        <w:rFonts w:ascii="Wingdings" w:hAnsi="Wingdings" w:hint="default"/>
      </w:rPr>
    </w:lvl>
    <w:lvl w:ilvl="1" w:tplc="04090019" w:tentative="1">
      <w:start w:val="1"/>
      <w:numFmt w:val="bullet"/>
      <w:lvlText w:val=""/>
      <w:lvlJc w:val="left"/>
      <w:pPr>
        <w:ind w:left="1320" w:hanging="420"/>
      </w:pPr>
      <w:rPr>
        <w:rFonts w:ascii="Wingdings" w:hAnsi="Wingdings" w:hint="default"/>
      </w:rPr>
    </w:lvl>
    <w:lvl w:ilvl="2" w:tplc="0409001B" w:tentative="1">
      <w:start w:val="1"/>
      <w:numFmt w:val="bullet"/>
      <w:lvlText w:val=""/>
      <w:lvlJc w:val="left"/>
      <w:pPr>
        <w:ind w:left="1740" w:hanging="420"/>
      </w:pPr>
      <w:rPr>
        <w:rFonts w:ascii="Wingdings" w:hAnsi="Wingdings" w:hint="default"/>
      </w:rPr>
    </w:lvl>
    <w:lvl w:ilvl="3" w:tplc="0409000F" w:tentative="1">
      <w:start w:val="1"/>
      <w:numFmt w:val="bullet"/>
      <w:lvlText w:val=""/>
      <w:lvlJc w:val="left"/>
      <w:pPr>
        <w:ind w:left="2160" w:hanging="420"/>
      </w:pPr>
      <w:rPr>
        <w:rFonts w:ascii="Wingdings" w:hAnsi="Wingdings" w:hint="default"/>
      </w:rPr>
    </w:lvl>
    <w:lvl w:ilvl="4" w:tplc="04090019" w:tentative="1">
      <w:start w:val="1"/>
      <w:numFmt w:val="bullet"/>
      <w:lvlText w:val=""/>
      <w:lvlJc w:val="left"/>
      <w:pPr>
        <w:ind w:left="2580" w:hanging="420"/>
      </w:pPr>
      <w:rPr>
        <w:rFonts w:ascii="Wingdings" w:hAnsi="Wingdings" w:hint="default"/>
      </w:rPr>
    </w:lvl>
    <w:lvl w:ilvl="5" w:tplc="0409001B" w:tentative="1">
      <w:start w:val="1"/>
      <w:numFmt w:val="bullet"/>
      <w:lvlText w:val=""/>
      <w:lvlJc w:val="left"/>
      <w:pPr>
        <w:ind w:left="3000" w:hanging="420"/>
      </w:pPr>
      <w:rPr>
        <w:rFonts w:ascii="Wingdings" w:hAnsi="Wingdings" w:hint="default"/>
      </w:rPr>
    </w:lvl>
    <w:lvl w:ilvl="6" w:tplc="0409000F" w:tentative="1">
      <w:start w:val="1"/>
      <w:numFmt w:val="bullet"/>
      <w:lvlText w:val=""/>
      <w:lvlJc w:val="left"/>
      <w:pPr>
        <w:ind w:left="3420" w:hanging="420"/>
      </w:pPr>
      <w:rPr>
        <w:rFonts w:ascii="Wingdings" w:hAnsi="Wingdings" w:hint="default"/>
      </w:rPr>
    </w:lvl>
    <w:lvl w:ilvl="7" w:tplc="04090019" w:tentative="1">
      <w:start w:val="1"/>
      <w:numFmt w:val="bullet"/>
      <w:lvlText w:val=""/>
      <w:lvlJc w:val="left"/>
      <w:pPr>
        <w:ind w:left="3840" w:hanging="420"/>
      </w:pPr>
      <w:rPr>
        <w:rFonts w:ascii="Wingdings" w:hAnsi="Wingdings" w:hint="default"/>
      </w:rPr>
    </w:lvl>
    <w:lvl w:ilvl="8" w:tplc="0409001B" w:tentative="1">
      <w:start w:val="1"/>
      <w:numFmt w:val="bullet"/>
      <w:lvlText w:val=""/>
      <w:lvlJc w:val="left"/>
      <w:pPr>
        <w:ind w:left="4260" w:hanging="420"/>
      </w:pPr>
      <w:rPr>
        <w:rFonts w:ascii="Wingdings" w:hAnsi="Wingdings" w:hint="default"/>
      </w:rPr>
    </w:lvl>
  </w:abstractNum>
  <w:abstractNum w:abstractNumId="24" w15:restartNumberingAfterBreak="0">
    <w:nsid w:val="7C505356"/>
    <w:multiLevelType w:val="hybridMultilevel"/>
    <w:tmpl w:val="6FBAC7AE"/>
    <w:lvl w:ilvl="0" w:tplc="1E502E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1"/>
  </w:num>
  <w:num w:numId="4">
    <w:abstractNumId w:val="4"/>
  </w:num>
  <w:num w:numId="5">
    <w:abstractNumId w:val="2"/>
  </w:num>
  <w:num w:numId="6">
    <w:abstractNumId w:val="7"/>
  </w:num>
  <w:num w:numId="7">
    <w:abstractNumId w:val="15"/>
  </w:num>
  <w:num w:numId="8">
    <w:abstractNumId w:val="8"/>
  </w:num>
  <w:num w:numId="9">
    <w:abstractNumId w:val="18"/>
  </w:num>
  <w:num w:numId="10">
    <w:abstractNumId w:val="19"/>
  </w:num>
  <w:num w:numId="11">
    <w:abstractNumId w:val="23"/>
  </w:num>
  <w:num w:numId="12">
    <w:abstractNumId w:val="11"/>
  </w:num>
  <w:num w:numId="13">
    <w:abstractNumId w:val="12"/>
  </w:num>
  <w:num w:numId="14">
    <w:abstractNumId w:val="9"/>
  </w:num>
  <w:num w:numId="15">
    <w:abstractNumId w:val="13"/>
  </w:num>
  <w:num w:numId="16">
    <w:abstractNumId w:val="17"/>
  </w:num>
  <w:num w:numId="17">
    <w:abstractNumId w:val="6"/>
  </w:num>
  <w:num w:numId="18">
    <w:abstractNumId w:val="21"/>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num>
  <w:num w:numId="21">
    <w:abstractNumId w:val="14"/>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12"/>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num>
  <w:num w:numId="28">
    <w:abstractNumId w:val="24"/>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num>
  <w:num w:numId="36">
    <w:abstractNumId w:val="22"/>
  </w:num>
  <w:num w:numId="37">
    <w:abstractNumId w:val="20"/>
  </w:num>
  <w:num w:numId="38">
    <w:abstractNumId w:val="10"/>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A3E"/>
    <w:rsid w:val="00000A91"/>
    <w:rsid w:val="00000BC5"/>
    <w:rsid w:val="00001C6E"/>
    <w:rsid w:val="00002A18"/>
    <w:rsid w:val="00003471"/>
    <w:rsid w:val="00005440"/>
    <w:rsid w:val="000056A1"/>
    <w:rsid w:val="00005770"/>
    <w:rsid w:val="0001069D"/>
    <w:rsid w:val="0001077E"/>
    <w:rsid w:val="00011374"/>
    <w:rsid w:val="0001290F"/>
    <w:rsid w:val="00012C55"/>
    <w:rsid w:val="000131F1"/>
    <w:rsid w:val="00014C81"/>
    <w:rsid w:val="0001520D"/>
    <w:rsid w:val="00016689"/>
    <w:rsid w:val="0001714F"/>
    <w:rsid w:val="00021DB3"/>
    <w:rsid w:val="000224CE"/>
    <w:rsid w:val="00024FF8"/>
    <w:rsid w:val="00025BE9"/>
    <w:rsid w:val="000300DE"/>
    <w:rsid w:val="000306B8"/>
    <w:rsid w:val="00031662"/>
    <w:rsid w:val="00031B97"/>
    <w:rsid w:val="0003390A"/>
    <w:rsid w:val="000340FB"/>
    <w:rsid w:val="00036313"/>
    <w:rsid w:val="00036673"/>
    <w:rsid w:val="000413D7"/>
    <w:rsid w:val="00041409"/>
    <w:rsid w:val="0004236E"/>
    <w:rsid w:val="000449C6"/>
    <w:rsid w:val="000455B7"/>
    <w:rsid w:val="000457B5"/>
    <w:rsid w:val="00050CBB"/>
    <w:rsid w:val="0005119B"/>
    <w:rsid w:val="0005136B"/>
    <w:rsid w:val="00052ACE"/>
    <w:rsid w:val="000533DB"/>
    <w:rsid w:val="0005529B"/>
    <w:rsid w:val="00056443"/>
    <w:rsid w:val="00057586"/>
    <w:rsid w:val="00060211"/>
    <w:rsid w:val="000604D6"/>
    <w:rsid w:val="00061219"/>
    <w:rsid w:val="00061A4F"/>
    <w:rsid w:val="00065FD3"/>
    <w:rsid w:val="0006628F"/>
    <w:rsid w:val="00066A89"/>
    <w:rsid w:val="00067AB4"/>
    <w:rsid w:val="000703F9"/>
    <w:rsid w:val="0007084D"/>
    <w:rsid w:val="00071265"/>
    <w:rsid w:val="000721FF"/>
    <w:rsid w:val="00072D9C"/>
    <w:rsid w:val="00074526"/>
    <w:rsid w:val="00074D2B"/>
    <w:rsid w:val="00074E06"/>
    <w:rsid w:val="00075ED7"/>
    <w:rsid w:val="0007676A"/>
    <w:rsid w:val="0007727A"/>
    <w:rsid w:val="000773AF"/>
    <w:rsid w:val="00077A16"/>
    <w:rsid w:val="0008003F"/>
    <w:rsid w:val="000816FA"/>
    <w:rsid w:val="00082A64"/>
    <w:rsid w:val="000831F7"/>
    <w:rsid w:val="00084741"/>
    <w:rsid w:val="000847AF"/>
    <w:rsid w:val="00084839"/>
    <w:rsid w:val="00090841"/>
    <w:rsid w:val="00090C8F"/>
    <w:rsid w:val="00091A33"/>
    <w:rsid w:val="0009366F"/>
    <w:rsid w:val="000944C9"/>
    <w:rsid w:val="0009489B"/>
    <w:rsid w:val="0009493C"/>
    <w:rsid w:val="000952EE"/>
    <w:rsid w:val="0009560B"/>
    <w:rsid w:val="00096715"/>
    <w:rsid w:val="00096E5E"/>
    <w:rsid w:val="00096EE3"/>
    <w:rsid w:val="00096F56"/>
    <w:rsid w:val="00097FD9"/>
    <w:rsid w:val="000A39A9"/>
    <w:rsid w:val="000A4F6F"/>
    <w:rsid w:val="000A6B9A"/>
    <w:rsid w:val="000A73C2"/>
    <w:rsid w:val="000B12D2"/>
    <w:rsid w:val="000B29D6"/>
    <w:rsid w:val="000B46F7"/>
    <w:rsid w:val="000B46F8"/>
    <w:rsid w:val="000B4F2C"/>
    <w:rsid w:val="000B58DE"/>
    <w:rsid w:val="000B6AA8"/>
    <w:rsid w:val="000C021A"/>
    <w:rsid w:val="000C0B6D"/>
    <w:rsid w:val="000C4D2B"/>
    <w:rsid w:val="000C5950"/>
    <w:rsid w:val="000C5BC0"/>
    <w:rsid w:val="000C656F"/>
    <w:rsid w:val="000C6C31"/>
    <w:rsid w:val="000C6EE4"/>
    <w:rsid w:val="000C7F1B"/>
    <w:rsid w:val="000D066C"/>
    <w:rsid w:val="000D1DBC"/>
    <w:rsid w:val="000D407C"/>
    <w:rsid w:val="000D48F6"/>
    <w:rsid w:val="000D53C9"/>
    <w:rsid w:val="000D703E"/>
    <w:rsid w:val="000D75DE"/>
    <w:rsid w:val="000E0932"/>
    <w:rsid w:val="000E15FA"/>
    <w:rsid w:val="000E1AB1"/>
    <w:rsid w:val="000E24F1"/>
    <w:rsid w:val="000E2624"/>
    <w:rsid w:val="000E2B8D"/>
    <w:rsid w:val="000E3624"/>
    <w:rsid w:val="000E3F40"/>
    <w:rsid w:val="000E5CBD"/>
    <w:rsid w:val="000E7077"/>
    <w:rsid w:val="000E7504"/>
    <w:rsid w:val="000F3AE3"/>
    <w:rsid w:val="000F627A"/>
    <w:rsid w:val="00100325"/>
    <w:rsid w:val="001017DF"/>
    <w:rsid w:val="001032B6"/>
    <w:rsid w:val="001035EC"/>
    <w:rsid w:val="00103B2B"/>
    <w:rsid w:val="00111094"/>
    <w:rsid w:val="00112210"/>
    <w:rsid w:val="00112395"/>
    <w:rsid w:val="00112499"/>
    <w:rsid w:val="00112787"/>
    <w:rsid w:val="00112E6B"/>
    <w:rsid w:val="00117483"/>
    <w:rsid w:val="00117A36"/>
    <w:rsid w:val="00122F11"/>
    <w:rsid w:val="001244B1"/>
    <w:rsid w:val="0012464E"/>
    <w:rsid w:val="0012775A"/>
    <w:rsid w:val="00132BFE"/>
    <w:rsid w:val="0013300A"/>
    <w:rsid w:val="001355E8"/>
    <w:rsid w:val="00136B63"/>
    <w:rsid w:val="00140AF8"/>
    <w:rsid w:val="001418D9"/>
    <w:rsid w:val="001418FF"/>
    <w:rsid w:val="00141909"/>
    <w:rsid w:val="00142CA1"/>
    <w:rsid w:val="00142E3A"/>
    <w:rsid w:val="00143929"/>
    <w:rsid w:val="00143BEE"/>
    <w:rsid w:val="0014661B"/>
    <w:rsid w:val="00147F3E"/>
    <w:rsid w:val="00150C32"/>
    <w:rsid w:val="0015210D"/>
    <w:rsid w:val="00152313"/>
    <w:rsid w:val="00152B55"/>
    <w:rsid w:val="00152C34"/>
    <w:rsid w:val="00153CE8"/>
    <w:rsid w:val="00153EDD"/>
    <w:rsid w:val="001542B0"/>
    <w:rsid w:val="001551A3"/>
    <w:rsid w:val="00156599"/>
    <w:rsid w:val="00156E05"/>
    <w:rsid w:val="001579BC"/>
    <w:rsid w:val="0016088C"/>
    <w:rsid w:val="00162204"/>
    <w:rsid w:val="001632E9"/>
    <w:rsid w:val="001661FD"/>
    <w:rsid w:val="00166421"/>
    <w:rsid w:val="001678BA"/>
    <w:rsid w:val="00167C23"/>
    <w:rsid w:val="00167FB6"/>
    <w:rsid w:val="001706FC"/>
    <w:rsid w:val="00171403"/>
    <w:rsid w:val="0017349F"/>
    <w:rsid w:val="00174B65"/>
    <w:rsid w:val="00174BEF"/>
    <w:rsid w:val="001774F4"/>
    <w:rsid w:val="0018197E"/>
    <w:rsid w:val="001819CA"/>
    <w:rsid w:val="001828B5"/>
    <w:rsid w:val="001833FA"/>
    <w:rsid w:val="00183F1F"/>
    <w:rsid w:val="00184129"/>
    <w:rsid w:val="0018505E"/>
    <w:rsid w:val="0019169E"/>
    <w:rsid w:val="00191FFD"/>
    <w:rsid w:val="0019242E"/>
    <w:rsid w:val="001927DE"/>
    <w:rsid w:val="00192EAC"/>
    <w:rsid w:val="00193FA2"/>
    <w:rsid w:val="00197903"/>
    <w:rsid w:val="00197EBD"/>
    <w:rsid w:val="001A0F08"/>
    <w:rsid w:val="001A1C83"/>
    <w:rsid w:val="001A2324"/>
    <w:rsid w:val="001A3065"/>
    <w:rsid w:val="001A3E3C"/>
    <w:rsid w:val="001A583C"/>
    <w:rsid w:val="001A6B02"/>
    <w:rsid w:val="001A7313"/>
    <w:rsid w:val="001A7A51"/>
    <w:rsid w:val="001B22B6"/>
    <w:rsid w:val="001B3A95"/>
    <w:rsid w:val="001B5200"/>
    <w:rsid w:val="001B673A"/>
    <w:rsid w:val="001B6FA8"/>
    <w:rsid w:val="001C01C6"/>
    <w:rsid w:val="001C0A60"/>
    <w:rsid w:val="001C328A"/>
    <w:rsid w:val="001C368A"/>
    <w:rsid w:val="001C3D55"/>
    <w:rsid w:val="001C4A36"/>
    <w:rsid w:val="001C59EB"/>
    <w:rsid w:val="001C697A"/>
    <w:rsid w:val="001C6FCA"/>
    <w:rsid w:val="001D0330"/>
    <w:rsid w:val="001D04D4"/>
    <w:rsid w:val="001D0F20"/>
    <w:rsid w:val="001D21A7"/>
    <w:rsid w:val="001D2665"/>
    <w:rsid w:val="001D27A6"/>
    <w:rsid w:val="001D3035"/>
    <w:rsid w:val="001D3FB1"/>
    <w:rsid w:val="001D56E9"/>
    <w:rsid w:val="001D5D09"/>
    <w:rsid w:val="001D77E2"/>
    <w:rsid w:val="001D792B"/>
    <w:rsid w:val="001E168E"/>
    <w:rsid w:val="001E184D"/>
    <w:rsid w:val="001E2694"/>
    <w:rsid w:val="001E3F49"/>
    <w:rsid w:val="001E46C5"/>
    <w:rsid w:val="001E47F9"/>
    <w:rsid w:val="001E5005"/>
    <w:rsid w:val="001E56FF"/>
    <w:rsid w:val="001E5CED"/>
    <w:rsid w:val="001E60BD"/>
    <w:rsid w:val="001E6968"/>
    <w:rsid w:val="001E7138"/>
    <w:rsid w:val="001F11EF"/>
    <w:rsid w:val="001F16D5"/>
    <w:rsid w:val="001F217C"/>
    <w:rsid w:val="001F2374"/>
    <w:rsid w:val="001F2D3A"/>
    <w:rsid w:val="001F3F2F"/>
    <w:rsid w:val="001F4038"/>
    <w:rsid w:val="001F54F0"/>
    <w:rsid w:val="001F6F08"/>
    <w:rsid w:val="00200265"/>
    <w:rsid w:val="002038F6"/>
    <w:rsid w:val="00203D6C"/>
    <w:rsid w:val="00204AF1"/>
    <w:rsid w:val="002061C7"/>
    <w:rsid w:val="002079DF"/>
    <w:rsid w:val="00207F41"/>
    <w:rsid w:val="002118C8"/>
    <w:rsid w:val="00212AEA"/>
    <w:rsid w:val="00212B3F"/>
    <w:rsid w:val="002138C3"/>
    <w:rsid w:val="00215887"/>
    <w:rsid w:val="00215DDC"/>
    <w:rsid w:val="00222169"/>
    <w:rsid w:val="00224F86"/>
    <w:rsid w:val="00225407"/>
    <w:rsid w:val="0022760B"/>
    <w:rsid w:val="00227633"/>
    <w:rsid w:val="002332F3"/>
    <w:rsid w:val="00233822"/>
    <w:rsid w:val="00234048"/>
    <w:rsid w:val="00234600"/>
    <w:rsid w:val="002351CE"/>
    <w:rsid w:val="002351F1"/>
    <w:rsid w:val="00235575"/>
    <w:rsid w:val="00235DBF"/>
    <w:rsid w:val="00236002"/>
    <w:rsid w:val="0023734D"/>
    <w:rsid w:val="00241665"/>
    <w:rsid w:val="00242451"/>
    <w:rsid w:val="0024262C"/>
    <w:rsid w:val="0024302E"/>
    <w:rsid w:val="0024327D"/>
    <w:rsid w:val="00243756"/>
    <w:rsid w:val="00243EE4"/>
    <w:rsid w:val="0024627B"/>
    <w:rsid w:val="00250470"/>
    <w:rsid w:val="0025292F"/>
    <w:rsid w:val="00252DA6"/>
    <w:rsid w:val="00254C13"/>
    <w:rsid w:val="00255E64"/>
    <w:rsid w:val="00261108"/>
    <w:rsid w:val="002674EB"/>
    <w:rsid w:val="00267B44"/>
    <w:rsid w:val="00270861"/>
    <w:rsid w:val="0027156D"/>
    <w:rsid w:val="0027374A"/>
    <w:rsid w:val="00275773"/>
    <w:rsid w:val="002759AE"/>
    <w:rsid w:val="002769ED"/>
    <w:rsid w:val="00276B53"/>
    <w:rsid w:val="002772CD"/>
    <w:rsid w:val="00277CF3"/>
    <w:rsid w:val="00280582"/>
    <w:rsid w:val="0028216D"/>
    <w:rsid w:val="00283456"/>
    <w:rsid w:val="002840A0"/>
    <w:rsid w:val="00284688"/>
    <w:rsid w:val="00285FDF"/>
    <w:rsid w:val="0029050A"/>
    <w:rsid w:val="0029055E"/>
    <w:rsid w:val="00290D0E"/>
    <w:rsid w:val="00293018"/>
    <w:rsid w:val="002934B8"/>
    <w:rsid w:val="00293FE5"/>
    <w:rsid w:val="00294615"/>
    <w:rsid w:val="00294774"/>
    <w:rsid w:val="00296388"/>
    <w:rsid w:val="002A0387"/>
    <w:rsid w:val="002A038D"/>
    <w:rsid w:val="002A039D"/>
    <w:rsid w:val="002A0D71"/>
    <w:rsid w:val="002A11E1"/>
    <w:rsid w:val="002A18B5"/>
    <w:rsid w:val="002A190D"/>
    <w:rsid w:val="002A4039"/>
    <w:rsid w:val="002A5BC7"/>
    <w:rsid w:val="002A6AB2"/>
    <w:rsid w:val="002A77B8"/>
    <w:rsid w:val="002A7ADD"/>
    <w:rsid w:val="002B1083"/>
    <w:rsid w:val="002B38AB"/>
    <w:rsid w:val="002B3E14"/>
    <w:rsid w:val="002B404F"/>
    <w:rsid w:val="002B4614"/>
    <w:rsid w:val="002B4CCD"/>
    <w:rsid w:val="002B633A"/>
    <w:rsid w:val="002B6BFA"/>
    <w:rsid w:val="002B79AB"/>
    <w:rsid w:val="002C3735"/>
    <w:rsid w:val="002C4F84"/>
    <w:rsid w:val="002C53B6"/>
    <w:rsid w:val="002C5D7E"/>
    <w:rsid w:val="002D0726"/>
    <w:rsid w:val="002D0F36"/>
    <w:rsid w:val="002D12B3"/>
    <w:rsid w:val="002D231D"/>
    <w:rsid w:val="002D2399"/>
    <w:rsid w:val="002D379A"/>
    <w:rsid w:val="002D3928"/>
    <w:rsid w:val="002D413D"/>
    <w:rsid w:val="002D4B88"/>
    <w:rsid w:val="002D56EF"/>
    <w:rsid w:val="002D580F"/>
    <w:rsid w:val="002D5F07"/>
    <w:rsid w:val="002D6082"/>
    <w:rsid w:val="002D6745"/>
    <w:rsid w:val="002E0F2C"/>
    <w:rsid w:val="002E1AC0"/>
    <w:rsid w:val="002E2869"/>
    <w:rsid w:val="002E3C71"/>
    <w:rsid w:val="002E4ADD"/>
    <w:rsid w:val="002E582C"/>
    <w:rsid w:val="002E70EE"/>
    <w:rsid w:val="002F0AAB"/>
    <w:rsid w:val="002F0AE6"/>
    <w:rsid w:val="002F1AD3"/>
    <w:rsid w:val="002F2E9A"/>
    <w:rsid w:val="002F3615"/>
    <w:rsid w:val="002F38D7"/>
    <w:rsid w:val="002F3C9E"/>
    <w:rsid w:val="002F40F3"/>
    <w:rsid w:val="002F4E28"/>
    <w:rsid w:val="002F633B"/>
    <w:rsid w:val="00300005"/>
    <w:rsid w:val="0030053A"/>
    <w:rsid w:val="003009A4"/>
    <w:rsid w:val="00300B56"/>
    <w:rsid w:val="00300EF4"/>
    <w:rsid w:val="00300F5B"/>
    <w:rsid w:val="0030292B"/>
    <w:rsid w:val="00303601"/>
    <w:rsid w:val="0030451D"/>
    <w:rsid w:val="00304B3A"/>
    <w:rsid w:val="00304BF6"/>
    <w:rsid w:val="003051EF"/>
    <w:rsid w:val="00305B64"/>
    <w:rsid w:val="0030628A"/>
    <w:rsid w:val="0030709E"/>
    <w:rsid w:val="00310F9D"/>
    <w:rsid w:val="00311B76"/>
    <w:rsid w:val="00312A96"/>
    <w:rsid w:val="0031349B"/>
    <w:rsid w:val="00313A05"/>
    <w:rsid w:val="003168C3"/>
    <w:rsid w:val="00320586"/>
    <w:rsid w:val="0032113F"/>
    <w:rsid w:val="00321E90"/>
    <w:rsid w:val="003229F8"/>
    <w:rsid w:val="003236F4"/>
    <w:rsid w:val="00323977"/>
    <w:rsid w:val="0032590C"/>
    <w:rsid w:val="003264CA"/>
    <w:rsid w:val="0032760E"/>
    <w:rsid w:val="003305AC"/>
    <w:rsid w:val="003335EA"/>
    <w:rsid w:val="00333986"/>
    <w:rsid w:val="00333EE7"/>
    <w:rsid w:val="0033673B"/>
    <w:rsid w:val="003371BF"/>
    <w:rsid w:val="00340169"/>
    <w:rsid w:val="0034041C"/>
    <w:rsid w:val="00340C98"/>
    <w:rsid w:val="00341737"/>
    <w:rsid w:val="003421BC"/>
    <w:rsid w:val="00342586"/>
    <w:rsid w:val="00343D67"/>
    <w:rsid w:val="00344364"/>
    <w:rsid w:val="0035092A"/>
    <w:rsid w:val="00350EC4"/>
    <w:rsid w:val="00352551"/>
    <w:rsid w:val="0035288D"/>
    <w:rsid w:val="00352E80"/>
    <w:rsid w:val="003563F7"/>
    <w:rsid w:val="00361B93"/>
    <w:rsid w:val="00361C81"/>
    <w:rsid w:val="003632C8"/>
    <w:rsid w:val="00363DAF"/>
    <w:rsid w:val="003647D8"/>
    <w:rsid w:val="00364B30"/>
    <w:rsid w:val="00364CA8"/>
    <w:rsid w:val="00367A76"/>
    <w:rsid w:val="00367BE9"/>
    <w:rsid w:val="003701D9"/>
    <w:rsid w:val="00370C67"/>
    <w:rsid w:val="00374032"/>
    <w:rsid w:val="00374377"/>
    <w:rsid w:val="003767EB"/>
    <w:rsid w:val="00380C86"/>
    <w:rsid w:val="00381491"/>
    <w:rsid w:val="00383131"/>
    <w:rsid w:val="00385457"/>
    <w:rsid w:val="00386800"/>
    <w:rsid w:val="00386CE2"/>
    <w:rsid w:val="0038747B"/>
    <w:rsid w:val="0039097A"/>
    <w:rsid w:val="003921F0"/>
    <w:rsid w:val="0039258D"/>
    <w:rsid w:val="00394C69"/>
    <w:rsid w:val="00394D8A"/>
    <w:rsid w:val="00397194"/>
    <w:rsid w:val="00397302"/>
    <w:rsid w:val="003A0374"/>
    <w:rsid w:val="003A03D5"/>
    <w:rsid w:val="003A1EF1"/>
    <w:rsid w:val="003A31E6"/>
    <w:rsid w:val="003A31F2"/>
    <w:rsid w:val="003A3B4B"/>
    <w:rsid w:val="003A52D0"/>
    <w:rsid w:val="003A6CE8"/>
    <w:rsid w:val="003A6DE3"/>
    <w:rsid w:val="003A6EF2"/>
    <w:rsid w:val="003A6F7B"/>
    <w:rsid w:val="003A79AF"/>
    <w:rsid w:val="003B2295"/>
    <w:rsid w:val="003B3136"/>
    <w:rsid w:val="003B434B"/>
    <w:rsid w:val="003B4FE4"/>
    <w:rsid w:val="003B5726"/>
    <w:rsid w:val="003B5C3E"/>
    <w:rsid w:val="003B7BC4"/>
    <w:rsid w:val="003C02B5"/>
    <w:rsid w:val="003C09E9"/>
    <w:rsid w:val="003C0B54"/>
    <w:rsid w:val="003C0BBB"/>
    <w:rsid w:val="003C301A"/>
    <w:rsid w:val="003C3D7F"/>
    <w:rsid w:val="003C488E"/>
    <w:rsid w:val="003C676A"/>
    <w:rsid w:val="003C70C5"/>
    <w:rsid w:val="003C75D8"/>
    <w:rsid w:val="003C7715"/>
    <w:rsid w:val="003C7911"/>
    <w:rsid w:val="003C7E1A"/>
    <w:rsid w:val="003D06CB"/>
    <w:rsid w:val="003D095C"/>
    <w:rsid w:val="003D0AB3"/>
    <w:rsid w:val="003D0C8D"/>
    <w:rsid w:val="003D0D7D"/>
    <w:rsid w:val="003D35E4"/>
    <w:rsid w:val="003D5409"/>
    <w:rsid w:val="003D597B"/>
    <w:rsid w:val="003D59BE"/>
    <w:rsid w:val="003D5A8B"/>
    <w:rsid w:val="003D637F"/>
    <w:rsid w:val="003D6B11"/>
    <w:rsid w:val="003D7413"/>
    <w:rsid w:val="003E03F1"/>
    <w:rsid w:val="003E1794"/>
    <w:rsid w:val="003E272F"/>
    <w:rsid w:val="003E2D4F"/>
    <w:rsid w:val="003E38E2"/>
    <w:rsid w:val="003E4756"/>
    <w:rsid w:val="003F0359"/>
    <w:rsid w:val="003F053D"/>
    <w:rsid w:val="003F1082"/>
    <w:rsid w:val="003F2DCB"/>
    <w:rsid w:val="003F2F7D"/>
    <w:rsid w:val="003F37DE"/>
    <w:rsid w:val="003F3A66"/>
    <w:rsid w:val="003F59CD"/>
    <w:rsid w:val="004009BF"/>
    <w:rsid w:val="00400FBF"/>
    <w:rsid w:val="00401427"/>
    <w:rsid w:val="00401EF8"/>
    <w:rsid w:val="00402298"/>
    <w:rsid w:val="004022DD"/>
    <w:rsid w:val="00402A89"/>
    <w:rsid w:val="00403203"/>
    <w:rsid w:val="00403B73"/>
    <w:rsid w:val="00403E45"/>
    <w:rsid w:val="00403E80"/>
    <w:rsid w:val="0040473D"/>
    <w:rsid w:val="0040651C"/>
    <w:rsid w:val="00407BDC"/>
    <w:rsid w:val="00411EB3"/>
    <w:rsid w:val="00412654"/>
    <w:rsid w:val="00413E4D"/>
    <w:rsid w:val="0041667F"/>
    <w:rsid w:val="00420E21"/>
    <w:rsid w:val="004228A4"/>
    <w:rsid w:val="00422E19"/>
    <w:rsid w:val="00423072"/>
    <w:rsid w:val="00423D64"/>
    <w:rsid w:val="004251ED"/>
    <w:rsid w:val="004260A3"/>
    <w:rsid w:val="00426A11"/>
    <w:rsid w:val="00427DBB"/>
    <w:rsid w:val="00430B7F"/>
    <w:rsid w:val="004339AA"/>
    <w:rsid w:val="004339C1"/>
    <w:rsid w:val="00434A65"/>
    <w:rsid w:val="00434EB6"/>
    <w:rsid w:val="00434FFE"/>
    <w:rsid w:val="0043601B"/>
    <w:rsid w:val="004371FF"/>
    <w:rsid w:val="004405F6"/>
    <w:rsid w:val="00441509"/>
    <w:rsid w:val="0044160B"/>
    <w:rsid w:val="004417ED"/>
    <w:rsid w:val="00442881"/>
    <w:rsid w:val="004430FB"/>
    <w:rsid w:val="0044392C"/>
    <w:rsid w:val="00444EB3"/>
    <w:rsid w:val="004468C7"/>
    <w:rsid w:val="004471C1"/>
    <w:rsid w:val="004511CF"/>
    <w:rsid w:val="004526A3"/>
    <w:rsid w:val="00452AB7"/>
    <w:rsid w:val="00456EF9"/>
    <w:rsid w:val="00460271"/>
    <w:rsid w:val="004603CA"/>
    <w:rsid w:val="0046375F"/>
    <w:rsid w:val="00463D52"/>
    <w:rsid w:val="004664EC"/>
    <w:rsid w:val="004678A5"/>
    <w:rsid w:val="00471340"/>
    <w:rsid w:val="0047303C"/>
    <w:rsid w:val="00473310"/>
    <w:rsid w:val="004737C7"/>
    <w:rsid w:val="00473E28"/>
    <w:rsid w:val="004743F5"/>
    <w:rsid w:val="004744A1"/>
    <w:rsid w:val="00474B03"/>
    <w:rsid w:val="004754E0"/>
    <w:rsid w:val="00475546"/>
    <w:rsid w:val="004756D1"/>
    <w:rsid w:val="00480EA5"/>
    <w:rsid w:val="00480EC8"/>
    <w:rsid w:val="0048161C"/>
    <w:rsid w:val="00481893"/>
    <w:rsid w:val="00481AD0"/>
    <w:rsid w:val="00482F67"/>
    <w:rsid w:val="004834AA"/>
    <w:rsid w:val="004854BF"/>
    <w:rsid w:val="00485DA3"/>
    <w:rsid w:val="0048685A"/>
    <w:rsid w:val="004869D1"/>
    <w:rsid w:val="00486B0D"/>
    <w:rsid w:val="00486E94"/>
    <w:rsid w:val="0049280A"/>
    <w:rsid w:val="00496A00"/>
    <w:rsid w:val="00496D66"/>
    <w:rsid w:val="004A1A8A"/>
    <w:rsid w:val="004A2F95"/>
    <w:rsid w:val="004A351A"/>
    <w:rsid w:val="004A505E"/>
    <w:rsid w:val="004A70E2"/>
    <w:rsid w:val="004B02A2"/>
    <w:rsid w:val="004B148C"/>
    <w:rsid w:val="004B14E2"/>
    <w:rsid w:val="004B23A4"/>
    <w:rsid w:val="004B2F4C"/>
    <w:rsid w:val="004B3363"/>
    <w:rsid w:val="004B381A"/>
    <w:rsid w:val="004B3C5D"/>
    <w:rsid w:val="004B421C"/>
    <w:rsid w:val="004B455C"/>
    <w:rsid w:val="004B7FE8"/>
    <w:rsid w:val="004C01A6"/>
    <w:rsid w:val="004C0D16"/>
    <w:rsid w:val="004C12CE"/>
    <w:rsid w:val="004C2F4E"/>
    <w:rsid w:val="004C3DEF"/>
    <w:rsid w:val="004C49A2"/>
    <w:rsid w:val="004C4F01"/>
    <w:rsid w:val="004C5FF3"/>
    <w:rsid w:val="004D08FE"/>
    <w:rsid w:val="004D0A6F"/>
    <w:rsid w:val="004D0B83"/>
    <w:rsid w:val="004D0F92"/>
    <w:rsid w:val="004D125A"/>
    <w:rsid w:val="004D226B"/>
    <w:rsid w:val="004D2936"/>
    <w:rsid w:val="004D3B3F"/>
    <w:rsid w:val="004D44C8"/>
    <w:rsid w:val="004D5742"/>
    <w:rsid w:val="004D6A7A"/>
    <w:rsid w:val="004D6F7B"/>
    <w:rsid w:val="004E2125"/>
    <w:rsid w:val="004E229C"/>
    <w:rsid w:val="004E43C3"/>
    <w:rsid w:val="004E446F"/>
    <w:rsid w:val="004E4C8A"/>
    <w:rsid w:val="004E57BA"/>
    <w:rsid w:val="004E57ED"/>
    <w:rsid w:val="004E6B46"/>
    <w:rsid w:val="004E6FDC"/>
    <w:rsid w:val="004E7095"/>
    <w:rsid w:val="004E7C08"/>
    <w:rsid w:val="004F5908"/>
    <w:rsid w:val="004F6117"/>
    <w:rsid w:val="004F7257"/>
    <w:rsid w:val="00502AB6"/>
    <w:rsid w:val="0050557C"/>
    <w:rsid w:val="00505F03"/>
    <w:rsid w:val="005067DF"/>
    <w:rsid w:val="00506EFF"/>
    <w:rsid w:val="005074B0"/>
    <w:rsid w:val="005109E2"/>
    <w:rsid w:val="00512440"/>
    <w:rsid w:val="00515B02"/>
    <w:rsid w:val="00515C97"/>
    <w:rsid w:val="00516DD1"/>
    <w:rsid w:val="005172C4"/>
    <w:rsid w:val="00521616"/>
    <w:rsid w:val="00522266"/>
    <w:rsid w:val="005222B1"/>
    <w:rsid w:val="00523BAF"/>
    <w:rsid w:val="00524862"/>
    <w:rsid w:val="00524F44"/>
    <w:rsid w:val="00525409"/>
    <w:rsid w:val="00526EEC"/>
    <w:rsid w:val="005274A2"/>
    <w:rsid w:val="005308DC"/>
    <w:rsid w:val="00530C06"/>
    <w:rsid w:val="005316D9"/>
    <w:rsid w:val="005318DE"/>
    <w:rsid w:val="00531D5D"/>
    <w:rsid w:val="00533739"/>
    <w:rsid w:val="00534E83"/>
    <w:rsid w:val="00535B9F"/>
    <w:rsid w:val="00537C7B"/>
    <w:rsid w:val="005414D7"/>
    <w:rsid w:val="00541ABA"/>
    <w:rsid w:val="00542FF9"/>
    <w:rsid w:val="00545046"/>
    <w:rsid w:val="00545670"/>
    <w:rsid w:val="005471A1"/>
    <w:rsid w:val="005471E8"/>
    <w:rsid w:val="005505B1"/>
    <w:rsid w:val="00550B90"/>
    <w:rsid w:val="005529BC"/>
    <w:rsid w:val="00552BCB"/>
    <w:rsid w:val="00552D32"/>
    <w:rsid w:val="0055391F"/>
    <w:rsid w:val="005541DE"/>
    <w:rsid w:val="00556D79"/>
    <w:rsid w:val="00557370"/>
    <w:rsid w:val="005604DF"/>
    <w:rsid w:val="00562634"/>
    <w:rsid w:val="005627D9"/>
    <w:rsid w:val="00562F69"/>
    <w:rsid w:val="00563ADF"/>
    <w:rsid w:val="00563C3C"/>
    <w:rsid w:val="00564116"/>
    <w:rsid w:val="00564A5B"/>
    <w:rsid w:val="00564B42"/>
    <w:rsid w:val="00567084"/>
    <w:rsid w:val="005673DF"/>
    <w:rsid w:val="0057008E"/>
    <w:rsid w:val="005703F3"/>
    <w:rsid w:val="005716FC"/>
    <w:rsid w:val="005717C4"/>
    <w:rsid w:val="00572820"/>
    <w:rsid w:val="00572C06"/>
    <w:rsid w:val="00576A6B"/>
    <w:rsid w:val="005806F7"/>
    <w:rsid w:val="0058112D"/>
    <w:rsid w:val="0058390E"/>
    <w:rsid w:val="00583DAA"/>
    <w:rsid w:val="005850F5"/>
    <w:rsid w:val="00587371"/>
    <w:rsid w:val="0058742B"/>
    <w:rsid w:val="00587639"/>
    <w:rsid w:val="00587D1B"/>
    <w:rsid w:val="0059013A"/>
    <w:rsid w:val="0059195C"/>
    <w:rsid w:val="005919C0"/>
    <w:rsid w:val="00591C2E"/>
    <w:rsid w:val="00593501"/>
    <w:rsid w:val="005958D4"/>
    <w:rsid w:val="00595A3A"/>
    <w:rsid w:val="005972CA"/>
    <w:rsid w:val="005A3FD3"/>
    <w:rsid w:val="005A402B"/>
    <w:rsid w:val="005A4AD7"/>
    <w:rsid w:val="005A6EC2"/>
    <w:rsid w:val="005B0B6F"/>
    <w:rsid w:val="005B0CA6"/>
    <w:rsid w:val="005B372B"/>
    <w:rsid w:val="005B4266"/>
    <w:rsid w:val="005B7BCC"/>
    <w:rsid w:val="005C1649"/>
    <w:rsid w:val="005C2092"/>
    <w:rsid w:val="005C2405"/>
    <w:rsid w:val="005C247A"/>
    <w:rsid w:val="005C3074"/>
    <w:rsid w:val="005C4110"/>
    <w:rsid w:val="005C4B82"/>
    <w:rsid w:val="005C68A9"/>
    <w:rsid w:val="005D01CC"/>
    <w:rsid w:val="005D128C"/>
    <w:rsid w:val="005D1321"/>
    <w:rsid w:val="005D1729"/>
    <w:rsid w:val="005D1BA7"/>
    <w:rsid w:val="005D2A0C"/>
    <w:rsid w:val="005D4852"/>
    <w:rsid w:val="005D52D8"/>
    <w:rsid w:val="005D6AEE"/>
    <w:rsid w:val="005D74B3"/>
    <w:rsid w:val="005D788A"/>
    <w:rsid w:val="005E0589"/>
    <w:rsid w:val="005E0823"/>
    <w:rsid w:val="005E0B05"/>
    <w:rsid w:val="005E0DF0"/>
    <w:rsid w:val="005E1C45"/>
    <w:rsid w:val="005E2602"/>
    <w:rsid w:val="005E3107"/>
    <w:rsid w:val="005E35FC"/>
    <w:rsid w:val="005E3CCB"/>
    <w:rsid w:val="005E4073"/>
    <w:rsid w:val="005E5010"/>
    <w:rsid w:val="005E5B19"/>
    <w:rsid w:val="005E5FE9"/>
    <w:rsid w:val="005E660E"/>
    <w:rsid w:val="005F3ABC"/>
    <w:rsid w:val="005F46D4"/>
    <w:rsid w:val="005F4D69"/>
    <w:rsid w:val="005F50F0"/>
    <w:rsid w:val="005F693C"/>
    <w:rsid w:val="0060085E"/>
    <w:rsid w:val="006008DA"/>
    <w:rsid w:val="006013BA"/>
    <w:rsid w:val="0060381F"/>
    <w:rsid w:val="006064AC"/>
    <w:rsid w:val="00606B66"/>
    <w:rsid w:val="00606F76"/>
    <w:rsid w:val="006076D8"/>
    <w:rsid w:val="00607FDD"/>
    <w:rsid w:val="0061029A"/>
    <w:rsid w:val="0061101F"/>
    <w:rsid w:val="00611295"/>
    <w:rsid w:val="00611FFE"/>
    <w:rsid w:val="00612776"/>
    <w:rsid w:val="00612D97"/>
    <w:rsid w:val="0061311A"/>
    <w:rsid w:val="00613826"/>
    <w:rsid w:val="006141F1"/>
    <w:rsid w:val="006143AA"/>
    <w:rsid w:val="0061460D"/>
    <w:rsid w:val="00614B40"/>
    <w:rsid w:val="006150D9"/>
    <w:rsid w:val="0061606E"/>
    <w:rsid w:val="006176B8"/>
    <w:rsid w:val="0061795C"/>
    <w:rsid w:val="006204FE"/>
    <w:rsid w:val="006206E9"/>
    <w:rsid w:val="0062282F"/>
    <w:rsid w:val="00623542"/>
    <w:rsid w:val="0062437A"/>
    <w:rsid w:val="0062534B"/>
    <w:rsid w:val="00625456"/>
    <w:rsid w:val="00626589"/>
    <w:rsid w:val="00626DA5"/>
    <w:rsid w:val="0062784F"/>
    <w:rsid w:val="00630C93"/>
    <w:rsid w:val="00631C82"/>
    <w:rsid w:val="006322AC"/>
    <w:rsid w:val="0063455D"/>
    <w:rsid w:val="00635E8A"/>
    <w:rsid w:val="00636147"/>
    <w:rsid w:val="00636E10"/>
    <w:rsid w:val="00636FB9"/>
    <w:rsid w:val="0063758D"/>
    <w:rsid w:val="00640A5E"/>
    <w:rsid w:val="00641BD9"/>
    <w:rsid w:val="00642FCD"/>
    <w:rsid w:val="006440DA"/>
    <w:rsid w:val="00644E60"/>
    <w:rsid w:val="00645D2D"/>
    <w:rsid w:val="00650638"/>
    <w:rsid w:val="00652392"/>
    <w:rsid w:val="00652DA8"/>
    <w:rsid w:val="006534E9"/>
    <w:rsid w:val="00653CDD"/>
    <w:rsid w:val="00654E5B"/>
    <w:rsid w:val="00654FB9"/>
    <w:rsid w:val="006551BF"/>
    <w:rsid w:val="00655423"/>
    <w:rsid w:val="0065543B"/>
    <w:rsid w:val="00655FEF"/>
    <w:rsid w:val="0066020B"/>
    <w:rsid w:val="00660B9F"/>
    <w:rsid w:val="00660C1F"/>
    <w:rsid w:val="006610C6"/>
    <w:rsid w:val="00661747"/>
    <w:rsid w:val="00662A3F"/>
    <w:rsid w:val="006640A7"/>
    <w:rsid w:val="00665CEF"/>
    <w:rsid w:val="0066780F"/>
    <w:rsid w:val="00667D38"/>
    <w:rsid w:val="006716C0"/>
    <w:rsid w:val="00671DB8"/>
    <w:rsid w:val="006727A3"/>
    <w:rsid w:val="00672E35"/>
    <w:rsid w:val="00673B84"/>
    <w:rsid w:val="00674AA2"/>
    <w:rsid w:val="00674ED4"/>
    <w:rsid w:val="006757E7"/>
    <w:rsid w:val="0067780A"/>
    <w:rsid w:val="00677FB1"/>
    <w:rsid w:val="006808F7"/>
    <w:rsid w:val="00682D06"/>
    <w:rsid w:val="006838DB"/>
    <w:rsid w:val="00683E75"/>
    <w:rsid w:val="006850A9"/>
    <w:rsid w:val="006852BB"/>
    <w:rsid w:val="006867A0"/>
    <w:rsid w:val="0068787C"/>
    <w:rsid w:val="006900BB"/>
    <w:rsid w:val="00690731"/>
    <w:rsid w:val="00691C58"/>
    <w:rsid w:val="00692175"/>
    <w:rsid w:val="0069284E"/>
    <w:rsid w:val="00692FEE"/>
    <w:rsid w:val="00693921"/>
    <w:rsid w:val="00693E4C"/>
    <w:rsid w:val="0069691A"/>
    <w:rsid w:val="006A0098"/>
    <w:rsid w:val="006A009D"/>
    <w:rsid w:val="006A04F2"/>
    <w:rsid w:val="006A21D7"/>
    <w:rsid w:val="006A302B"/>
    <w:rsid w:val="006A7143"/>
    <w:rsid w:val="006B10B3"/>
    <w:rsid w:val="006B1A0B"/>
    <w:rsid w:val="006B1CD6"/>
    <w:rsid w:val="006B1FCB"/>
    <w:rsid w:val="006B27D2"/>
    <w:rsid w:val="006B2F7C"/>
    <w:rsid w:val="006B3A4D"/>
    <w:rsid w:val="006B6736"/>
    <w:rsid w:val="006B6978"/>
    <w:rsid w:val="006B7312"/>
    <w:rsid w:val="006B7648"/>
    <w:rsid w:val="006B7741"/>
    <w:rsid w:val="006B7E72"/>
    <w:rsid w:val="006C04A9"/>
    <w:rsid w:val="006C1A0C"/>
    <w:rsid w:val="006C2229"/>
    <w:rsid w:val="006C3565"/>
    <w:rsid w:val="006C4707"/>
    <w:rsid w:val="006C599B"/>
    <w:rsid w:val="006C5BAB"/>
    <w:rsid w:val="006C5D4D"/>
    <w:rsid w:val="006C60A0"/>
    <w:rsid w:val="006C62FF"/>
    <w:rsid w:val="006D06CA"/>
    <w:rsid w:val="006D1B66"/>
    <w:rsid w:val="006D1CDB"/>
    <w:rsid w:val="006D48A3"/>
    <w:rsid w:val="006D4A99"/>
    <w:rsid w:val="006D51C0"/>
    <w:rsid w:val="006D7C2D"/>
    <w:rsid w:val="006E1B67"/>
    <w:rsid w:val="006E258D"/>
    <w:rsid w:val="006E3B10"/>
    <w:rsid w:val="006E4076"/>
    <w:rsid w:val="006E63AC"/>
    <w:rsid w:val="006F0BA2"/>
    <w:rsid w:val="006F117D"/>
    <w:rsid w:val="006F2906"/>
    <w:rsid w:val="006F4563"/>
    <w:rsid w:val="006F530B"/>
    <w:rsid w:val="006F5639"/>
    <w:rsid w:val="006F5D80"/>
    <w:rsid w:val="006F6184"/>
    <w:rsid w:val="006F62B3"/>
    <w:rsid w:val="006F654A"/>
    <w:rsid w:val="00701058"/>
    <w:rsid w:val="0070227B"/>
    <w:rsid w:val="00702855"/>
    <w:rsid w:val="00702EE4"/>
    <w:rsid w:val="00707070"/>
    <w:rsid w:val="00707332"/>
    <w:rsid w:val="0070735F"/>
    <w:rsid w:val="007076D6"/>
    <w:rsid w:val="0070795C"/>
    <w:rsid w:val="00707F10"/>
    <w:rsid w:val="00710EA0"/>
    <w:rsid w:val="00711AB8"/>
    <w:rsid w:val="00711D37"/>
    <w:rsid w:val="007124DC"/>
    <w:rsid w:val="00714042"/>
    <w:rsid w:val="007162C1"/>
    <w:rsid w:val="00716F52"/>
    <w:rsid w:val="00717EB5"/>
    <w:rsid w:val="007201ED"/>
    <w:rsid w:val="00720409"/>
    <w:rsid w:val="007211ED"/>
    <w:rsid w:val="00722302"/>
    <w:rsid w:val="00722A45"/>
    <w:rsid w:val="007238F2"/>
    <w:rsid w:val="00723DAC"/>
    <w:rsid w:val="007248E8"/>
    <w:rsid w:val="0072745E"/>
    <w:rsid w:val="00727EF3"/>
    <w:rsid w:val="007306FF"/>
    <w:rsid w:val="00730C64"/>
    <w:rsid w:val="00730F2C"/>
    <w:rsid w:val="00732379"/>
    <w:rsid w:val="00733130"/>
    <w:rsid w:val="007356B7"/>
    <w:rsid w:val="0073703D"/>
    <w:rsid w:val="00737AE1"/>
    <w:rsid w:val="00740143"/>
    <w:rsid w:val="00740B3B"/>
    <w:rsid w:val="0074111F"/>
    <w:rsid w:val="00741F07"/>
    <w:rsid w:val="00742674"/>
    <w:rsid w:val="00745EB5"/>
    <w:rsid w:val="00746E0E"/>
    <w:rsid w:val="00747C15"/>
    <w:rsid w:val="0075190E"/>
    <w:rsid w:val="007533A9"/>
    <w:rsid w:val="007536F4"/>
    <w:rsid w:val="0075371C"/>
    <w:rsid w:val="007548F8"/>
    <w:rsid w:val="00754B9A"/>
    <w:rsid w:val="007561BE"/>
    <w:rsid w:val="007603C8"/>
    <w:rsid w:val="007615F8"/>
    <w:rsid w:val="00762473"/>
    <w:rsid w:val="0076267A"/>
    <w:rsid w:val="00764E61"/>
    <w:rsid w:val="00764F99"/>
    <w:rsid w:val="00765BC0"/>
    <w:rsid w:val="00766CC2"/>
    <w:rsid w:val="007723A0"/>
    <w:rsid w:val="00773651"/>
    <w:rsid w:val="007739B5"/>
    <w:rsid w:val="00774EAD"/>
    <w:rsid w:val="007778E9"/>
    <w:rsid w:val="00780173"/>
    <w:rsid w:val="0078028B"/>
    <w:rsid w:val="00781BC7"/>
    <w:rsid w:val="00781C6E"/>
    <w:rsid w:val="00782048"/>
    <w:rsid w:val="0078239C"/>
    <w:rsid w:val="0078290F"/>
    <w:rsid w:val="0078300D"/>
    <w:rsid w:val="0078346A"/>
    <w:rsid w:val="00783E3E"/>
    <w:rsid w:val="00784282"/>
    <w:rsid w:val="00785D4F"/>
    <w:rsid w:val="00786843"/>
    <w:rsid w:val="0079095D"/>
    <w:rsid w:val="00790B3D"/>
    <w:rsid w:val="0079286C"/>
    <w:rsid w:val="0079383C"/>
    <w:rsid w:val="007A1D1F"/>
    <w:rsid w:val="007A2D4D"/>
    <w:rsid w:val="007A3912"/>
    <w:rsid w:val="007A4479"/>
    <w:rsid w:val="007A723E"/>
    <w:rsid w:val="007A7B85"/>
    <w:rsid w:val="007A7F17"/>
    <w:rsid w:val="007B0EC1"/>
    <w:rsid w:val="007B2111"/>
    <w:rsid w:val="007B2278"/>
    <w:rsid w:val="007B3357"/>
    <w:rsid w:val="007B5947"/>
    <w:rsid w:val="007B5F6C"/>
    <w:rsid w:val="007B6BA7"/>
    <w:rsid w:val="007B7B97"/>
    <w:rsid w:val="007C24FA"/>
    <w:rsid w:val="007C255C"/>
    <w:rsid w:val="007C320E"/>
    <w:rsid w:val="007C6DE7"/>
    <w:rsid w:val="007C7FBD"/>
    <w:rsid w:val="007D08A1"/>
    <w:rsid w:val="007D3399"/>
    <w:rsid w:val="007D44F4"/>
    <w:rsid w:val="007D7E6B"/>
    <w:rsid w:val="007E0BAC"/>
    <w:rsid w:val="007E0DD6"/>
    <w:rsid w:val="007E1C7F"/>
    <w:rsid w:val="007E245E"/>
    <w:rsid w:val="007E3913"/>
    <w:rsid w:val="007E3F17"/>
    <w:rsid w:val="007E673E"/>
    <w:rsid w:val="007E6C71"/>
    <w:rsid w:val="007F0739"/>
    <w:rsid w:val="007F35EB"/>
    <w:rsid w:val="007F4743"/>
    <w:rsid w:val="007F4898"/>
    <w:rsid w:val="007F596E"/>
    <w:rsid w:val="007F5CBF"/>
    <w:rsid w:val="007F5CEC"/>
    <w:rsid w:val="007F70DA"/>
    <w:rsid w:val="00800977"/>
    <w:rsid w:val="008013A2"/>
    <w:rsid w:val="0080222F"/>
    <w:rsid w:val="0080303A"/>
    <w:rsid w:val="008035B8"/>
    <w:rsid w:val="00803D32"/>
    <w:rsid w:val="00803EE9"/>
    <w:rsid w:val="008048F8"/>
    <w:rsid w:val="00804AB3"/>
    <w:rsid w:val="008065E8"/>
    <w:rsid w:val="00806DCA"/>
    <w:rsid w:val="00810616"/>
    <w:rsid w:val="008110E9"/>
    <w:rsid w:val="00812551"/>
    <w:rsid w:val="00812E3C"/>
    <w:rsid w:val="008138AA"/>
    <w:rsid w:val="00814E31"/>
    <w:rsid w:val="008167E3"/>
    <w:rsid w:val="00816803"/>
    <w:rsid w:val="008175A6"/>
    <w:rsid w:val="00821922"/>
    <w:rsid w:val="00821B23"/>
    <w:rsid w:val="0082339E"/>
    <w:rsid w:val="008238E1"/>
    <w:rsid w:val="008250F4"/>
    <w:rsid w:val="00826C70"/>
    <w:rsid w:val="00826F14"/>
    <w:rsid w:val="0083112F"/>
    <w:rsid w:val="008313A4"/>
    <w:rsid w:val="00833F05"/>
    <w:rsid w:val="00835405"/>
    <w:rsid w:val="0083629F"/>
    <w:rsid w:val="008363E8"/>
    <w:rsid w:val="00836E44"/>
    <w:rsid w:val="008372DA"/>
    <w:rsid w:val="00841154"/>
    <w:rsid w:val="0084138F"/>
    <w:rsid w:val="0084366D"/>
    <w:rsid w:val="00845AF0"/>
    <w:rsid w:val="00846561"/>
    <w:rsid w:val="008466A3"/>
    <w:rsid w:val="008472EB"/>
    <w:rsid w:val="00850DF9"/>
    <w:rsid w:val="00851F7F"/>
    <w:rsid w:val="00852C5D"/>
    <w:rsid w:val="00852C8D"/>
    <w:rsid w:val="00853A90"/>
    <w:rsid w:val="00855E3D"/>
    <w:rsid w:val="00857743"/>
    <w:rsid w:val="0086142B"/>
    <w:rsid w:val="00864E83"/>
    <w:rsid w:val="008657FA"/>
    <w:rsid w:val="0086780D"/>
    <w:rsid w:val="00870B46"/>
    <w:rsid w:val="008743CA"/>
    <w:rsid w:val="008746D3"/>
    <w:rsid w:val="008749CA"/>
    <w:rsid w:val="008763E6"/>
    <w:rsid w:val="00881052"/>
    <w:rsid w:val="00881D1B"/>
    <w:rsid w:val="00882BF1"/>
    <w:rsid w:val="00883DAB"/>
    <w:rsid w:val="0088555F"/>
    <w:rsid w:val="0088665E"/>
    <w:rsid w:val="00891025"/>
    <w:rsid w:val="00892AA4"/>
    <w:rsid w:val="0089327F"/>
    <w:rsid w:val="00893953"/>
    <w:rsid w:val="00894DC7"/>
    <w:rsid w:val="00896E95"/>
    <w:rsid w:val="008A1768"/>
    <w:rsid w:val="008A2878"/>
    <w:rsid w:val="008A2CA7"/>
    <w:rsid w:val="008A304A"/>
    <w:rsid w:val="008A3284"/>
    <w:rsid w:val="008A6841"/>
    <w:rsid w:val="008A7561"/>
    <w:rsid w:val="008A7588"/>
    <w:rsid w:val="008A7D01"/>
    <w:rsid w:val="008B2A36"/>
    <w:rsid w:val="008B7085"/>
    <w:rsid w:val="008B7D0A"/>
    <w:rsid w:val="008C03FD"/>
    <w:rsid w:val="008C0BDD"/>
    <w:rsid w:val="008C0FDC"/>
    <w:rsid w:val="008C4928"/>
    <w:rsid w:val="008C4A53"/>
    <w:rsid w:val="008C5994"/>
    <w:rsid w:val="008C6129"/>
    <w:rsid w:val="008D0476"/>
    <w:rsid w:val="008D0991"/>
    <w:rsid w:val="008D1070"/>
    <w:rsid w:val="008D1F21"/>
    <w:rsid w:val="008D3D84"/>
    <w:rsid w:val="008D41BF"/>
    <w:rsid w:val="008D4898"/>
    <w:rsid w:val="008D68FD"/>
    <w:rsid w:val="008D73DE"/>
    <w:rsid w:val="008E0783"/>
    <w:rsid w:val="008E2705"/>
    <w:rsid w:val="008E3106"/>
    <w:rsid w:val="008E4C8F"/>
    <w:rsid w:val="008E5651"/>
    <w:rsid w:val="008E5F77"/>
    <w:rsid w:val="008E6CEF"/>
    <w:rsid w:val="008F2686"/>
    <w:rsid w:val="008F3054"/>
    <w:rsid w:val="008F35AC"/>
    <w:rsid w:val="008F4D15"/>
    <w:rsid w:val="008F5048"/>
    <w:rsid w:val="0090029B"/>
    <w:rsid w:val="0090097D"/>
    <w:rsid w:val="009009B7"/>
    <w:rsid w:val="00903D76"/>
    <w:rsid w:val="00905146"/>
    <w:rsid w:val="00906F39"/>
    <w:rsid w:val="00907EDE"/>
    <w:rsid w:val="00910252"/>
    <w:rsid w:val="009103B4"/>
    <w:rsid w:val="00911496"/>
    <w:rsid w:val="009122C2"/>
    <w:rsid w:val="00913852"/>
    <w:rsid w:val="009170C6"/>
    <w:rsid w:val="00917A6F"/>
    <w:rsid w:val="009220E1"/>
    <w:rsid w:val="00922B03"/>
    <w:rsid w:val="00925162"/>
    <w:rsid w:val="0092565A"/>
    <w:rsid w:val="009264AF"/>
    <w:rsid w:val="00926B58"/>
    <w:rsid w:val="00930945"/>
    <w:rsid w:val="00930F6F"/>
    <w:rsid w:val="00932125"/>
    <w:rsid w:val="009331E8"/>
    <w:rsid w:val="00933A5B"/>
    <w:rsid w:val="00933BCE"/>
    <w:rsid w:val="00935592"/>
    <w:rsid w:val="00935999"/>
    <w:rsid w:val="0093629D"/>
    <w:rsid w:val="00941883"/>
    <w:rsid w:val="00942AD1"/>
    <w:rsid w:val="00942D47"/>
    <w:rsid w:val="00942F5F"/>
    <w:rsid w:val="00946AF0"/>
    <w:rsid w:val="0095121F"/>
    <w:rsid w:val="00951904"/>
    <w:rsid w:val="00954561"/>
    <w:rsid w:val="00954D17"/>
    <w:rsid w:val="00955A09"/>
    <w:rsid w:val="00955F8F"/>
    <w:rsid w:val="0095601C"/>
    <w:rsid w:val="0096023E"/>
    <w:rsid w:val="009622AC"/>
    <w:rsid w:val="00963028"/>
    <w:rsid w:val="00963A6C"/>
    <w:rsid w:val="00963EF3"/>
    <w:rsid w:val="009647E9"/>
    <w:rsid w:val="0096674D"/>
    <w:rsid w:val="00966930"/>
    <w:rsid w:val="00970AD4"/>
    <w:rsid w:val="00972E02"/>
    <w:rsid w:val="00972E6E"/>
    <w:rsid w:val="00974363"/>
    <w:rsid w:val="00975048"/>
    <w:rsid w:val="00975E48"/>
    <w:rsid w:val="00975F7D"/>
    <w:rsid w:val="00977631"/>
    <w:rsid w:val="00977C82"/>
    <w:rsid w:val="00980402"/>
    <w:rsid w:val="00981075"/>
    <w:rsid w:val="00982011"/>
    <w:rsid w:val="00985147"/>
    <w:rsid w:val="009865CA"/>
    <w:rsid w:val="009867E8"/>
    <w:rsid w:val="00990454"/>
    <w:rsid w:val="009959BF"/>
    <w:rsid w:val="00995F1A"/>
    <w:rsid w:val="0099764F"/>
    <w:rsid w:val="009A0C47"/>
    <w:rsid w:val="009A2BF1"/>
    <w:rsid w:val="009A514A"/>
    <w:rsid w:val="009A5677"/>
    <w:rsid w:val="009A7F94"/>
    <w:rsid w:val="009B034D"/>
    <w:rsid w:val="009B11E3"/>
    <w:rsid w:val="009B128E"/>
    <w:rsid w:val="009B1DFC"/>
    <w:rsid w:val="009B362F"/>
    <w:rsid w:val="009B4DB0"/>
    <w:rsid w:val="009B5149"/>
    <w:rsid w:val="009B5986"/>
    <w:rsid w:val="009B5EEB"/>
    <w:rsid w:val="009B67CD"/>
    <w:rsid w:val="009B75AF"/>
    <w:rsid w:val="009C0322"/>
    <w:rsid w:val="009C1A7C"/>
    <w:rsid w:val="009C3082"/>
    <w:rsid w:val="009C406B"/>
    <w:rsid w:val="009C4E2D"/>
    <w:rsid w:val="009C4E8E"/>
    <w:rsid w:val="009C7C40"/>
    <w:rsid w:val="009C7FE1"/>
    <w:rsid w:val="009D1A05"/>
    <w:rsid w:val="009D2AB4"/>
    <w:rsid w:val="009D4333"/>
    <w:rsid w:val="009D4C47"/>
    <w:rsid w:val="009D4CC1"/>
    <w:rsid w:val="009D5BE1"/>
    <w:rsid w:val="009D5D24"/>
    <w:rsid w:val="009D611F"/>
    <w:rsid w:val="009D75AF"/>
    <w:rsid w:val="009D77AB"/>
    <w:rsid w:val="009D7A00"/>
    <w:rsid w:val="009E0646"/>
    <w:rsid w:val="009E13E4"/>
    <w:rsid w:val="009E1F4D"/>
    <w:rsid w:val="009E3188"/>
    <w:rsid w:val="009E3C5C"/>
    <w:rsid w:val="009E4344"/>
    <w:rsid w:val="009F13DD"/>
    <w:rsid w:val="009F1AA9"/>
    <w:rsid w:val="009F286D"/>
    <w:rsid w:val="009F3A46"/>
    <w:rsid w:val="009F6335"/>
    <w:rsid w:val="00A000D4"/>
    <w:rsid w:val="00A00713"/>
    <w:rsid w:val="00A02379"/>
    <w:rsid w:val="00A048BB"/>
    <w:rsid w:val="00A04ED1"/>
    <w:rsid w:val="00A05A71"/>
    <w:rsid w:val="00A05CD8"/>
    <w:rsid w:val="00A11A5A"/>
    <w:rsid w:val="00A11AB7"/>
    <w:rsid w:val="00A142A6"/>
    <w:rsid w:val="00A16C6A"/>
    <w:rsid w:val="00A17246"/>
    <w:rsid w:val="00A17EE2"/>
    <w:rsid w:val="00A208F1"/>
    <w:rsid w:val="00A22AEC"/>
    <w:rsid w:val="00A22C77"/>
    <w:rsid w:val="00A23818"/>
    <w:rsid w:val="00A2431B"/>
    <w:rsid w:val="00A256DF"/>
    <w:rsid w:val="00A25C77"/>
    <w:rsid w:val="00A25CFB"/>
    <w:rsid w:val="00A268B4"/>
    <w:rsid w:val="00A27151"/>
    <w:rsid w:val="00A30000"/>
    <w:rsid w:val="00A30465"/>
    <w:rsid w:val="00A31562"/>
    <w:rsid w:val="00A321BA"/>
    <w:rsid w:val="00A33166"/>
    <w:rsid w:val="00A34CA6"/>
    <w:rsid w:val="00A35401"/>
    <w:rsid w:val="00A35690"/>
    <w:rsid w:val="00A415A4"/>
    <w:rsid w:val="00A41CF9"/>
    <w:rsid w:val="00A428F4"/>
    <w:rsid w:val="00A43E7D"/>
    <w:rsid w:val="00A4435A"/>
    <w:rsid w:val="00A45934"/>
    <w:rsid w:val="00A45DB2"/>
    <w:rsid w:val="00A466EA"/>
    <w:rsid w:val="00A47093"/>
    <w:rsid w:val="00A50038"/>
    <w:rsid w:val="00A51406"/>
    <w:rsid w:val="00A51BA9"/>
    <w:rsid w:val="00A51DB2"/>
    <w:rsid w:val="00A52AB3"/>
    <w:rsid w:val="00A52C28"/>
    <w:rsid w:val="00A54993"/>
    <w:rsid w:val="00A57FF3"/>
    <w:rsid w:val="00A608CE"/>
    <w:rsid w:val="00A610DC"/>
    <w:rsid w:val="00A62E40"/>
    <w:rsid w:val="00A717B4"/>
    <w:rsid w:val="00A72B27"/>
    <w:rsid w:val="00A72C9E"/>
    <w:rsid w:val="00A73105"/>
    <w:rsid w:val="00A74B5A"/>
    <w:rsid w:val="00A75AF6"/>
    <w:rsid w:val="00A761F2"/>
    <w:rsid w:val="00A77373"/>
    <w:rsid w:val="00A77B19"/>
    <w:rsid w:val="00A80D10"/>
    <w:rsid w:val="00A833A0"/>
    <w:rsid w:val="00A83ABE"/>
    <w:rsid w:val="00A83AFB"/>
    <w:rsid w:val="00A83F80"/>
    <w:rsid w:val="00A85C2B"/>
    <w:rsid w:val="00A8613D"/>
    <w:rsid w:val="00A870DC"/>
    <w:rsid w:val="00A90FE1"/>
    <w:rsid w:val="00A918B5"/>
    <w:rsid w:val="00A91F41"/>
    <w:rsid w:val="00A9207E"/>
    <w:rsid w:val="00A92A9D"/>
    <w:rsid w:val="00A93489"/>
    <w:rsid w:val="00A94407"/>
    <w:rsid w:val="00A95059"/>
    <w:rsid w:val="00A951C8"/>
    <w:rsid w:val="00A96877"/>
    <w:rsid w:val="00A9787B"/>
    <w:rsid w:val="00AA0418"/>
    <w:rsid w:val="00AA0674"/>
    <w:rsid w:val="00AA07A2"/>
    <w:rsid w:val="00AA0CC4"/>
    <w:rsid w:val="00AA434A"/>
    <w:rsid w:val="00AA4617"/>
    <w:rsid w:val="00AA50D3"/>
    <w:rsid w:val="00AA6EE5"/>
    <w:rsid w:val="00AA6FD8"/>
    <w:rsid w:val="00AA7059"/>
    <w:rsid w:val="00AB14FF"/>
    <w:rsid w:val="00AB2E5B"/>
    <w:rsid w:val="00AB31F7"/>
    <w:rsid w:val="00AB42CC"/>
    <w:rsid w:val="00AB593A"/>
    <w:rsid w:val="00AB74D6"/>
    <w:rsid w:val="00AC0129"/>
    <w:rsid w:val="00AC290D"/>
    <w:rsid w:val="00AC392A"/>
    <w:rsid w:val="00AC5581"/>
    <w:rsid w:val="00AD305F"/>
    <w:rsid w:val="00AD452D"/>
    <w:rsid w:val="00AD45BF"/>
    <w:rsid w:val="00AD541E"/>
    <w:rsid w:val="00AD60D9"/>
    <w:rsid w:val="00AD6E27"/>
    <w:rsid w:val="00AD740A"/>
    <w:rsid w:val="00AE074D"/>
    <w:rsid w:val="00AE200E"/>
    <w:rsid w:val="00AE2D52"/>
    <w:rsid w:val="00AE2E1F"/>
    <w:rsid w:val="00AE3656"/>
    <w:rsid w:val="00AE4025"/>
    <w:rsid w:val="00AE68BB"/>
    <w:rsid w:val="00AF2126"/>
    <w:rsid w:val="00AF21A5"/>
    <w:rsid w:val="00AF2637"/>
    <w:rsid w:val="00AF3733"/>
    <w:rsid w:val="00AF6413"/>
    <w:rsid w:val="00AF6682"/>
    <w:rsid w:val="00AF6A0B"/>
    <w:rsid w:val="00AF7957"/>
    <w:rsid w:val="00B00264"/>
    <w:rsid w:val="00B00388"/>
    <w:rsid w:val="00B01BBF"/>
    <w:rsid w:val="00B035F7"/>
    <w:rsid w:val="00B048CD"/>
    <w:rsid w:val="00B04D3E"/>
    <w:rsid w:val="00B05275"/>
    <w:rsid w:val="00B06149"/>
    <w:rsid w:val="00B06241"/>
    <w:rsid w:val="00B067A1"/>
    <w:rsid w:val="00B06E68"/>
    <w:rsid w:val="00B1046F"/>
    <w:rsid w:val="00B11B59"/>
    <w:rsid w:val="00B12699"/>
    <w:rsid w:val="00B13CB8"/>
    <w:rsid w:val="00B14C00"/>
    <w:rsid w:val="00B159E0"/>
    <w:rsid w:val="00B20C45"/>
    <w:rsid w:val="00B221A6"/>
    <w:rsid w:val="00B2327A"/>
    <w:rsid w:val="00B24714"/>
    <w:rsid w:val="00B25177"/>
    <w:rsid w:val="00B258DB"/>
    <w:rsid w:val="00B2599A"/>
    <w:rsid w:val="00B2795B"/>
    <w:rsid w:val="00B30700"/>
    <w:rsid w:val="00B30BE3"/>
    <w:rsid w:val="00B30E2F"/>
    <w:rsid w:val="00B31FEE"/>
    <w:rsid w:val="00B3250A"/>
    <w:rsid w:val="00B32968"/>
    <w:rsid w:val="00B33056"/>
    <w:rsid w:val="00B331C5"/>
    <w:rsid w:val="00B33A23"/>
    <w:rsid w:val="00B354D0"/>
    <w:rsid w:val="00B37762"/>
    <w:rsid w:val="00B3785A"/>
    <w:rsid w:val="00B40973"/>
    <w:rsid w:val="00B40BEE"/>
    <w:rsid w:val="00B42302"/>
    <w:rsid w:val="00B42999"/>
    <w:rsid w:val="00B449B3"/>
    <w:rsid w:val="00B451C5"/>
    <w:rsid w:val="00B45CC4"/>
    <w:rsid w:val="00B45F93"/>
    <w:rsid w:val="00B469BB"/>
    <w:rsid w:val="00B46C08"/>
    <w:rsid w:val="00B50DA6"/>
    <w:rsid w:val="00B516A7"/>
    <w:rsid w:val="00B5261D"/>
    <w:rsid w:val="00B52675"/>
    <w:rsid w:val="00B5389E"/>
    <w:rsid w:val="00B54D66"/>
    <w:rsid w:val="00B55369"/>
    <w:rsid w:val="00B55E80"/>
    <w:rsid w:val="00B60C43"/>
    <w:rsid w:val="00B61D2F"/>
    <w:rsid w:val="00B64174"/>
    <w:rsid w:val="00B67662"/>
    <w:rsid w:val="00B67869"/>
    <w:rsid w:val="00B712D3"/>
    <w:rsid w:val="00B71A88"/>
    <w:rsid w:val="00B71E2B"/>
    <w:rsid w:val="00B721F9"/>
    <w:rsid w:val="00B7238B"/>
    <w:rsid w:val="00B728BE"/>
    <w:rsid w:val="00B74542"/>
    <w:rsid w:val="00B76792"/>
    <w:rsid w:val="00B84031"/>
    <w:rsid w:val="00B840CF"/>
    <w:rsid w:val="00B85761"/>
    <w:rsid w:val="00B86948"/>
    <w:rsid w:val="00B87517"/>
    <w:rsid w:val="00B87B51"/>
    <w:rsid w:val="00B9185C"/>
    <w:rsid w:val="00B92642"/>
    <w:rsid w:val="00B93061"/>
    <w:rsid w:val="00B940AA"/>
    <w:rsid w:val="00B95124"/>
    <w:rsid w:val="00B96133"/>
    <w:rsid w:val="00B9678F"/>
    <w:rsid w:val="00BA1ACC"/>
    <w:rsid w:val="00BA29C6"/>
    <w:rsid w:val="00BA53EC"/>
    <w:rsid w:val="00BA5F1A"/>
    <w:rsid w:val="00BA6355"/>
    <w:rsid w:val="00BA66FC"/>
    <w:rsid w:val="00BA69D4"/>
    <w:rsid w:val="00BA7441"/>
    <w:rsid w:val="00BB018D"/>
    <w:rsid w:val="00BB0923"/>
    <w:rsid w:val="00BB1BDD"/>
    <w:rsid w:val="00BB236F"/>
    <w:rsid w:val="00BB2446"/>
    <w:rsid w:val="00BB25B2"/>
    <w:rsid w:val="00BB3694"/>
    <w:rsid w:val="00BB58DC"/>
    <w:rsid w:val="00BB6CB3"/>
    <w:rsid w:val="00BB7525"/>
    <w:rsid w:val="00BB7F66"/>
    <w:rsid w:val="00BC0819"/>
    <w:rsid w:val="00BC3114"/>
    <w:rsid w:val="00BC3847"/>
    <w:rsid w:val="00BC3EC0"/>
    <w:rsid w:val="00BC4A8C"/>
    <w:rsid w:val="00BC4DC8"/>
    <w:rsid w:val="00BC7D5B"/>
    <w:rsid w:val="00BD0F09"/>
    <w:rsid w:val="00BD106C"/>
    <w:rsid w:val="00BD1F70"/>
    <w:rsid w:val="00BD28F8"/>
    <w:rsid w:val="00BD2B82"/>
    <w:rsid w:val="00BD334C"/>
    <w:rsid w:val="00BD398B"/>
    <w:rsid w:val="00BD403E"/>
    <w:rsid w:val="00BD58F6"/>
    <w:rsid w:val="00BD5B9F"/>
    <w:rsid w:val="00BD75B5"/>
    <w:rsid w:val="00BE02B2"/>
    <w:rsid w:val="00BE19BA"/>
    <w:rsid w:val="00BE45BC"/>
    <w:rsid w:val="00BE534D"/>
    <w:rsid w:val="00BE75EC"/>
    <w:rsid w:val="00BE7D20"/>
    <w:rsid w:val="00BF004F"/>
    <w:rsid w:val="00BF151B"/>
    <w:rsid w:val="00BF2E04"/>
    <w:rsid w:val="00BF55AF"/>
    <w:rsid w:val="00BF57BE"/>
    <w:rsid w:val="00BF58EE"/>
    <w:rsid w:val="00BF7A1E"/>
    <w:rsid w:val="00C01A64"/>
    <w:rsid w:val="00C0235C"/>
    <w:rsid w:val="00C02D43"/>
    <w:rsid w:val="00C04ACD"/>
    <w:rsid w:val="00C055D3"/>
    <w:rsid w:val="00C07DF5"/>
    <w:rsid w:val="00C102FB"/>
    <w:rsid w:val="00C133DA"/>
    <w:rsid w:val="00C13479"/>
    <w:rsid w:val="00C13936"/>
    <w:rsid w:val="00C13BF0"/>
    <w:rsid w:val="00C14BB0"/>
    <w:rsid w:val="00C14FEC"/>
    <w:rsid w:val="00C16BD5"/>
    <w:rsid w:val="00C17243"/>
    <w:rsid w:val="00C1757C"/>
    <w:rsid w:val="00C17628"/>
    <w:rsid w:val="00C219B3"/>
    <w:rsid w:val="00C245D7"/>
    <w:rsid w:val="00C24654"/>
    <w:rsid w:val="00C24B33"/>
    <w:rsid w:val="00C252DA"/>
    <w:rsid w:val="00C254E6"/>
    <w:rsid w:val="00C32321"/>
    <w:rsid w:val="00C32D83"/>
    <w:rsid w:val="00C348AB"/>
    <w:rsid w:val="00C3695C"/>
    <w:rsid w:val="00C40D93"/>
    <w:rsid w:val="00C41568"/>
    <w:rsid w:val="00C4431E"/>
    <w:rsid w:val="00C44EF4"/>
    <w:rsid w:val="00C463EC"/>
    <w:rsid w:val="00C47950"/>
    <w:rsid w:val="00C5179E"/>
    <w:rsid w:val="00C51F20"/>
    <w:rsid w:val="00C54155"/>
    <w:rsid w:val="00C55EEA"/>
    <w:rsid w:val="00C56581"/>
    <w:rsid w:val="00C568C3"/>
    <w:rsid w:val="00C56C0B"/>
    <w:rsid w:val="00C61050"/>
    <w:rsid w:val="00C61A97"/>
    <w:rsid w:val="00C62189"/>
    <w:rsid w:val="00C62E9A"/>
    <w:rsid w:val="00C63C5A"/>
    <w:rsid w:val="00C64A6F"/>
    <w:rsid w:val="00C65818"/>
    <w:rsid w:val="00C671CF"/>
    <w:rsid w:val="00C676DE"/>
    <w:rsid w:val="00C67C83"/>
    <w:rsid w:val="00C67D62"/>
    <w:rsid w:val="00C72FE2"/>
    <w:rsid w:val="00C73BFA"/>
    <w:rsid w:val="00C74CEB"/>
    <w:rsid w:val="00C757C4"/>
    <w:rsid w:val="00C75BC1"/>
    <w:rsid w:val="00C75EE2"/>
    <w:rsid w:val="00C76740"/>
    <w:rsid w:val="00C76781"/>
    <w:rsid w:val="00C771E8"/>
    <w:rsid w:val="00C80601"/>
    <w:rsid w:val="00C80D7E"/>
    <w:rsid w:val="00C81700"/>
    <w:rsid w:val="00C831EC"/>
    <w:rsid w:val="00C83389"/>
    <w:rsid w:val="00C8341D"/>
    <w:rsid w:val="00C83CE7"/>
    <w:rsid w:val="00C84D7E"/>
    <w:rsid w:val="00C87523"/>
    <w:rsid w:val="00C90846"/>
    <w:rsid w:val="00C936EA"/>
    <w:rsid w:val="00CA0DE0"/>
    <w:rsid w:val="00CA1226"/>
    <w:rsid w:val="00CA1D82"/>
    <w:rsid w:val="00CA23FC"/>
    <w:rsid w:val="00CA2796"/>
    <w:rsid w:val="00CA32CA"/>
    <w:rsid w:val="00CA668F"/>
    <w:rsid w:val="00CA6AA0"/>
    <w:rsid w:val="00CA6B98"/>
    <w:rsid w:val="00CB007D"/>
    <w:rsid w:val="00CB02AC"/>
    <w:rsid w:val="00CB039A"/>
    <w:rsid w:val="00CB16AF"/>
    <w:rsid w:val="00CB2AF2"/>
    <w:rsid w:val="00CB2E34"/>
    <w:rsid w:val="00CB30AF"/>
    <w:rsid w:val="00CB48ED"/>
    <w:rsid w:val="00CB4EE8"/>
    <w:rsid w:val="00CB5F5F"/>
    <w:rsid w:val="00CB6000"/>
    <w:rsid w:val="00CB6164"/>
    <w:rsid w:val="00CB6C0B"/>
    <w:rsid w:val="00CB6D20"/>
    <w:rsid w:val="00CB76E1"/>
    <w:rsid w:val="00CB7D3D"/>
    <w:rsid w:val="00CC0B81"/>
    <w:rsid w:val="00CC2DB1"/>
    <w:rsid w:val="00CC3F19"/>
    <w:rsid w:val="00CC5FD8"/>
    <w:rsid w:val="00CC674A"/>
    <w:rsid w:val="00CC7C21"/>
    <w:rsid w:val="00CD1859"/>
    <w:rsid w:val="00CD1E8F"/>
    <w:rsid w:val="00CD3857"/>
    <w:rsid w:val="00CD3D2B"/>
    <w:rsid w:val="00CD4AE1"/>
    <w:rsid w:val="00CD7058"/>
    <w:rsid w:val="00CD7D1A"/>
    <w:rsid w:val="00CE1EF4"/>
    <w:rsid w:val="00CE3B13"/>
    <w:rsid w:val="00CE537E"/>
    <w:rsid w:val="00CE5519"/>
    <w:rsid w:val="00CE5DCD"/>
    <w:rsid w:val="00CF0BEC"/>
    <w:rsid w:val="00CF1110"/>
    <w:rsid w:val="00CF13C2"/>
    <w:rsid w:val="00CF2636"/>
    <w:rsid w:val="00CF30AF"/>
    <w:rsid w:val="00CF37EF"/>
    <w:rsid w:val="00CF55AB"/>
    <w:rsid w:val="00CF6224"/>
    <w:rsid w:val="00D010EE"/>
    <w:rsid w:val="00D01B62"/>
    <w:rsid w:val="00D0294C"/>
    <w:rsid w:val="00D035A2"/>
    <w:rsid w:val="00D050F6"/>
    <w:rsid w:val="00D053CB"/>
    <w:rsid w:val="00D06C6F"/>
    <w:rsid w:val="00D109E2"/>
    <w:rsid w:val="00D1176E"/>
    <w:rsid w:val="00D13164"/>
    <w:rsid w:val="00D13B91"/>
    <w:rsid w:val="00D1676E"/>
    <w:rsid w:val="00D1682A"/>
    <w:rsid w:val="00D17CA9"/>
    <w:rsid w:val="00D20940"/>
    <w:rsid w:val="00D20A72"/>
    <w:rsid w:val="00D21276"/>
    <w:rsid w:val="00D222DD"/>
    <w:rsid w:val="00D24FA4"/>
    <w:rsid w:val="00D275EF"/>
    <w:rsid w:val="00D27C08"/>
    <w:rsid w:val="00D3089B"/>
    <w:rsid w:val="00D321E3"/>
    <w:rsid w:val="00D32A40"/>
    <w:rsid w:val="00D32D61"/>
    <w:rsid w:val="00D33F92"/>
    <w:rsid w:val="00D33FDC"/>
    <w:rsid w:val="00D341C1"/>
    <w:rsid w:val="00D34D42"/>
    <w:rsid w:val="00D35DD7"/>
    <w:rsid w:val="00D36ACB"/>
    <w:rsid w:val="00D4045F"/>
    <w:rsid w:val="00D41772"/>
    <w:rsid w:val="00D42E9F"/>
    <w:rsid w:val="00D42F28"/>
    <w:rsid w:val="00D42FEC"/>
    <w:rsid w:val="00D45963"/>
    <w:rsid w:val="00D46370"/>
    <w:rsid w:val="00D470B1"/>
    <w:rsid w:val="00D4747E"/>
    <w:rsid w:val="00D529FD"/>
    <w:rsid w:val="00D52BFB"/>
    <w:rsid w:val="00D56141"/>
    <w:rsid w:val="00D57445"/>
    <w:rsid w:val="00D57BAF"/>
    <w:rsid w:val="00D57FB6"/>
    <w:rsid w:val="00D603C5"/>
    <w:rsid w:val="00D60FC9"/>
    <w:rsid w:val="00D623C4"/>
    <w:rsid w:val="00D65A4C"/>
    <w:rsid w:val="00D67AEB"/>
    <w:rsid w:val="00D7053F"/>
    <w:rsid w:val="00D70AB6"/>
    <w:rsid w:val="00D77ED8"/>
    <w:rsid w:val="00D84858"/>
    <w:rsid w:val="00D86749"/>
    <w:rsid w:val="00D92BCC"/>
    <w:rsid w:val="00D9312C"/>
    <w:rsid w:val="00D948E2"/>
    <w:rsid w:val="00D96AD5"/>
    <w:rsid w:val="00D97065"/>
    <w:rsid w:val="00D97D20"/>
    <w:rsid w:val="00DA0D6C"/>
    <w:rsid w:val="00DA0DDA"/>
    <w:rsid w:val="00DA102D"/>
    <w:rsid w:val="00DA1F67"/>
    <w:rsid w:val="00DA3D24"/>
    <w:rsid w:val="00DA3F79"/>
    <w:rsid w:val="00DA5793"/>
    <w:rsid w:val="00DA6790"/>
    <w:rsid w:val="00DA793C"/>
    <w:rsid w:val="00DA7DB3"/>
    <w:rsid w:val="00DB0369"/>
    <w:rsid w:val="00DB2DBC"/>
    <w:rsid w:val="00DB3368"/>
    <w:rsid w:val="00DB4613"/>
    <w:rsid w:val="00DB4B0E"/>
    <w:rsid w:val="00DB5192"/>
    <w:rsid w:val="00DC0198"/>
    <w:rsid w:val="00DC1449"/>
    <w:rsid w:val="00DC2AAD"/>
    <w:rsid w:val="00DC3E20"/>
    <w:rsid w:val="00DC4734"/>
    <w:rsid w:val="00DC60AF"/>
    <w:rsid w:val="00DC66D2"/>
    <w:rsid w:val="00DC7AAC"/>
    <w:rsid w:val="00DC7C60"/>
    <w:rsid w:val="00DD00E1"/>
    <w:rsid w:val="00DD2DA7"/>
    <w:rsid w:val="00DD30C3"/>
    <w:rsid w:val="00DD4AB0"/>
    <w:rsid w:val="00DD68FF"/>
    <w:rsid w:val="00DE11AD"/>
    <w:rsid w:val="00DE17F8"/>
    <w:rsid w:val="00DE2571"/>
    <w:rsid w:val="00DE3118"/>
    <w:rsid w:val="00DE36E9"/>
    <w:rsid w:val="00DF148C"/>
    <w:rsid w:val="00DF279C"/>
    <w:rsid w:val="00DF27F7"/>
    <w:rsid w:val="00DF287E"/>
    <w:rsid w:val="00DF2AE3"/>
    <w:rsid w:val="00DF5085"/>
    <w:rsid w:val="00DF6998"/>
    <w:rsid w:val="00DF6E89"/>
    <w:rsid w:val="00E00E8E"/>
    <w:rsid w:val="00E024BA"/>
    <w:rsid w:val="00E02603"/>
    <w:rsid w:val="00E02ECE"/>
    <w:rsid w:val="00E03639"/>
    <w:rsid w:val="00E03918"/>
    <w:rsid w:val="00E03E4E"/>
    <w:rsid w:val="00E048E9"/>
    <w:rsid w:val="00E05470"/>
    <w:rsid w:val="00E05B8C"/>
    <w:rsid w:val="00E05F2C"/>
    <w:rsid w:val="00E06DBA"/>
    <w:rsid w:val="00E1123B"/>
    <w:rsid w:val="00E11CA4"/>
    <w:rsid w:val="00E12F37"/>
    <w:rsid w:val="00E14759"/>
    <w:rsid w:val="00E15D21"/>
    <w:rsid w:val="00E172DE"/>
    <w:rsid w:val="00E20AC6"/>
    <w:rsid w:val="00E213AA"/>
    <w:rsid w:val="00E223C0"/>
    <w:rsid w:val="00E231D0"/>
    <w:rsid w:val="00E23FEF"/>
    <w:rsid w:val="00E24A26"/>
    <w:rsid w:val="00E24F15"/>
    <w:rsid w:val="00E2655F"/>
    <w:rsid w:val="00E278A7"/>
    <w:rsid w:val="00E27AB6"/>
    <w:rsid w:val="00E27BAF"/>
    <w:rsid w:val="00E27D11"/>
    <w:rsid w:val="00E27E04"/>
    <w:rsid w:val="00E30A02"/>
    <w:rsid w:val="00E31AF6"/>
    <w:rsid w:val="00E3208A"/>
    <w:rsid w:val="00E338CD"/>
    <w:rsid w:val="00E33E50"/>
    <w:rsid w:val="00E34CD6"/>
    <w:rsid w:val="00E34E83"/>
    <w:rsid w:val="00E3507C"/>
    <w:rsid w:val="00E350B1"/>
    <w:rsid w:val="00E35447"/>
    <w:rsid w:val="00E35466"/>
    <w:rsid w:val="00E3680D"/>
    <w:rsid w:val="00E45312"/>
    <w:rsid w:val="00E46775"/>
    <w:rsid w:val="00E47AEF"/>
    <w:rsid w:val="00E507FC"/>
    <w:rsid w:val="00E50B54"/>
    <w:rsid w:val="00E51250"/>
    <w:rsid w:val="00E51273"/>
    <w:rsid w:val="00E51F49"/>
    <w:rsid w:val="00E53762"/>
    <w:rsid w:val="00E53B35"/>
    <w:rsid w:val="00E53F92"/>
    <w:rsid w:val="00E53FE7"/>
    <w:rsid w:val="00E54221"/>
    <w:rsid w:val="00E54A23"/>
    <w:rsid w:val="00E5592A"/>
    <w:rsid w:val="00E56CA9"/>
    <w:rsid w:val="00E579CC"/>
    <w:rsid w:val="00E60315"/>
    <w:rsid w:val="00E63163"/>
    <w:rsid w:val="00E645FA"/>
    <w:rsid w:val="00E65B3F"/>
    <w:rsid w:val="00E67076"/>
    <w:rsid w:val="00E70984"/>
    <w:rsid w:val="00E74362"/>
    <w:rsid w:val="00E74C54"/>
    <w:rsid w:val="00E75D77"/>
    <w:rsid w:val="00E76E19"/>
    <w:rsid w:val="00E77EDD"/>
    <w:rsid w:val="00E80509"/>
    <w:rsid w:val="00E80558"/>
    <w:rsid w:val="00E847C7"/>
    <w:rsid w:val="00E86101"/>
    <w:rsid w:val="00E86CF3"/>
    <w:rsid w:val="00E927AC"/>
    <w:rsid w:val="00E92C27"/>
    <w:rsid w:val="00E93386"/>
    <w:rsid w:val="00E94244"/>
    <w:rsid w:val="00E9595A"/>
    <w:rsid w:val="00E971DE"/>
    <w:rsid w:val="00EA0A1E"/>
    <w:rsid w:val="00EA1A3D"/>
    <w:rsid w:val="00EA1E27"/>
    <w:rsid w:val="00EA211D"/>
    <w:rsid w:val="00EA2369"/>
    <w:rsid w:val="00EA3E51"/>
    <w:rsid w:val="00EB064D"/>
    <w:rsid w:val="00EB0681"/>
    <w:rsid w:val="00EB06BD"/>
    <w:rsid w:val="00EB2778"/>
    <w:rsid w:val="00EB29AF"/>
    <w:rsid w:val="00EB4119"/>
    <w:rsid w:val="00EB4BA5"/>
    <w:rsid w:val="00EB5D07"/>
    <w:rsid w:val="00EB6134"/>
    <w:rsid w:val="00EB621D"/>
    <w:rsid w:val="00EB74D2"/>
    <w:rsid w:val="00EC26CC"/>
    <w:rsid w:val="00EC67BA"/>
    <w:rsid w:val="00EC6EDA"/>
    <w:rsid w:val="00ED3DFC"/>
    <w:rsid w:val="00ED5B3D"/>
    <w:rsid w:val="00ED5BC8"/>
    <w:rsid w:val="00ED6A85"/>
    <w:rsid w:val="00ED79AC"/>
    <w:rsid w:val="00EE19FC"/>
    <w:rsid w:val="00EE1DDA"/>
    <w:rsid w:val="00EE1FA6"/>
    <w:rsid w:val="00EE23D3"/>
    <w:rsid w:val="00EE240D"/>
    <w:rsid w:val="00EE29DC"/>
    <w:rsid w:val="00EE2BB1"/>
    <w:rsid w:val="00EE2D11"/>
    <w:rsid w:val="00EE3C85"/>
    <w:rsid w:val="00EE49F1"/>
    <w:rsid w:val="00EE6F3D"/>
    <w:rsid w:val="00EE78A5"/>
    <w:rsid w:val="00EE7FF0"/>
    <w:rsid w:val="00EF0476"/>
    <w:rsid w:val="00EF09E2"/>
    <w:rsid w:val="00EF0B51"/>
    <w:rsid w:val="00EF1BDA"/>
    <w:rsid w:val="00EF2834"/>
    <w:rsid w:val="00EF5A97"/>
    <w:rsid w:val="00EF655A"/>
    <w:rsid w:val="00EF72C5"/>
    <w:rsid w:val="00F0010D"/>
    <w:rsid w:val="00F003F6"/>
    <w:rsid w:val="00F00425"/>
    <w:rsid w:val="00F0054F"/>
    <w:rsid w:val="00F00B32"/>
    <w:rsid w:val="00F00F19"/>
    <w:rsid w:val="00F012A9"/>
    <w:rsid w:val="00F020BB"/>
    <w:rsid w:val="00F02519"/>
    <w:rsid w:val="00F02E4B"/>
    <w:rsid w:val="00F053CA"/>
    <w:rsid w:val="00F05552"/>
    <w:rsid w:val="00F14F37"/>
    <w:rsid w:val="00F175DB"/>
    <w:rsid w:val="00F206EE"/>
    <w:rsid w:val="00F21360"/>
    <w:rsid w:val="00F21B0B"/>
    <w:rsid w:val="00F229F6"/>
    <w:rsid w:val="00F22EF5"/>
    <w:rsid w:val="00F240D5"/>
    <w:rsid w:val="00F24243"/>
    <w:rsid w:val="00F24CD1"/>
    <w:rsid w:val="00F25731"/>
    <w:rsid w:val="00F26534"/>
    <w:rsid w:val="00F30D2B"/>
    <w:rsid w:val="00F30D44"/>
    <w:rsid w:val="00F32112"/>
    <w:rsid w:val="00F32650"/>
    <w:rsid w:val="00F346E7"/>
    <w:rsid w:val="00F34D90"/>
    <w:rsid w:val="00F36872"/>
    <w:rsid w:val="00F375E2"/>
    <w:rsid w:val="00F40DD2"/>
    <w:rsid w:val="00F41DB1"/>
    <w:rsid w:val="00F42AB7"/>
    <w:rsid w:val="00F43CEC"/>
    <w:rsid w:val="00F44B1B"/>
    <w:rsid w:val="00F46052"/>
    <w:rsid w:val="00F460FF"/>
    <w:rsid w:val="00F4704C"/>
    <w:rsid w:val="00F50BA0"/>
    <w:rsid w:val="00F51C6E"/>
    <w:rsid w:val="00F52877"/>
    <w:rsid w:val="00F56A3E"/>
    <w:rsid w:val="00F60C75"/>
    <w:rsid w:val="00F60E41"/>
    <w:rsid w:val="00F61DBC"/>
    <w:rsid w:val="00F620F9"/>
    <w:rsid w:val="00F63926"/>
    <w:rsid w:val="00F64AF6"/>
    <w:rsid w:val="00F65C7E"/>
    <w:rsid w:val="00F65F64"/>
    <w:rsid w:val="00F66DE9"/>
    <w:rsid w:val="00F6712E"/>
    <w:rsid w:val="00F73135"/>
    <w:rsid w:val="00F73171"/>
    <w:rsid w:val="00F7333E"/>
    <w:rsid w:val="00F73EC7"/>
    <w:rsid w:val="00F74509"/>
    <w:rsid w:val="00F7592A"/>
    <w:rsid w:val="00F761FA"/>
    <w:rsid w:val="00F77B34"/>
    <w:rsid w:val="00F80F1A"/>
    <w:rsid w:val="00F8171F"/>
    <w:rsid w:val="00F81EBE"/>
    <w:rsid w:val="00F82759"/>
    <w:rsid w:val="00F82764"/>
    <w:rsid w:val="00F82AD7"/>
    <w:rsid w:val="00F82EA3"/>
    <w:rsid w:val="00F83632"/>
    <w:rsid w:val="00F8397D"/>
    <w:rsid w:val="00F85E54"/>
    <w:rsid w:val="00F8693E"/>
    <w:rsid w:val="00F86D64"/>
    <w:rsid w:val="00F87D53"/>
    <w:rsid w:val="00F87FFE"/>
    <w:rsid w:val="00F902A6"/>
    <w:rsid w:val="00F925B1"/>
    <w:rsid w:val="00F92F66"/>
    <w:rsid w:val="00F93072"/>
    <w:rsid w:val="00F945FA"/>
    <w:rsid w:val="00F94F76"/>
    <w:rsid w:val="00F95581"/>
    <w:rsid w:val="00F9593C"/>
    <w:rsid w:val="00F95E44"/>
    <w:rsid w:val="00F967A3"/>
    <w:rsid w:val="00F96AEA"/>
    <w:rsid w:val="00F97378"/>
    <w:rsid w:val="00F9761A"/>
    <w:rsid w:val="00FA0957"/>
    <w:rsid w:val="00FA0F00"/>
    <w:rsid w:val="00FA1B5F"/>
    <w:rsid w:val="00FA23FF"/>
    <w:rsid w:val="00FA2495"/>
    <w:rsid w:val="00FA5C5B"/>
    <w:rsid w:val="00FA6D4D"/>
    <w:rsid w:val="00FA756C"/>
    <w:rsid w:val="00FA7AAD"/>
    <w:rsid w:val="00FB051C"/>
    <w:rsid w:val="00FB16DA"/>
    <w:rsid w:val="00FB2F47"/>
    <w:rsid w:val="00FB3C99"/>
    <w:rsid w:val="00FB521D"/>
    <w:rsid w:val="00FB5A0C"/>
    <w:rsid w:val="00FB6049"/>
    <w:rsid w:val="00FB6231"/>
    <w:rsid w:val="00FC11B1"/>
    <w:rsid w:val="00FC1669"/>
    <w:rsid w:val="00FC1A1D"/>
    <w:rsid w:val="00FC2FC2"/>
    <w:rsid w:val="00FC3068"/>
    <w:rsid w:val="00FC609F"/>
    <w:rsid w:val="00FC6AFE"/>
    <w:rsid w:val="00FD1190"/>
    <w:rsid w:val="00FD224F"/>
    <w:rsid w:val="00FD2394"/>
    <w:rsid w:val="00FD4BA9"/>
    <w:rsid w:val="00FD5604"/>
    <w:rsid w:val="00FD58E8"/>
    <w:rsid w:val="00FD755A"/>
    <w:rsid w:val="00FE0601"/>
    <w:rsid w:val="00FE11B6"/>
    <w:rsid w:val="00FE37F9"/>
    <w:rsid w:val="00FE3FB9"/>
    <w:rsid w:val="00FE4D5E"/>
    <w:rsid w:val="00FE6EBB"/>
    <w:rsid w:val="00FE6F18"/>
    <w:rsid w:val="00FF2ADC"/>
    <w:rsid w:val="00FF3FA3"/>
    <w:rsid w:val="00FF4E21"/>
    <w:rsid w:val="00FF6DB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3076B8"/>
  <w15:docId w15:val="{753647F5-A3F2-4638-A0F6-098D9638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
    <w:name w:val="Normal"/>
    <w:qFormat/>
    <w:rsid w:val="00364B30"/>
    <w:pPr>
      <w:widowControl w:val="0"/>
      <w:spacing w:line="360" w:lineRule="auto"/>
      <w:jc w:val="both"/>
    </w:pPr>
    <w:rPr>
      <w:rFonts w:ascii="Times New Roman" w:eastAsia="宋体" w:hAnsi="Times New Roman" w:cs="Times New Roman"/>
      <w:sz w:val="24"/>
      <w:szCs w:val="24"/>
    </w:rPr>
  </w:style>
  <w:style w:type="paragraph" w:styleId="1">
    <w:name w:val="heading 1"/>
    <w:aliases w:val="h1,Level 1 Topic Heading,H1,Section Head,1st level,l1,H11,H12,H13,H14,H15,H16,H17,Heading 0,Head 1,Head 11,Head 12,Head 111,Head 13,Head 112,Head 14,Head 113,Head 15,Head 114,Head 16,Head 115,Head 17,Head 116,Head 18,Head 117,Head 19,Head 118,Head1"/>
    <w:basedOn w:val="af"/>
    <w:next w:val="af"/>
    <w:link w:val="12"/>
    <w:uiPriority w:val="9"/>
    <w:qFormat/>
    <w:rsid w:val="00DF6998"/>
    <w:pPr>
      <w:keepNext/>
      <w:keepLines/>
      <w:numPr>
        <w:numId w:val="13"/>
      </w:numPr>
      <w:spacing w:before="340" w:after="330" w:line="576" w:lineRule="auto"/>
      <w:outlineLvl w:val="0"/>
    </w:pPr>
    <w:rPr>
      <w:b/>
      <w:bCs/>
      <w:kern w:val="44"/>
      <w:sz w:val="44"/>
      <w:szCs w:val="44"/>
    </w:rPr>
  </w:style>
  <w:style w:type="paragraph" w:styleId="2">
    <w:name w:val="heading 2"/>
    <w:aliases w:val="h2,Level 2 Topic Heading,H2,2nd level,Titre2,l2,2,Header 2,Head 2,节标题,一级节名,Level 2 Head,heading 2,sect 1.2,H21,sect 1.21,H22,sect 1.22,H211,sect 1.211,H23,sect 1.23,H212,sect 1.212,Heading 2 Hidden,Heading 2 CCBS,Titre3,Underrubrik1,prop2,HD2,子系统,子"/>
    <w:basedOn w:val="af"/>
    <w:next w:val="af"/>
    <w:link w:val="20"/>
    <w:uiPriority w:val="9"/>
    <w:qFormat/>
    <w:rsid w:val="00C8341D"/>
    <w:pPr>
      <w:keepNext/>
      <w:keepLines/>
      <w:widowControl/>
      <w:numPr>
        <w:ilvl w:val="1"/>
        <w:numId w:val="13"/>
      </w:numPr>
      <w:spacing w:before="260" w:after="260" w:line="415" w:lineRule="auto"/>
      <w:ind w:left="578" w:hanging="578"/>
      <w:jc w:val="left"/>
      <w:outlineLvl w:val="1"/>
    </w:pPr>
    <w:rPr>
      <w:rFonts w:ascii="Arial" w:eastAsia="黑体" w:hAnsi="Arial"/>
      <w:b/>
      <w:bCs/>
      <w:sz w:val="32"/>
      <w:szCs w:val="32"/>
    </w:rPr>
  </w:style>
  <w:style w:type="paragraph" w:styleId="3">
    <w:name w:val="heading 3"/>
    <w:aliases w:val="h3,3rd level,H3,3,Head 3,level_3,PIM 3,Level 3 Head,Heading 3 - old,二级节名,l3,heading 3,Bold Head,bh,sect1.2.3,sect1.2.31,sect1.2.32,sect1.2.311,sect1.2.33,sect1.2.312,list 3,Heading Three,titre 1.1.1,CT,prop3,3heading,Heading 31,1.1.1 Heading 3,L3,标"/>
    <w:basedOn w:val="af"/>
    <w:next w:val="af"/>
    <w:link w:val="30"/>
    <w:uiPriority w:val="9"/>
    <w:qFormat/>
    <w:rsid w:val="00C8341D"/>
    <w:pPr>
      <w:keepNext/>
      <w:keepLines/>
      <w:widowControl/>
      <w:numPr>
        <w:ilvl w:val="2"/>
        <w:numId w:val="13"/>
      </w:numPr>
      <w:spacing w:before="260" w:after="260" w:line="416" w:lineRule="auto"/>
      <w:ind w:left="431" w:hanging="431"/>
      <w:jc w:val="left"/>
      <w:outlineLvl w:val="2"/>
    </w:pPr>
    <w:rPr>
      <w:b/>
      <w:bCs/>
      <w:sz w:val="32"/>
      <w:szCs w:val="32"/>
    </w:rPr>
  </w:style>
  <w:style w:type="paragraph" w:styleId="4">
    <w:name w:val="heading 4"/>
    <w:aliases w:val="H4,bullet,bl,bb,PIM 4,4,I4,h4,l4,list 4,mh1l,Module heading 1 large (18 points),Head 4,section 1.1.1.1,4th level,a.,L4,sect 1.2.3.4,Ref Heading 1,rh1,sect 1.2.3.41,Ref Heading 11,rh11,sect 1.2.3.42,Ref Heading 12,rh12,sect 1.2.3.411,Ref Heading 111"/>
    <w:basedOn w:val="af"/>
    <w:next w:val="af"/>
    <w:link w:val="40"/>
    <w:uiPriority w:val="9"/>
    <w:qFormat/>
    <w:rsid w:val="00DF6998"/>
    <w:pPr>
      <w:keepNext/>
      <w:keepLines/>
      <w:numPr>
        <w:ilvl w:val="3"/>
        <w:numId w:val="13"/>
      </w:numPr>
      <w:spacing w:before="280" w:after="290" w:line="372" w:lineRule="auto"/>
      <w:outlineLvl w:val="3"/>
    </w:pPr>
    <w:rPr>
      <w:rFonts w:ascii="Arial" w:eastAsia="黑体" w:hAnsi="Arial"/>
      <w:b/>
      <w:bCs/>
      <w:sz w:val="28"/>
      <w:szCs w:val="28"/>
    </w:rPr>
  </w:style>
  <w:style w:type="paragraph" w:styleId="5">
    <w:name w:val="heading 5"/>
    <w:aliases w:val="H5,口,口1,口2,h5,Level 3 - i,PIM 5,heading 5,dash,ds,dd,l5,hm,module heading,Block Label,口2 Char,H5 Char,dash Char,ds Char,dd Char,PIM 5 Char,h5 Char,l5 Char,hm Char,module heading Char,口 Char,口1 Char,Head2,dash1,ds1,dd1,dash2,ds2,dd2,dash3,h51,h52"/>
    <w:basedOn w:val="af"/>
    <w:next w:val="af"/>
    <w:link w:val="50"/>
    <w:qFormat/>
    <w:rsid w:val="00DF6998"/>
    <w:pPr>
      <w:keepNext/>
      <w:keepLines/>
      <w:numPr>
        <w:ilvl w:val="4"/>
        <w:numId w:val="13"/>
      </w:numPr>
      <w:spacing w:before="280" w:after="290" w:line="372" w:lineRule="auto"/>
      <w:outlineLvl w:val="4"/>
    </w:pPr>
    <w:rPr>
      <w:b/>
      <w:bCs/>
      <w:sz w:val="28"/>
      <w:szCs w:val="28"/>
    </w:rPr>
  </w:style>
  <w:style w:type="paragraph" w:styleId="6">
    <w:name w:val="heading 6"/>
    <w:aliases w:val="L6,H6,PIM 6,Bullet list,BOD 4,正文六级标题,标题 6(ALT+6),第五层条,h6,l6,hsm,submodule heading,heading 6,Heading6,Third Subheading,Bullet (Single Lines),Legal Level 1.,1.1.1.1.1.1,标题七3,6,DO NOT USE_h6,Figure label,cnp,Caption number (page-wide),list 6,h61,h62,l"/>
    <w:basedOn w:val="af"/>
    <w:next w:val="af"/>
    <w:link w:val="60"/>
    <w:qFormat/>
    <w:rsid w:val="00DF6998"/>
    <w:pPr>
      <w:keepNext/>
      <w:keepLines/>
      <w:numPr>
        <w:ilvl w:val="5"/>
        <w:numId w:val="13"/>
      </w:numPr>
      <w:spacing w:before="240" w:after="64" w:line="317" w:lineRule="auto"/>
      <w:outlineLvl w:val="5"/>
    </w:pPr>
    <w:rPr>
      <w:rFonts w:ascii="Arial" w:eastAsia="黑体" w:hAnsi="Arial"/>
      <w:b/>
      <w:bCs/>
    </w:rPr>
  </w:style>
  <w:style w:type="paragraph" w:styleId="7">
    <w:name w:val="heading 7"/>
    <w:aliases w:val="H7,Legal Level 1.1.,PIM 7,L7,h7,项标题(1),正文七级标题,letter list,标题 7-中海油,不用,H TIMES1,1.1.1.1.1.1.1标题 7,1.标题 6,Level 1.1,ExhibitTitle,Objective,heading7,req3,st,Para no numbering,SDL title,heading 7,lettered list,DO NOT USE,（1）,sdf,Sequential list (1),h71"/>
    <w:basedOn w:val="af"/>
    <w:next w:val="af"/>
    <w:link w:val="70"/>
    <w:qFormat/>
    <w:rsid w:val="00DF6998"/>
    <w:pPr>
      <w:keepNext/>
      <w:keepLines/>
      <w:numPr>
        <w:ilvl w:val="6"/>
        <w:numId w:val="13"/>
      </w:numPr>
      <w:tabs>
        <w:tab w:val="num" w:pos="1296"/>
      </w:tabs>
      <w:spacing w:before="240" w:after="64" w:line="317" w:lineRule="auto"/>
      <w:outlineLvl w:val="6"/>
    </w:pPr>
    <w:rPr>
      <w:b/>
      <w:bCs/>
    </w:rPr>
  </w:style>
  <w:style w:type="paragraph" w:styleId="8">
    <w:name w:val="heading 8"/>
    <w:aliases w:val="H8,h8,Legal Level 1.1.1.,正文八级标题,FigureTitle,Condition,requirement,req2,req,figure title,heading 8,hd8,注意框体,标题 8-中海油,不用8,Appendix1,8 DO NOT USE,（A）,ctp,Caption text (page-wide),Center Bold,ITT t8,PA Appendix Minor,Center Bold1,Center Bold2,tt1,tt2,t"/>
    <w:basedOn w:val="af"/>
    <w:next w:val="af"/>
    <w:link w:val="80"/>
    <w:qFormat/>
    <w:rsid w:val="00DF6998"/>
    <w:pPr>
      <w:keepNext/>
      <w:keepLines/>
      <w:numPr>
        <w:ilvl w:val="7"/>
        <w:numId w:val="13"/>
      </w:numPr>
      <w:tabs>
        <w:tab w:val="num" w:pos="1440"/>
      </w:tabs>
      <w:spacing w:before="240" w:after="64" w:line="317" w:lineRule="auto"/>
      <w:outlineLvl w:val="7"/>
    </w:pPr>
    <w:rPr>
      <w:rFonts w:ascii="Arial" w:eastAsia="黑体" w:hAnsi="Arial"/>
    </w:rPr>
  </w:style>
  <w:style w:type="paragraph" w:styleId="9">
    <w:name w:val="heading 9"/>
    <w:aliases w:val="H9,PIM 9,h9,App Heading,三级标题,Legal Level 1.1.1.1.,正文九级标题,TableTitle,Cond'l Reqt.,rb,req bullet,req1,tt,table title,TableText,Table Title,heading 9,l9,不用9,huh,Figure,Level (a),ft,Titre 10,Appendix,Code eg's, progress, progress1, progress2,ft1,table"/>
    <w:basedOn w:val="af"/>
    <w:next w:val="af"/>
    <w:link w:val="90"/>
    <w:qFormat/>
    <w:rsid w:val="00DF6998"/>
    <w:pPr>
      <w:keepNext/>
      <w:keepLines/>
      <w:numPr>
        <w:ilvl w:val="8"/>
        <w:numId w:val="13"/>
      </w:numPr>
      <w:tabs>
        <w:tab w:val="num" w:pos="1584"/>
      </w:tabs>
      <w:spacing w:before="240" w:after="64" w:line="317" w:lineRule="auto"/>
      <w:outlineLvl w:val="8"/>
    </w:pPr>
    <w:rPr>
      <w:rFonts w:ascii="Arial" w:eastAsia="黑体" w:hAnsi="Arial"/>
      <w:szCs w:val="21"/>
    </w:r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paragraph" w:styleId="af3">
    <w:name w:val="header"/>
    <w:basedOn w:val="af"/>
    <w:link w:val="af4"/>
    <w:uiPriority w:val="99"/>
    <w:unhideWhenUsed/>
    <w:rsid w:val="00DF6998"/>
    <w:pPr>
      <w:pBdr>
        <w:bottom w:val="single" w:sz="6" w:space="1" w:color="auto"/>
      </w:pBdr>
      <w:tabs>
        <w:tab w:val="center" w:pos="4153"/>
        <w:tab w:val="right" w:pos="8306"/>
      </w:tabs>
      <w:snapToGrid w:val="0"/>
      <w:jc w:val="center"/>
    </w:pPr>
    <w:rPr>
      <w:sz w:val="18"/>
      <w:szCs w:val="18"/>
    </w:rPr>
  </w:style>
  <w:style w:type="character" w:customStyle="1" w:styleId="af4">
    <w:name w:val="页眉 字符"/>
    <w:basedOn w:val="af0"/>
    <w:link w:val="af3"/>
    <w:uiPriority w:val="99"/>
    <w:rsid w:val="00DF6998"/>
    <w:rPr>
      <w:sz w:val="18"/>
      <w:szCs w:val="18"/>
    </w:rPr>
  </w:style>
  <w:style w:type="paragraph" w:styleId="af5">
    <w:name w:val="footer"/>
    <w:basedOn w:val="af"/>
    <w:link w:val="af6"/>
    <w:uiPriority w:val="99"/>
    <w:unhideWhenUsed/>
    <w:rsid w:val="00DF6998"/>
    <w:pPr>
      <w:tabs>
        <w:tab w:val="center" w:pos="4153"/>
        <w:tab w:val="right" w:pos="8306"/>
      </w:tabs>
      <w:snapToGrid w:val="0"/>
      <w:jc w:val="left"/>
    </w:pPr>
    <w:rPr>
      <w:sz w:val="18"/>
      <w:szCs w:val="18"/>
    </w:rPr>
  </w:style>
  <w:style w:type="character" w:customStyle="1" w:styleId="af6">
    <w:name w:val="页脚 字符"/>
    <w:basedOn w:val="af0"/>
    <w:link w:val="af5"/>
    <w:uiPriority w:val="99"/>
    <w:rsid w:val="00DF6998"/>
    <w:rPr>
      <w:sz w:val="18"/>
      <w:szCs w:val="18"/>
    </w:rPr>
  </w:style>
  <w:style w:type="character" w:customStyle="1" w:styleId="12">
    <w:name w:val="标题 1 字符"/>
    <w:aliases w:val="h1 字符,Level 1 Topic Heading 字符,H1 字符,Section Head 字符,1st level 字符,l1 字符,H11 字符,H12 字符,H13 字符,H14 字符,H15 字符,H16 字符,H17 字符,Heading 0 字符,Head 1 字符,Head 11 字符,Head 12 字符,Head 111 字符,Head 13 字符,Head 112 字符,Head 14 字符,Head 113 字符,Head 15 字符,Head 16 字符"/>
    <w:basedOn w:val="af0"/>
    <w:link w:val="1"/>
    <w:uiPriority w:val="9"/>
    <w:rsid w:val="00DF6998"/>
    <w:rPr>
      <w:rFonts w:ascii="Times New Roman" w:eastAsia="宋体" w:hAnsi="Times New Roman" w:cs="Times New Roman"/>
      <w:b/>
      <w:bCs/>
      <w:kern w:val="44"/>
      <w:sz w:val="44"/>
      <w:szCs w:val="44"/>
    </w:rPr>
  </w:style>
  <w:style w:type="character" w:customStyle="1" w:styleId="20">
    <w:name w:val="标题 2 字符"/>
    <w:aliases w:val="h2 字符,Level 2 Topic Heading 字符,H2 字符,2nd level 字符,Titre2 字符,l2 字符,2 字符,Header 2 字符,Head 2 字符,节标题 字符,一级节名 字符,Level 2 Head 字符,heading 2 字符,sect 1.2 字符,H21 字符,sect 1.21 字符,H22 字符,sect 1.22 字符,H211 字符,sect 1.211 字符,H23 字符,sect 1.23 字符,H212 字符,HD2 字符"/>
    <w:basedOn w:val="af0"/>
    <w:link w:val="2"/>
    <w:uiPriority w:val="9"/>
    <w:rsid w:val="00C8341D"/>
    <w:rPr>
      <w:rFonts w:ascii="Arial" w:eastAsia="黑体" w:hAnsi="Arial" w:cs="Times New Roman"/>
      <w:b/>
      <w:bCs/>
      <w:sz w:val="32"/>
      <w:szCs w:val="32"/>
    </w:rPr>
  </w:style>
  <w:style w:type="character" w:customStyle="1" w:styleId="30">
    <w:name w:val="标题 3 字符"/>
    <w:aliases w:val="h3 字符,3rd level 字符,H3 字符,3 字符,Head 3 字符,level_3 字符,PIM 3 字符,Level 3 Head 字符,Heading 3 - old 字符,二级节名 字符,l3 字符,heading 3 字符,Bold Head 字符,bh 字符,sect1.2.3 字符,sect1.2.31 字符,sect1.2.32 字符,sect1.2.311 字符,sect1.2.33 字符,sect1.2.312 字符,list 3 字符,CT 字符"/>
    <w:basedOn w:val="af0"/>
    <w:link w:val="3"/>
    <w:uiPriority w:val="9"/>
    <w:rsid w:val="00C8341D"/>
    <w:rPr>
      <w:rFonts w:ascii="Times New Roman" w:eastAsia="宋体" w:hAnsi="Times New Roman" w:cs="Times New Roman"/>
      <w:b/>
      <w:bCs/>
      <w:sz w:val="32"/>
      <w:szCs w:val="32"/>
    </w:rPr>
  </w:style>
  <w:style w:type="character" w:customStyle="1" w:styleId="40">
    <w:name w:val="标题 4 字符"/>
    <w:aliases w:val="H4 字符,bullet 字符,bl 字符,bb 字符,PIM 4 字符,4 字符,I4 字符,h4 字符,l4 字符,list 4 字符,mh1l 字符,Module heading 1 large (18 points) 字符,Head 4 字符,section 1.1.1.1 字符,4th level 字符,a. 字符,L4 字符,sect 1.2.3.4 字符,Ref Heading 1 字符,rh1 字符,sect 1.2.3.41 字符,Ref Heading 11 字符"/>
    <w:basedOn w:val="af0"/>
    <w:link w:val="4"/>
    <w:uiPriority w:val="9"/>
    <w:rsid w:val="00DF6998"/>
    <w:rPr>
      <w:rFonts w:ascii="Arial" w:eastAsia="黑体" w:hAnsi="Arial" w:cs="Times New Roman"/>
      <w:b/>
      <w:bCs/>
      <w:sz w:val="28"/>
      <w:szCs w:val="28"/>
    </w:rPr>
  </w:style>
  <w:style w:type="character" w:customStyle="1" w:styleId="50">
    <w:name w:val="标题 5 字符"/>
    <w:aliases w:val="H5 字符,口 字符,口1 字符,口2 字符,h5 字符,Level 3 - i 字符,PIM 5 字符,heading 5 字符,dash 字符,ds 字符,dd 字符,l5 字符,hm 字符,module heading 字符,Block Label 字符,口2 Char 字符,H5 Char 字符,dash Char 字符,ds Char 字符,dd Char 字符,PIM 5 Char 字符,h5 Char 字符,l5 Char 字符,hm Char 字符,口 Char 字符"/>
    <w:basedOn w:val="af0"/>
    <w:link w:val="5"/>
    <w:rsid w:val="00DF6998"/>
    <w:rPr>
      <w:rFonts w:ascii="Times New Roman" w:eastAsia="宋体" w:hAnsi="Times New Roman" w:cs="Times New Roman"/>
      <w:b/>
      <w:bCs/>
      <w:sz w:val="28"/>
      <w:szCs w:val="28"/>
    </w:rPr>
  </w:style>
  <w:style w:type="character" w:customStyle="1" w:styleId="60">
    <w:name w:val="标题 6 字符"/>
    <w:aliases w:val="L6 字符,H6 字符,PIM 6 字符,Bullet list 字符,BOD 4 字符,正文六级标题 字符,标题 6(ALT+6) 字符,第五层条 字符,h6 字符,l6 字符,hsm 字符,submodule heading 字符,heading 6 字符,Heading6 字符,Third Subheading 字符,Bullet (Single Lines) 字符,Legal Level 1. 字符,1.1.1.1.1.1 字符,标题七3 字符,6 字符,cnp 字符,l 字符"/>
    <w:basedOn w:val="af0"/>
    <w:link w:val="6"/>
    <w:rsid w:val="00DF6998"/>
    <w:rPr>
      <w:rFonts w:ascii="Arial" w:eastAsia="黑体" w:hAnsi="Arial" w:cs="Times New Roman"/>
      <w:b/>
      <w:bCs/>
      <w:sz w:val="24"/>
      <w:szCs w:val="24"/>
    </w:rPr>
  </w:style>
  <w:style w:type="character" w:customStyle="1" w:styleId="70">
    <w:name w:val="标题 7 字符"/>
    <w:aliases w:val="H7 字符,Legal Level 1.1. 字符,PIM 7 字符,L7 字符,h7 字符,项标题(1) 字符,正文七级标题 字符,letter list 字符,标题 7-中海油 字符,不用 字符,H TIMES1 字符,1.1.1.1.1.1.1标题 7 字符,1.标题 6 字符,Level 1.1 字符,ExhibitTitle 字符,Objective 字符,heading7 字符,req3 字符,st 字符,Para no numbering 字符,SDL title 字符"/>
    <w:basedOn w:val="af0"/>
    <w:link w:val="7"/>
    <w:rsid w:val="00DF6998"/>
    <w:rPr>
      <w:rFonts w:ascii="Times New Roman" w:eastAsia="宋体" w:hAnsi="Times New Roman" w:cs="Times New Roman"/>
      <w:b/>
      <w:bCs/>
      <w:sz w:val="24"/>
      <w:szCs w:val="24"/>
    </w:rPr>
  </w:style>
  <w:style w:type="character" w:customStyle="1" w:styleId="80">
    <w:name w:val="标题 8 字符"/>
    <w:aliases w:val="H8 字符,h8 字符,Legal Level 1.1.1. 字符,正文八级标题 字符,FigureTitle 字符,Condition 字符,requirement 字符,req2 字符,req 字符,figure title 字符,heading 8 字符,hd8 字符,注意框体 字符,标题 8-中海油 字符,不用8 字符,Appendix1 字符,8 DO NOT USE 字符,（A） 字符,ctp 字符,Caption text (page-wide) 字符,ITT t8 字符"/>
    <w:basedOn w:val="af0"/>
    <w:link w:val="8"/>
    <w:rsid w:val="00DF6998"/>
    <w:rPr>
      <w:rFonts w:ascii="Arial" w:eastAsia="黑体" w:hAnsi="Arial" w:cs="Times New Roman"/>
      <w:sz w:val="24"/>
      <w:szCs w:val="24"/>
    </w:rPr>
  </w:style>
  <w:style w:type="character" w:customStyle="1" w:styleId="90">
    <w:name w:val="标题 9 字符"/>
    <w:aliases w:val="H9 字符,PIM 9 字符,h9 字符,App Heading 字符,三级标题 字符,Legal Level 1.1.1.1. 字符,正文九级标题 字符,TableTitle 字符,Cond'l Reqt. 字符,rb 字符,req bullet 字符,req1 字符,tt 字符,table title 字符,TableText 字符,Table Title 字符,heading 9 字符,l9 字符,不用9 字符,huh 字符,Figure 字符,Level (a) 字符"/>
    <w:basedOn w:val="af0"/>
    <w:link w:val="9"/>
    <w:rsid w:val="00DF6998"/>
    <w:rPr>
      <w:rFonts w:ascii="Arial" w:eastAsia="黑体" w:hAnsi="Arial" w:cs="Times New Roman"/>
      <w:szCs w:val="21"/>
    </w:rPr>
  </w:style>
  <w:style w:type="character" w:styleId="af7">
    <w:name w:val="FollowedHyperlink"/>
    <w:rsid w:val="00DF6998"/>
    <w:rPr>
      <w:color w:val="800080"/>
      <w:u w:val="single"/>
    </w:rPr>
  </w:style>
  <w:style w:type="character" w:styleId="af8">
    <w:name w:val="page number"/>
    <w:rsid w:val="00DF6998"/>
    <w:rPr>
      <w:rFonts w:ascii="Times New Roman" w:eastAsia="宋体" w:hAnsi="Times New Roman"/>
      <w:sz w:val="18"/>
    </w:rPr>
  </w:style>
  <w:style w:type="character" w:customStyle="1" w:styleId="af9">
    <w:name w:val="日期 字符"/>
    <w:link w:val="afa"/>
    <w:rsid w:val="00DF6998"/>
    <w:rPr>
      <w:szCs w:val="24"/>
    </w:rPr>
  </w:style>
  <w:style w:type="paragraph" w:styleId="afa">
    <w:name w:val="Date"/>
    <w:basedOn w:val="af"/>
    <w:next w:val="af"/>
    <w:link w:val="af9"/>
    <w:rsid w:val="00DF6998"/>
    <w:pPr>
      <w:ind w:leftChars="2500" w:left="100"/>
    </w:pPr>
    <w:rPr>
      <w:rFonts w:asciiTheme="minorHAnsi" w:eastAsiaTheme="minorEastAsia" w:hAnsiTheme="minorHAnsi" w:cstheme="minorBidi"/>
    </w:rPr>
  </w:style>
  <w:style w:type="character" w:customStyle="1" w:styleId="Char1">
    <w:name w:val="日期 Char1"/>
    <w:basedOn w:val="af0"/>
    <w:uiPriority w:val="99"/>
    <w:semiHidden/>
    <w:rsid w:val="00DF6998"/>
    <w:rPr>
      <w:rFonts w:ascii="Times New Roman" w:eastAsia="宋体" w:hAnsi="Times New Roman" w:cs="Times New Roman"/>
      <w:szCs w:val="24"/>
    </w:rPr>
  </w:style>
  <w:style w:type="character" w:customStyle="1" w:styleId="afb">
    <w:name w:val="个人撰写风格"/>
    <w:rsid w:val="00DF6998"/>
    <w:rPr>
      <w:rFonts w:ascii="Arial" w:eastAsia="宋体" w:hAnsi="Arial" w:cs="Arial"/>
      <w:color w:val="auto"/>
      <w:sz w:val="20"/>
    </w:rPr>
  </w:style>
  <w:style w:type="character" w:customStyle="1" w:styleId="afc">
    <w:name w:val="发布"/>
    <w:rsid w:val="00DF6998"/>
    <w:rPr>
      <w:rFonts w:ascii="黑体" w:eastAsia="黑体"/>
      <w:spacing w:val="22"/>
      <w:w w:val="100"/>
      <w:position w:val="3"/>
      <w:sz w:val="28"/>
    </w:rPr>
  </w:style>
  <w:style w:type="character" w:styleId="afd">
    <w:name w:val="Hyperlink"/>
    <w:uiPriority w:val="99"/>
    <w:rsid w:val="00DF6998"/>
    <w:rPr>
      <w:rFonts w:ascii="Times New Roman" w:eastAsia="宋体" w:hAnsi="Times New Roman"/>
      <w:dstrike w:val="0"/>
      <w:color w:val="auto"/>
      <w:spacing w:val="0"/>
      <w:w w:val="100"/>
      <w:position w:val="0"/>
      <w:sz w:val="21"/>
      <w:u w:val="none"/>
      <w:vertAlign w:val="baseline"/>
    </w:rPr>
  </w:style>
  <w:style w:type="character" w:styleId="HTML">
    <w:name w:val="HTML Variable"/>
    <w:rsid w:val="00DF6998"/>
    <w:rPr>
      <w:i/>
      <w:iCs/>
    </w:rPr>
  </w:style>
  <w:style w:type="character" w:styleId="HTML0">
    <w:name w:val="HTML Definition"/>
    <w:rsid w:val="00DF6998"/>
    <w:rPr>
      <w:i/>
      <w:iCs/>
    </w:rPr>
  </w:style>
  <w:style w:type="character" w:styleId="HTML1">
    <w:name w:val="HTML Code"/>
    <w:rsid w:val="00DF6998"/>
    <w:rPr>
      <w:rFonts w:ascii="Courier New" w:hAnsi="Courier New"/>
      <w:sz w:val="20"/>
      <w:szCs w:val="20"/>
    </w:rPr>
  </w:style>
  <w:style w:type="character" w:styleId="HTML2">
    <w:name w:val="HTML Typewriter"/>
    <w:rsid w:val="00DF6998"/>
    <w:rPr>
      <w:rFonts w:ascii="Courier New" w:hAnsi="Courier New"/>
      <w:sz w:val="20"/>
      <w:szCs w:val="20"/>
    </w:rPr>
  </w:style>
  <w:style w:type="character" w:styleId="HTML3">
    <w:name w:val="HTML Cite"/>
    <w:rsid w:val="00DF6998"/>
    <w:rPr>
      <w:i/>
      <w:iCs/>
    </w:rPr>
  </w:style>
  <w:style w:type="character" w:styleId="afe">
    <w:name w:val="annotation reference"/>
    <w:rsid w:val="00DF6998"/>
    <w:rPr>
      <w:sz w:val="21"/>
      <w:szCs w:val="21"/>
    </w:rPr>
  </w:style>
  <w:style w:type="character" w:styleId="HTML4">
    <w:name w:val="HTML Acronym"/>
    <w:basedOn w:val="af0"/>
    <w:rsid w:val="00DF6998"/>
  </w:style>
  <w:style w:type="character" w:styleId="aff">
    <w:name w:val="footnote reference"/>
    <w:rsid w:val="00DF6998"/>
    <w:rPr>
      <w:vertAlign w:val="superscript"/>
    </w:rPr>
  </w:style>
  <w:style w:type="character" w:customStyle="1" w:styleId="aff0">
    <w:name w:val="文档结构图 字符"/>
    <w:link w:val="aff1"/>
    <w:rsid w:val="00DF6998"/>
    <w:rPr>
      <w:rFonts w:ascii="宋体"/>
      <w:sz w:val="18"/>
      <w:szCs w:val="18"/>
    </w:rPr>
  </w:style>
  <w:style w:type="paragraph" w:styleId="aff1">
    <w:name w:val="Document Map"/>
    <w:basedOn w:val="af"/>
    <w:link w:val="aff0"/>
    <w:rsid w:val="00DF6998"/>
    <w:rPr>
      <w:rFonts w:ascii="宋体" w:eastAsiaTheme="minorEastAsia" w:hAnsiTheme="minorHAnsi" w:cstheme="minorBidi"/>
      <w:sz w:val="18"/>
      <w:szCs w:val="18"/>
    </w:rPr>
  </w:style>
  <w:style w:type="character" w:customStyle="1" w:styleId="Char10">
    <w:name w:val="文档结构图 Char1"/>
    <w:basedOn w:val="af0"/>
    <w:uiPriority w:val="99"/>
    <w:semiHidden/>
    <w:rsid w:val="00DF6998"/>
    <w:rPr>
      <w:rFonts w:ascii="宋体" w:eastAsia="宋体" w:hAnsi="Times New Roman" w:cs="Times New Roman"/>
      <w:sz w:val="18"/>
      <w:szCs w:val="18"/>
    </w:rPr>
  </w:style>
  <w:style w:type="character" w:styleId="HTML5">
    <w:name w:val="HTML Keyboard"/>
    <w:rsid w:val="00DF6998"/>
    <w:rPr>
      <w:rFonts w:ascii="Courier New" w:hAnsi="Courier New"/>
      <w:sz w:val="20"/>
      <w:szCs w:val="20"/>
    </w:rPr>
  </w:style>
  <w:style w:type="character" w:styleId="HTML6">
    <w:name w:val="HTML Sample"/>
    <w:rsid w:val="00DF6998"/>
    <w:rPr>
      <w:rFonts w:ascii="Courier New" w:hAnsi="Courier New"/>
    </w:rPr>
  </w:style>
  <w:style w:type="character" w:customStyle="1" w:styleId="aff2">
    <w:name w:val="批注框文本 字符"/>
    <w:link w:val="aff3"/>
    <w:uiPriority w:val="99"/>
    <w:rsid w:val="00DF6998"/>
    <w:rPr>
      <w:sz w:val="18"/>
      <w:szCs w:val="18"/>
    </w:rPr>
  </w:style>
  <w:style w:type="paragraph" w:styleId="aff3">
    <w:name w:val="Balloon Text"/>
    <w:basedOn w:val="af"/>
    <w:link w:val="aff2"/>
    <w:uiPriority w:val="99"/>
    <w:rsid w:val="00DF6998"/>
    <w:rPr>
      <w:rFonts w:asciiTheme="minorHAnsi" w:eastAsiaTheme="minorEastAsia" w:hAnsiTheme="minorHAnsi" w:cstheme="minorBidi"/>
      <w:sz w:val="18"/>
      <w:szCs w:val="18"/>
    </w:rPr>
  </w:style>
  <w:style w:type="character" w:customStyle="1" w:styleId="Char11">
    <w:name w:val="批注框文本 Char1"/>
    <w:basedOn w:val="af0"/>
    <w:uiPriority w:val="99"/>
    <w:semiHidden/>
    <w:rsid w:val="00DF6998"/>
    <w:rPr>
      <w:rFonts w:ascii="Times New Roman" w:eastAsia="宋体" w:hAnsi="Times New Roman" w:cs="Times New Roman"/>
      <w:sz w:val="18"/>
      <w:szCs w:val="18"/>
    </w:rPr>
  </w:style>
  <w:style w:type="character" w:customStyle="1" w:styleId="aff4">
    <w:name w:val="个人答复风格"/>
    <w:rsid w:val="00DF6998"/>
    <w:rPr>
      <w:rFonts w:ascii="Arial" w:eastAsia="宋体" w:hAnsi="Arial" w:cs="Arial"/>
      <w:color w:val="auto"/>
      <w:sz w:val="20"/>
    </w:rPr>
  </w:style>
  <w:style w:type="paragraph" w:customStyle="1" w:styleId="aff5">
    <w:name w:val="发布部门"/>
    <w:next w:val="aff6"/>
    <w:rsid w:val="00DF6998"/>
    <w:pPr>
      <w:jc w:val="center"/>
    </w:pPr>
    <w:rPr>
      <w:rFonts w:ascii="宋体" w:eastAsia="宋体" w:hAnsi="Times New Roman" w:cs="Times New Roman"/>
      <w:b/>
      <w:spacing w:val="20"/>
      <w:w w:val="135"/>
      <w:kern w:val="0"/>
      <w:sz w:val="36"/>
      <w:szCs w:val="20"/>
    </w:rPr>
  </w:style>
  <w:style w:type="paragraph" w:customStyle="1" w:styleId="aff6">
    <w:name w:val="段"/>
    <w:link w:val="Char"/>
    <w:rsid w:val="00DF6998"/>
    <w:pPr>
      <w:autoSpaceDE w:val="0"/>
      <w:autoSpaceDN w:val="0"/>
      <w:ind w:firstLineChars="200" w:firstLine="200"/>
      <w:jc w:val="both"/>
    </w:pPr>
    <w:rPr>
      <w:rFonts w:ascii="宋体" w:eastAsia="宋体" w:hAnsi="Times New Roman" w:cs="Times New Roman"/>
      <w:kern w:val="0"/>
      <w:szCs w:val="20"/>
    </w:rPr>
  </w:style>
  <w:style w:type="paragraph" w:customStyle="1" w:styleId="aff7">
    <w:name w:val="附录标识"/>
    <w:basedOn w:val="a"/>
    <w:rsid w:val="00DF6998"/>
    <w:pPr>
      <w:numPr>
        <w:numId w:val="0"/>
      </w:numPr>
      <w:tabs>
        <w:tab w:val="left" w:pos="6405"/>
      </w:tabs>
      <w:spacing w:after="200"/>
    </w:pPr>
    <w:rPr>
      <w:sz w:val="21"/>
    </w:rPr>
  </w:style>
  <w:style w:type="paragraph" w:customStyle="1" w:styleId="a">
    <w:name w:val="前言、引言标题"/>
    <w:next w:val="af"/>
    <w:rsid w:val="00DF6998"/>
    <w:pPr>
      <w:numPr>
        <w:numId w:val="1"/>
      </w:num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ff8">
    <w:name w:val="附录三级条标题"/>
    <w:basedOn w:val="aff9"/>
    <w:next w:val="aff6"/>
    <w:rsid w:val="00DF6998"/>
    <w:pPr>
      <w:outlineLvl w:val="4"/>
    </w:pPr>
  </w:style>
  <w:style w:type="paragraph" w:customStyle="1" w:styleId="aff9">
    <w:name w:val="附录二级条标题"/>
    <w:basedOn w:val="affa"/>
    <w:next w:val="aff6"/>
    <w:rsid w:val="00DF6998"/>
    <w:pPr>
      <w:outlineLvl w:val="3"/>
    </w:pPr>
  </w:style>
  <w:style w:type="paragraph" w:customStyle="1" w:styleId="affa">
    <w:name w:val="附录一级条标题"/>
    <w:basedOn w:val="affb"/>
    <w:next w:val="aff6"/>
    <w:rsid w:val="00DF6998"/>
    <w:pPr>
      <w:autoSpaceDN w:val="0"/>
      <w:spacing w:beforeLines="0" w:afterLines="0"/>
      <w:outlineLvl w:val="2"/>
    </w:pPr>
  </w:style>
  <w:style w:type="paragraph" w:customStyle="1" w:styleId="affb">
    <w:name w:val="附录章标题"/>
    <w:next w:val="aff6"/>
    <w:rsid w:val="00DF6998"/>
    <w:pPr>
      <w:wordWrap w:val="0"/>
      <w:overflowPunct w:val="0"/>
      <w:autoSpaceDE w:val="0"/>
      <w:spacing w:beforeLines="50" w:afterLines="50"/>
      <w:jc w:val="both"/>
      <w:textAlignment w:val="baseline"/>
      <w:outlineLvl w:val="1"/>
    </w:pPr>
    <w:rPr>
      <w:rFonts w:ascii="黑体" w:eastAsia="黑体" w:hAnsi="Times New Roman" w:cs="Times New Roman"/>
      <w:kern w:val="21"/>
      <w:szCs w:val="20"/>
    </w:rPr>
  </w:style>
  <w:style w:type="paragraph" w:customStyle="1" w:styleId="ab">
    <w:name w:val="章标题"/>
    <w:next w:val="aff6"/>
    <w:rsid w:val="00DF6998"/>
    <w:pPr>
      <w:numPr>
        <w:ilvl w:val="1"/>
        <w:numId w:val="7"/>
      </w:numPr>
      <w:spacing w:beforeLines="50" w:afterLines="50"/>
      <w:jc w:val="both"/>
      <w:outlineLvl w:val="1"/>
    </w:pPr>
    <w:rPr>
      <w:rFonts w:ascii="黑体" w:eastAsia="黑体" w:hAnsi="Times New Roman" w:cs="Times New Roman"/>
      <w:kern w:val="0"/>
      <w:szCs w:val="20"/>
    </w:rPr>
  </w:style>
  <w:style w:type="paragraph" w:customStyle="1" w:styleId="affc">
    <w:name w:val="封面标准文稿编辑信息"/>
    <w:rsid w:val="00DF6998"/>
    <w:pPr>
      <w:spacing w:before="180" w:line="180" w:lineRule="exact"/>
      <w:jc w:val="center"/>
    </w:pPr>
    <w:rPr>
      <w:rFonts w:ascii="宋体" w:eastAsia="宋体" w:hAnsi="Times New Roman" w:cs="Times New Roman"/>
      <w:kern w:val="0"/>
      <w:szCs w:val="20"/>
    </w:rPr>
  </w:style>
  <w:style w:type="paragraph" w:customStyle="1" w:styleId="ac">
    <w:name w:val="一级条标题"/>
    <w:next w:val="aff6"/>
    <w:rsid w:val="00DF6998"/>
    <w:pPr>
      <w:numPr>
        <w:ilvl w:val="2"/>
        <w:numId w:val="7"/>
      </w:numPr>
      <w:outlineLvl w:val="2"/>
    </w:pPr>
    <w:rPr>
      <w:rFonts w:ascii="Times New Roman" w:eastAsia="黑体" w:hAnsi="Times New Roman" w:cs="Times New Roman"/>
      <w:kern w:val="0"/>
      <w:szCs w:val="20"/>
    </w:rPr>
  </w:style>
  <w:style w:type="paragraph" w:customStyle="1" w:styleId="affd">
    <w:name w:val="标准书眉_偶数页"/>
    <w:basedOn w:val="affe"/>
    <w:next w:val="af"/>
    <w:rsid w:val="00DF6998"/>
    <w:pPr>
      <w:jc w:val="left"/>
    </w:pPr>
  </w:style>
  <w:style w:type="paragraph" w:customStyle="1" w:styleId="affe">
    <w:name w:val="标准书眉_奇数页"/>
    <w:next w:val="af"/>
    <w:rsid w:val="00DF6998"/>
    <w:pPr>
      <w:tabs>
        <w:tab w:val="center" w:pos="4154"/>
        <w:tab w:val="right" w:pos="8306"/>
      </w:tabs>
      <w:spacing w:after="120"/>
      <w:jc w:val="right"/>
    </w:pPr>
    <w:rPr>
      <w:rFonts w:ascii="Times New Roman" w:eastAsia="宋体" w:hAnsi="Times New Roman" w:cs="Times New Roman"/>
      <w:kern w:val="0"/>
      <w:szCs w:val="20"/>
    </w:rPr>
  </w:style>
  <w:style w:type="paragraph" w:customStyle="1" w:styleId="a2">
    <w:name w:val="列项——（一级）"/>
    <w:rsid w:val="00DF6998"/>
    <w:pPr>
      <w:widowControl w:val="0"/>
      <w:numPr>
        <w:numId w:val="2"/>
      </w:numPr>
      <w:tabs>
        <w:tab w:val="clear" w:pos="1140"/>
        <w:tab w:val="left" w:pos="854"/>
      </w:tabs>
      <w:ind w:leftChars="200" w:left="200" w:hangingChars="200" w:hanging="200"/>
      <w:jc w:val="both"/>
    </w:pPr>
    <w:rPr>
      <w:rFonts w:ascii="宋体" w:eastAsia="宋体" w:hAnsi="Times New Roman" w:cs="Times New Roman"/>
      <w:kern w:val="0"/>
      <w:szCs w:val="20"/>
    </w:rPr>
  </w:style>
  <w:style w:type="paragraph" w:customStyle="1" w:styleId="afff">
    <w:name w:val="条文脚注"/>
    <w:basedOn w:val="afff0"/>
    <w:rsid w:val="00DF6998"/>
    <w:pPr>
      <w:ind w:leftChars="200" w:left="780" w:hangingChars="200" w:hanging="360"/>
      <w:jc w:val="both"/>
    </w:pPr>
    <w:rPr>
      <w:rFonts w:ascii="宋体"/>
    </w:rPr>
  </w:style>
  <w:style w:type="paragraph" w:styleId="afff0">
    <w:name w:val="footnote text"/>
    <w:basedOn w:val="af"/>
    <w:link w:val="afff1"/>
    <w:rsid w:val="00DF6998"/>
    <w:pPr>
      <w:snapToGrid w:val="0"/>
      <w:jc w:val="left"/>
    </w:pPr>
    <w:rPr>
      <w:sz w:val="18"/>
      <w:szCs w:val="18"/>
    </w:rPr>
  </w:style>
  <w:style w:type="character" w:customStyle="1" w:styleId="afff1">
    <w:name w:val="脚注文本 字符"/>
    <w:basedOn w:val="af0"/>
    <w:link w:val="afff0"/>
    <w:rsid w:val="00DF6998"/>
    <w:rPr>
      <w:rFonts w:ascii="Times New Roman" w:eastAsia="宋体" w:hAnsi="Times New Roman" w:cs="Times New Roman"/>
      <w:sz w:val="18"/>
      <w:szCs w:val="18"/>
    </w:rPr>
  </w:style>
  <w:style w:type="paragraph" w:customStyle="1" w:styleId="afff2">
    <w:name w:val="封面标准代替信息"/>
    <w:basedOn w:val="21"/>
    <w:rsid w:val="00DF6998"/>
    <w:pPr>
      <w:spacing w:before="57"/>
    </w:pPr>
    <w:rPr>
      <w:rFonts w:ascii="宋体"/>
      <w:sz w:val="21"/>
    </w:rPr>
  </w:style>
  <w:style w:type="paragraph" w:customStyle="1" w:styleId="21">
    <w:name w:val="封面标准号2"/>
    <w:basedOn w:val="13"/>
    <w:rsid w:val="00DF6998"/>
    <w:pPr>
      <w:adjustRightInd w:val="0"/>
      <w:spacing w:before="357" w:line="280" w:lineRule="exact"/>
    </w:pPr>
  </w:style>
  <w:style w:type="paragraph" w:customStyle="1" w:styleId="13">
    <w:name w:val="封面标准号1"/>
    <w:rsid w:val="00DF6998"/>
    <w:pPr>
      <w:widowControl w:val="0"/>
      <w:kinsoku w:val="0"/>
      <w:overflowPunct w:val="0"/>
      <w:autoSpaceDE w:val="0"/>
      <w:autoSpaceDN w:val="0"/>
      <w:spacing w:before="308"/>
      <w:jc w:val="right"/>
      <w:textAlignment w:val="center"/>
    </w:pPr>
    <w:rPr>
      <w:rFonts w:ascii="Times New Roman" w:eastAsia="宋体" w:hAnsi="Times New Roman" w:cs="Times New Roman"/>
      <w:kern w:val="0"/>
      <w:sz w:val="28"/>
      <w:szCs w:val="20"/>
    </w:rPr>
  </w:style>
  <w:style w:type="paragraph" w:customStyle="1" w:styleId="afff3">
    <w:name w:val="正文图标题"/>
    <w:next w:val="aff6"/>
    <w:rsid w:val="00DF6998"/>
    <w:pPr>
      <w:jc w:val="center"/>
    </w:pPr>
    <w:rPr>
      <w:rFonts w:ascii="黑体" w:eastAsia="黑体" w:hAnsi="Times New Roman" w:cs="Times New Roman"/>
      <w:kern w:val="0"/>
      <w:szCs w:val="20"/>
    </w:rPr>
  </w:style>
  <w:style w:type="paragraph" w:customStyle="1" w:styleId="afff4">
    <w:name w:val="三级条标题"/>
    <w:basedOn w:val="ad"/>
    <w:next w:val="aff6"/>
    <w:rsid w:val="00DF6998"/>
    <w:pPr>
      <w:numPr>
        <w:ilvl w:val="0"/>
        <w:numId w:val="0"/>
      </w:numPr>
      <w:outlineLvl w:val="4"/>
    </w:pPr>
  </w:style>
  <w:style w:type="paragraph" w:customStyle="1" w:styleId="ad">
    <w:name w:val="二级条标题"/>
    <w:basedOn w:val="ac"/>
    <w:next w:val="aff6"/>
    <w:rsid w:val="00DF6998"/>
    <w:pPr>
      <w:numPr>
        <w:ilvl w:val="3"/>
      </w:numPr>
      <w:outlineLvl w:val="3"/>
    </w:pPr>
  </w:style>
  <w:style w:type="paragraph" w:styleId="TOC7">
    <w:name w:val="toc 7"/>
    <w:basedOn w:val="TOC6"/>
    <w:uiPriority w:val="39"/>
    <w:rsid w:val="00DF6998"/>
  </w:style>
  <w:style w:type="paragraph" w:styleId="TOC6">
    <w:name w:val="toc 6"/>
    <w:basedOn w:val="TOC5"/>
    <w:uiPriority w:val="39"/>
    <w:rsid w:val="00DF6998"/>
  </w:style>
  <w:style w:type="paragraph" w:styleId="TOC5">
    <w:name w:val="toc 5"/>
    <w:basedOn w:val="TOC4"/>
    <w:uiPriority w:val="39"/>
    <w:rsid w:val="00DF6998"/>
  </w:style>
  <w:style w:type="paragraph" w:styleId="TOC4">
    <w:name w:val="toc 4"/>
    <w:basedOn w:val="TOC3"/>
    <w:uiPriority w:val="39"/>
    <w:rsid w:val="00DF6998"/>
  </w:style>
  <w:style w:type="paragraph" w:styleId="TOC3">
    <w:name w:val="toc 3"/>
    <w:basedOn w:val="TOC2"/>
    <w:uiPriority w:val="39"/>
    <w:rsid w:val="00DF6998"/>
  </w:style>
  <w:style w:type="paragraph" w:styleId="TOC2">
    <w:name w:val="toc 2"/>
    <w:basedOn w:val="TOC1"/>
    <w:uiPriority w:val="39"/>
    <w:rsid w:val="00DF6998"/>
  </w:style>
  <w:style w:type="paragraph" w:styleId="TOC1">
    <w:name w:val="toc 1"/>
    <w:uiPriority w:val="39"/>
    <w:rsid w:val="00DF6998"/>
    <w:pPr>
      <w:jc w:val="both"/>
    </w:pPr>
    <w:rPr>
      <w:rFonts w:ascii="宋体" w:eastAsia="宋体" w:hAnsi="Times New Roman" w:cs="Times New Roman"/>
      <w:kern w:val="0"/>
      <w:szCs w:val="20"/>
    </w:rPr>
  </w:style>
  <w:style w:type="paragraph" w:styleId="afff5">
    <w:name w:val="Body Text"/>
    <w:aliases w:val="body text,正文文字,?y????×?,????,?y???????,?¡Á?,?y?????,?y????,bt,?y????? Char Char Char Char Char Char Char Char Char Char Char Char Char Char Char Char Char Char Char Char Char,?y????¡Á?"/>
    <w:basedOn w:val="af"/>
    <w:link w:val="afff6"/>
    <w:rsid w:val="00DF6998"/>
    <w:pPr>
      <w:spacing w:after="120"/>
    </w:pPr>
  </w:style>
  <w:style w:type="character" w:customStyle="1" w:styleId="afff6">
    <w:name w:val="正文文本 字符"/>
    <w:aliases w:val="body text 字符,正文文字 字符,?y????×? 字符,???? 字符,?y??????? 字符,?¡Á? 字符,?y????? 字符,?y???? 字符,bt 字符,?y????? Char Char Char Char Char Char Char Char Char Char Char Char Char Char Char Char Char Char Char Char Char 字符,?y????¡Á? 字符"/>
    <w:basedOn w:val="af0"/>
    <w:link w:val="afff5"/>
    <w:rsid w:val="00DF6998"/>
    <w:rPr>
      <w:rFonts w:ascii="Times New Roman" w:eastAsia="宋体" w:hAnsi="Times New Roman" w:cs="Times New Roman"/>
      <w:szCs w:val="24"/>
    </w:rPr>
  </w:style>
  <w:style w:type="paragraph" w:styleId="afff7">
    <w:name w:val="Body Text First Indent"/>
    <w:link w:val="afff8"/>
    <w:rsid w:val="00DF6998"/>
    <w:pPr>
      <w:ind w:firstLineChars="200" w:firstLine="200"/>
    </w:pPr>
    <w:rPr>
      <w:rFonts w:ascii="Times New Roman" w:eastAsia="宋体" w:hAnsi="Times New Roman" w:cs="Times New Roman"/>
      <w:sz w:val="24"/>
      <w:szCs w:val="24"/>
    </w:rPr>
  </w:style>
  <w:style w:type="character" w:customStyle="1" w:styleId="afff8">
    <w:name w:val="正文文本首行缩进 字符"/>
    <w:basedOn w:val="afff6"/>
    <w:link w:val="afff7"/>
    <w:rsid w:val="00DF6998"/>
    <w:rPr>
      <w:rFonts w:ascii="Times New Roman" w:eastAsia="宋体" w:hAnsi="Times New Roman" w:cs="Times New Roman"/>
      <w:sz w:val="24"/>
      <w:szCs w:val="24"/>
    </w:rPr>
  </w:style>
  <w:style w:type="paragraph" w:styleId="TOC8">
    <w:name w:val="toc 8"/>
    <w:basedOn w:val="TOC7"/>
    <w:uiPriority w:val="39"/>
    <w:rsid w:val="00DF6998"/>
  </w:style>
  <w:style w:type="paragraph" w:styleId="HTML7">
    <w:name w:val="HTML Address"/>
    <w:basedOn w:val="af"/>
    <w:link w:val="HTML8"/>
    <w:rsid w:val="00DF6998"/>
    <w:rPr>
      <w:i/>
      <w:iCs/>
    </w:rPr>
  </w:style>
  <w:style w:type="character" w:customStyle="1" w:styleId="HTML8">
    <w:name w:val="HTML 地址 字符"/>
    <w:basedOn w:val="af0"/>
    <w:link w:val="HTML7"/>
    <w:rsid w:val="00DF6998"/>
    <w:rPr>
      <w:rFonts w:ascii="Times New Roman" w:eastAsia="宋体" w:hAnsi="Times New Roman" w:cs="Times New Roman"/>
      <w:i/>
      <w:iCs/>
      <w:szCs w:val="24"/>
    </w:rPr>
  </w:style>
  <w:style w:type="paragraph" w:styleId="HTML9">
    <w:name w:val="HTML Preformatted"/>
    <w:basedOn w:val="af"/>
    <w:link w:val="HTMLa"/>
    <w:rsid w:val="00DF6998"/>
    <w:rPr>
      <w:rFonts w:ascii="Courier New" w:hAnsi="Courier New" w:cs="Courier New"/>
      <w:sz w:val="20"/>
      <w:szCs w:val="20"/>
    </w:rPr>
  </w:style>
  <w:style w:type="character" w:customStyle="1" w:styleId="HTMLa">
    <w:name w:val="HTML 预设格式 字符"/>
    <w:basedOn w:val="af0"/>
    <w:link w:val="HTML9"/>
    <w:rsid w:val="00DF6998"/>
    <w:rPr>
      <w:rFonts w:ascii="Courier New" w:eastAsia="宋体" w:hAnsi="Courier New" w:cs="Courier New"/>
      <w:sz w:val="20"/>
      <w:szCs w:val="20"/>
    </w:rPr>
  </w:style>
  <w:style w:type="paragraph" w:customStyle="1" w:styleId="afff9">
    <w:name w:val="编号列项（三级）"/>
    <w:rsid w:val="00DF6998"/>
    <w:pPr>
      <w:ind w:leftChars="600" w:left="800" w:hangingChars="200" w:hanging="200"/>
    </w:pPr>
    <w:rPr>
      <w:rFonts w:ascii="宋体" w:eastAsia="宋体" w:hAnsi="Times New Roman" w:cs="Times New Roman"/>
      <w:kern w:val="0"/>
      <w:szCs w:val="20"/>
    </w:rPr>
  </w:style>
  <w:style w:type="paragraph" w:customStyle="1" w:styleId="afffa">
    <w:name w:val="注×："/>
    <w:rsid w:val="00DF6998"/>
    <w:pPr>
      <w:widowControl w:val="0"/>
      <w:tabs>
        <w:tab w:val="left" w:pos="630"/>
      </w:tabs>
      <w:autoSpaceDE w:val="0"/>
      <w:autoSpaceDN w:val="0"/>
      <w:ind w:left="900" w:hanging="500"/>
      <w:jc w:val="both"/>
    </w:pPr>
    <w:rPr>
      <w:rFonts w:ascii="宋体" w:eastAsia="宋体" w:hAnsi="Times New Roman" w:cs="Times New Roman"/>
      <w:kern w:val="0"/>
      <w:sz w:val="18"/>
      <w:szCs w:val="20"/>
    </w:rPr>
  </w:style>
  <w:style w:type="paragraph" w:styleId="14">
    <w:name w:val="index 1"/>
    <w:basedOn w:val="af"/>
    <w:next w:val="af"/>
    <w:autoRedefine/>
    <w:semiHidden/>
    <w:rsid w:val="00DF6998"/>
  </w:style>
  <w:style w:type="paragraph" w:styleId="afffb">
    <w:name w:val="index heading"/>
    <w:basedOn w:val="af"/>
    <w:next w:val="14"/>
    <w:rsid w:val="00DF6998"/>
  </w:style>
  <w:style w:type="paragraph" w:styleId="22">
    <w:name w:val="index 2"/>
    <w:basedOn w:val="af"/>
    <w:next w:val="af"/>
    <w:rsid w:val="00DF6998"/>
    <w:pPr>
      <w:ind w:leftChars="200" w:left="200"/>
    </w:pPr>
  </w:style>
  <w:style w:type="paragraph" w:styleId="afffc">
    <w:name w:val="Title"/>
    <w:basedOn w:val="af"/>
    <w:link w:val="afffd"/>
    <w:qFormat/>
    <w:rsid w:val="00DF6998"/>
    <w:pPr>
      <w:spacing w:before="240" w:after="60"/>
      <w:jc w:val="center"/>
      <w:outlineLvl w:val="0"/>
    </w:pPr>
    <w:rPr>
      <w:rFonts w:ascii="Arial" w:hAnsi="Arial" w:cs="Arial"/>
      <w:b/>
      <w:bCs/>
      <w:sz w:val="32"/>
      <w:szCs w:val="32"/>
    </w:rPr>
  </w:style>
  <w:style w:type="character" w:customStyle="1" w:styleId="afffd">
    <w:name w:val="标题 字符"/>
    <w:basedOn w:val="af0"/>
    <w:link w:val="afffc"/>
    <w:rsid w:val="00DF6998"/>
    <w:rPr>
      <w:rFonts w:ascii="Arial" w:eastAsia="宋体" w:hAnsi="Arial" w:cs="Arial"/>
      <w:b/>
      <w:bCs/>
      <w:sz w:val="32"/>
      <w:szCs w:val="32"/>
    </w:rPr>
  </w:style>
  <w:style w:type="paragraph" w:customStyle="1" w:styleId="afffe">
    <w:name w:val="封面标准名称"/>
    <w:rsid w:val="00DF6998"/>
    <w:pPr>
      <w:widowControl w:val="0"/>
      <w:spacing w:line="680" w:lineRule="exact"/>
      <w:jc w:val="center"/>
      <w:textAlignment w:val="center"/>
    </w:pPr>
    <w:rPr>
      <w:rFonts w:ascii="黑体" w:eastAsia="黑体" w:hAnsi="Times New Roman" w:cs="Times New Roman"/>
      <w:kern w:val="0"/>
      <w:sz w:val="52"/>
      <w:szCs w:val="20"/>
    </w:rPr>
  </w:style>
  <w:style w:type="paragraph" w:customStyle="1" w:styleId="affff">
    <w:name w:val="标准书眉一"/>
    <w:rsid w:val="00DF6998"/>
    <w:pPr>
      <w:jc w:val="both"/>
    </w:pPr>
    <w:rPr>
      <w:rFonts w:ascii="Times New Roman" w:eastAsia="宋体" w:hAnsi="Times New Roman" w:cs="Times New Roman"/>
      <w:kern w:val="0"/>
      <w:sz w:val="20"/>
      <w:szCs w:val="20"/>
    </w:rPr>
  </w:style>
  <w:style w:type="paragraph" w:customStyle="1" w:styleId="affff0">
    <w:name w:val="其他发布部门"/>
    <w:basedOn w:val="aff5"/>
    <w:rsid w:val="00DF6998"/>
    <w:pPr>
      <w:spacing w:line="0" w:lineRule="atLeast"/>
    </w:pPr>
    <w:rPr>
      <w:rFonts w:ascii="黑体" w:eastAsia="黑体"/>
      <w:b w:val="0"/>
    </w:rPr>
  </w:style>
  <w:style w:type="paragraph" w:customStyle="1" w:styleId="affff1">
    <w:name w:val="发布日期"/>
    <w:rsid w:val="00DF6998"/>
    <w:rPr>
      <w:rFonts w:ascii="Times New Roman" w:eastAsia="黑体" w:hAnsi="Times New Roman" w:cs="Times New Roman"/>
      <w:kern w:val="0"/>
      <w:sz w:val="28"/>
      <w:szCs w:val="20"/>
    </w:rPr>
  </w:style>
  <w:style w:type="paragraph" w:styleId="23">
    <w:name w:val="Body Text 2"/>
    <w:basedOn w:val="af"/>
    <w:link w:val="24"/>
    <w:rsid w:val="00DF6998"/>
    <w:pPr>
      <w:adjustRightInd w:val="0"/>
      <w:spacing w:after="120" w:line="480" w:lineRule="auto"/>
      <w:textAlignment w:val="baseline"/>
    </w:pPr>
    <w:rPr>
      <w:rFonts w:eastAsia="仿宋_GB2312"/>
      <w:kern w:val="0"/>
      <w:sz w:val="32"/>
      <w:szCs w:val="20"/>
    </w:rPr>
  </w:style>
  <w:style w:type="character" w:customStyle="1" w:styleId="24">
    <w:name w:val="正文文本 2 字符"/>
    <w:basedOn w:val="af0"/>
    <w:link w:val="23"/>
    <w:rsid w:val="00DF6998"/>
    <w:rPr>
      <w:rFonts w:ascii="Times New Roman" w:eastAsia="仿宋_GB2312" w:hAnsi="Times New Roman" w:cs="Times New Roman"/>
      <w:kern w:val="0"/>
      <w:sz w:val="32"/>
      <w:szCs w:val="20"/>
    </w:rPr>
  </w:style>
  <w:style w:type="paragraph" w:customStyle="1" w:styleId="affff2">
    <w:name w:val="封面标准英文名称"/>
    <w:rsid w:val="00DF6998"/>
    <w:pPr>
      <w:widowControl w:val="0"/>
      <w:spacing w:before="370" w:line="400" w:lineRule="exact"/>
      <w:jc w:val="center"/>
    </w:pPr>
    <w:rPr>
      <w:rFonts w:ascii="Times New Roman" w:eastAsia="宋体" w:hAnsi="Times New Roman" w:cs="Times New Roman"/>
      <w:kern w:val="0"/>
      <w:sz w:val="28"/>
      <w:szCs w:val="20"/>
    </w:rPr>
  </w:style>
  <w:style w:type="paragraph" w:customStyle="1" w:styleId="affff3">
    <w:name w:val="正文表标题"/>
    <w:next w:val="aff6"/>
    <w:rsid w:val="00DF6998"/>
    <w:pPr>
      <w:jc w:val="center"/>
    </w:pPr>
    <w:rPr>
      <w:rFonts w:ascii="黑体" w:eastAsia="黑体" w:hAnsi="Times New Roman" w:cs="Times New Roman"/>
      <w:kern w:val="0"/>
      <w:szCs w:val="20"/>
    </w:rPr>
  </w:style>
  <w:style w:type="paragraph" w:customStyle="1" w:styleId="affff4">
    <w:name w:val="封面标准文稿类别"/>
    <w:rsid w:val="00DF6998"/>
    <w:pPr>
      <w:spacing w:before="440" w:line="400" w:lineRule="exact"/>
      <w:jc w:val="center"/>
    </w:pPr>
    <w:rPr>
      <w:rFonts w:ascii="宋体" w:eastAsia="宋体" w:hAnsi="Times New Roman" w:cs="Times New Roman"/>
      <w:kern w:val="0"/>
      <w:sz w:val="24"/>
      <w:szCs w:val="20"/>
    </w:rPr>
  </w:style>
  <w:style w:type="paragraph" w:customStyle="1" w:styleId="affff5">
    <w:name w:val="注："/>
    <w:next w:val="aff6"/>
    <w:rsid w:val="00DF6998"/>
    <w:pPr>
      <w:widowControl w:val="0"/>
      <w:autoSpaceDE w:val="0"/>
      <w:autoSpaceDN w:val="0"/>
      <w:ind w:left="840" w:hanging="420"/>
      <w:jc w:val="both"/>
    </w:pPr>
    <w:rPr>
      <w:rFonts w:ascii="宋体" w:eastAsia="宋体" w:hAnsi="Times New Roman" w:cs="Times New Roman"/>
      <w:kern w:val="0"/>
      <w:sz w:val="18"/>
      <w:szCs w:val="20"/>
    </w:rPr>
  </w:style>
  <w:style w:type="paragraph" w:customStyle="1" w:styleId="affff6">
    <w:name w:val="标准标志"/>
    <w:next w:val="af"/>
    <w:rsid w:val="00DF6998"/>
    <w:pPr>
      <w:shd w:val="solid" w:color="FFFFFF" w:fill="FFFFFF"/>
      <w:spacing w:line="0" w:lineRule="atLeast"/>
      <w:jc w:val="right"/>
    </w:pPr>
    <w:rPr>
      <w:rFonts w:ascii="Times New Roman" w:eastAsia="宋体" w:hAnsi="Times New Roman" w:cs="Times New Roman"/>
      <w:b/>
      <w:w w:val="130"/>
      <w:kern w:val="0"/>
      <w:sz w:val="96"/>
      <w:szCs w:val="20"/>
    </w:rPr>
  </w:style>
  <w:style w:type="paragraph" w:customStyle="1" w:styleId="affff7">
    <w:name w:val="图表脚注"/>
    <w:next w:val="aff6"/>
    <w:rsid w:val="00DF6998"/>
    <w:pPr>
      <w:ind w:leftChars="200" w:left="300" w:hangingChars="100" w:hanging="100"/>
      <w:jc w:val="both"/>
    </w:pPr>
    <w:rPr>
      <w:rFonts w:ascii="宋体" w:eastAsia="宋体" w:hAnsi="Times New Roman" w:cs="Times New Roman"/>
      <w:kern w:val="0"/>
      <w:sz w:val="18"/>
      <w:szCs w:val="20"/>
    </w:rPr>
  </w:style>
  <w:style w:type="paragraph" w:customStyle="1" w:styleId="affff8">
    <w:name w:val="列项◆（三级）"/>
    <w:rsid w:val="00DF6998"/>
    <w:pPr>
      <w:tabs>
        <w:tab w:val="left" w:pos="960"/>
      </w:tabs>
      <w:ind w:leftChars="600" w:left="800" w:hangingChars="200" w:hanging="200"/>
    </w:pPr>
    <w:rPr>
      <w:rFonts w:ascii="宋体" w:eastAsia="宋体" w:hAnsi="Times New Roman" w:cs="Times New Roman"/>
      <w:kern w:val="0"/>
      <w:szCs w:val="20"/>
    </w:rPr>
  </w:style>
  <w:style w:type="paragraph" w:customStyle="1" w:styleId="affff9">
    <w:name w:val="实施日期"/>
    <w:basedOn w:val="affff1"/>
    <w:rsid w:val="00DF6998"/>
    <w:pPr>
      <w:jc w:val="right"/>
    </w:pPr>
  </w:style>
  <w:style w:type="paragraph" w:customStyle="1" w:styleId="affffa">
    <w:name w:val="目次、标准名称标题"/>
    <w:basedOn w:val="a"/>
    <w:next w:val="aff6"/>
    <w:rsid w:val="00DF6998"/>
    <w:pPr>
      <w:numPr>
        <w:numId w:val="0"/>
      </w:numPr>
      <w:spacing w:line="460" w:lineRule="exact"/>
    </w:pPr>
  </w:style>
  <w:style w:type="paragraph" w:customStyle="1" w:styleId="affffb">
    <w:name w:val="封面一致性程度标识"/>
    <w:rsid w:val="00DF6998"/>
    <w:pPr>
      <w:spacing w:before="440" w:line="400" w:lineRule="exact"/>
      <w:jc w:val="center"/>
    </w:pPr>
    <w:rPr>
      <w:rFonts w:ascii="宋体" w:eastAsia="宋体" w:hAnsi="Times New Roman" w:cs="Times New Roman"/>
      <w:kern w:val="0"/>
      <w:sz w:val="28"/>
      <w:szCs w:val="20"/>
    </w:rPr>
  </w:style>
  <w:style w:type="paragraph" w:customStyle="1" w:styleId="affffc">
    <w:name w:val="其他标准称谓"/>
    <w:rsid w:val="00DF6998"/>
    <w:pPr>
      <w:spacing w:line="0" w:lineRule="atLeast"/>
      <w:jc w:val="distribute"/>
    </w:pPr>
    <w:rPr>
      <w:rFonts w:ascii="黑体" w:eastAsia="黑体" w:hAnsi="宋体" w:cs="Times New Roman"/>
      <w:kern w:val="0"/>
      <w:sz w:val="52"/>
      <w:szCs w:val="20"/>
    </w:rPr>
  </w:style>
  <w:style w:type="paragraph" w:customStyle="1" w:styleId="affffd">
    <w:name w:val="附录五级条标题"/>
    <w:basedOn w:val="affffe"/>
    <w:next w:val="aff6"/>
    <w:rsid w:val="00DF6998"/>
    <w:pPr>
      <w:outlineLvl w:val="6"/>
    </w:pPr>
  </w:style>
  <w:style w:type="paragraph" w:customStyle="1" w:styleId="affffe">
    <w:name w:val="附录四级条标题"/>
    <w:basedOn w:val="aff8"/>
    <w:next w:val="aff6"/>
    <w:rsid w:val="00DF6998"/>
    <w:pPr>
      <w:outlineLvl w:val="5"/>
    </w:pPr>
  </w:style>
  <w:style w:type="paragraph" w:customStyle="1" w:styleId="afffff">
    <w:name w:val="标准书脚_奇数页"/>
    <w:rsid w:val="00DF6998"/>
    <w:pPr>
      <w:spacing w:before="120"/>
      <w:jc w:val="right"/>
    </w:pPr>
    <w:rPr>
      <w:rFonts w:ascii="Times New Roman" w:eastAsia="宋体" w:hAnsi="Times New Roman" w:cs="Times New Roman"/>
      <w:kern w:val="0"/>
      <w:sz w:val="18"/>
      <w:szCs w:val="20"/>
    </w:rPr>
  </w:style>
  <w:style w:type="paragraph" w:customStyle="1" w:styleId="a0">
    <w:name w:val="附录表标题"/>
    <w:next w:val="aff6"/>
    <w:rsid w:val="00DF6998"/>
    <w:pPr>
      <w:numPr>
        <w:numId w:val="3"/>
      </w:numPr>
      <w:tabs>
        <w:tab w:val="left" w:pos="360"/>
      </w:tabs>
      <w:jc w:val="center"/>
      <w:textAlignment w:val="baseline"/>
    </w:pPr>
    <w:rPr>
      <w:rFonts w:ascii="黑体" w:eastAsia="黑体" w:hAnsi="Times New Roman" w:cs="Times New Roman"/>
      <w:kern w:val="21"/>
      <w:szCs w:val="20"/>
    </w:rPr>
  </w:style>
  <w:style w:type="paragraph" w:customStyle="1" w:styleId="afffff0">
    <w:name w:val="字母编号列项（一级）"/>
    <w:rsid w:val="00DF6998"/>
    <w:pPr>
      <w:ind w:leftChars="200" w:left="840" w:hangingChars="200" w:hanging="420"/>
      <w:jc w:val="both"/>
    </w:pPr>
    <w:rPr>
      <w:rFonts w:ascii="宋体" w:eastAsia="宋体" w:hAnsi="Times New Roman" w:cs="Times New Roman"/>
      <w:kern w:val="0"/>
      <w:szCs w:val="20"/>
    </w:rPr>
  </w:style>
  <w:style w:type="paragraph" w:styleId="91">
    <w:name w:val="index 9"/>
    <w:basedOn w:val="af"/>
    <w:next w:val="af"/>
    <w:rsid w:val="00DF6998"/>
    <w:pPr>
      <w:ind w:leftChars="1600" w:left="1600"/>
    </w:pPr>
  </w:style>
  <w:style w:type="paragraph" w:customStyle="1" w:styleId="afffff1">
    <w:name w:val="标准书脚_偶数页"/>
    <w:rsid w:val="00DF6998"/>
    <w:pPr>
      <w:spacing w:before="120"/>
    </w:pPr>
    <w:rPr>
      <w:rFonts w:ascii="Times New Roman" w:eastAsia="宋体" w:hAnsi="Times New Roman" w:cs="Times New Roman"/>
      <w:kern w:val="0"/>
      <w:sz w:val="18"/>
      <w:szCs w:val="20"/>
    </w:rPr>
  </w:style>
  <w:style w:type="paragraph" w:customStyle="1" w:styleId="afffff2">
    <w:name w:val="文献分类号"/>
    <w:rsid w:val="00DF6998"/>
    <w:pPr>
      <w:widowControl w:val="0"/>
      <w:textAlignment w:val="center"/>
    </w:pPr>
    <w:rPr>
      <w:rFonts w:ascii="Times New Roman" w:eastAsia="黑体" w:hAnsi="Times New Roman" w:cs="Times New Roman"/>
      <w:kern w:val="0"/>
      <w:szCs w:val="20"/>
    </w:rPr>
  </w:style>
  <w:style w:type="paragraph" w:customStyle="1" w:styleId="CharCharCharCharCharCharCharCharCharCharCharChar">
    <w:name w:val="Char Char Char Char Char Char Char Char Char Char Char Char"/>
    <w:basedOn w:val="af"/>
    <w:rsid w:val="00DF6998"/>
    <w:rPr>
      <w:rFonts w:ascii="Tahoma" w:hAnsi="Tahoma"/>
      <w:szCs w:val="20"/>
    </w:rPr>
  </w:style>
  <w:style w:type="paragraph" w:customStyle="1" w:styleId="CharCharCharChar">
    <w:name w:val="Char Char Char Char"/>
    <w:basedOn w:val="af"/>
    <w:rsid w:val="00DF6998"/>
    <w:pPr>
      <w:widowControl/>
      <w:spacing w:before="100" w:beforeAutospacing="1" w:after="100" w:afterAutospacing="1"/>
      <w:ind w:left="360" w:firstLine="624"/>
      <w:jc w:val="left"/>
    </w:pPr>
    <w:rPr>
      <w:rFonts w:ascii="ˎ̥" w:eastAsia="仿宋_GB2312" w:hAnsi="ˎ̥" w:cs="宋体"/>
      <w:color w:val="51585D"/>
      <w:kern w:val="0"/>
      <w:sz w:val="32"/>
      <w:szCs w:val="18"/>
    </w:rPr>
  </w:style>
  <w:style w:type="paragraph" w:styleId="TOC9">
    <w:name w:val="toc 9"/>
    <w:basedOn w:val="TOC8"/>
    <w:uiPriority w:val="39"/>
    <w:rsid w:val="00DF6998"/>
  </w:style>
  <w:style w:type="paragraph" w:styleId="afffff3">
    <w:name w:val="annotation text"/>
    <w:basedOn w:val="af"/>
    <w:link w:val="afffff4"/>
    <w:semiHidden/>
    <w:rsid w:val="00DF6998"/>
    <w:pPr>
      <w:jc w:val="left"/>
    </w:pPr>
  </w:style>
  <w:style w:type="character" w:customStyle="1" w:styleId="afffff4">
    <w:name w:val="批注文字 字符"/>
    <w:basedOn w:val="af0"/>
    <w:link w:val="afffff3"/>
    <w:semiHidden/>
    <w:rsid w:val="00DF6998"/>
    <w:rPr>
      <w:rFonts w:ascii="Times New Roman" w:eastAsia="宋体" w:hAnsi="Times New Roman" w:cs="Times New Roman"/>
      <w:szCs w:val="24"/>
    </w:rPr>
  </w:style>
  <w:style w:type="paragraph" w:styleId="afffff5">
    <w:name w:val="annotation subject"/>
    <w:basedOn w:val="afffff3"/>
    <w:next w:val="afffff3"/>
    <w:link w:val="afffff6"/>
    <w:rsid w:val="00DF6998"/>
    <w:rPr>
      <w:b/>
      <w:bCs/>
    </w:rPr>
  </w:style>
  <w:style w:type="character" w:customStyle="1" w:styleId="afffff6">
    <w:name w:val="批注主题 字符"/>
    <w:basedOn w:val="afffff4"/>
    <w:link w:val="afffff5"/>
    <w:rsid w:val="00DF6998"/>
    <w:rPr>
      <w:rFonts w:ascii="Times New Roman" w:eastAsia="宋体" w:hAnsi="Times New Roman" w:cs="Times New Roman"/>
      <w:b/>
      <w:bCs/>
      <w:szCs w:val="24"/>
    </w:rPr>
  </w:style>
  <w:style w:type="paragraph" w:customStyle="1" w:styleId="afffff7">
    <w:name w:val="四级条标题"/>
    <w:basedOn w:val="afff4"/>
    <w:next w:val="aff6"/>
    <w:rsid w:val="00DF6998"/>
    <w:pPr>
      <w:outlineLvl w:val="5"/>
    </w:pPr>
  </w:style>
  <w:style w:type="paragraph" w:customStyle="1" w:styleId="afffff8">
    <w:name w:val="封面正文"/>
    <w:rsid w:val="00DF6998"/>
    <w:pPr>
      <w:jc w:val="both"/>
    </w:pPr>
    <w:rPr>
      <w:rFonts w:ascii="Times New Roman" w:eastAsia="宋体" w:hAnsi="Times New Roman" w:cs="Times New Roman"/>
      <w:kern w:val="0"/>
      <w:sz w:val="20"/>
      <w:szCs w:val="20"/>
    </w:rPr>
  </w:style>
  <w:style w:type="paragraph" w:customStyle="1" w:styleId="a3">
    <w:name w:val="附录图标题"/>
    <w:next w:val="aff6"/>
    <w:rsid w:val="00DF6998"/>
    <w:pPr>
      <w:numPr>
        <w:numId w:val="4"/>
      </w:numPr>
      <w:tabs>
        <w:tab w:val="left" w:pos="360"/>
      </w:tabs>
      <w:jc w:val="center"/>
    </w:pPr>
    <w:rPr>
      <w:rFonts w:ascii="黑体" w:eastAsia="黑体" w:hAnsi="Times New Roman" w:cs="Times New Roman"/>
      <w:kern w:val="0"/>
      <w:szCs w:val="20"/>
    </w:rPr>
  </w:style>
  <w:style w:type="paragraph" w:customStyle="1" w:styleId="a1">
    <w:name w:val="列项●（二级）"/>
    <w:rsid w:val="00DF6998"/>
    <w:pPr>
      <w:numPr>
        <w:numId w:val="5"/>
      </w:numPr>
      <w:tabs>
        <w:tab w:val="clear" w:pos="760"/>
        <w:tab w:val="left" w:pos="840"/>
      </w:tabs>
      <w:ind w:leftChars="400" w:left="600" w:hangingChars="200" w:hanging="200"/>
      <w:jc w:val="both"/>
    </w:pPr>
    <w:rPr>
      <w:rFonts w:ascii="宋体" w:eastAsia="宋体" w:hAnsi="Times New Roman" w:cs="Times New Roman"/>
      <w:kern w:val="0"/>
      <w:szCs w:val="20"/>
    </w:rPr>
  </w:style>
  <w:style w:type="paragraph" w:customStyle="1" w:styleId="afffff9">
    <w:name w:val="目次、索引正文"/>
    <w:rsid w:val="00DF6998"/>
    <w:pPr>
      <w:spacing w:line="320" w:lineRule="exact"/>
      <w:jc w:val="both"/>
    </w:pPr>
    <w:rPr>
      <w:rFonts w:ascii="宋体" w:eastAsia="宋体" w:hAnsi="Times New Roman" w:cs="Times New Roman"/>
      <w:kern w:val="0"/>
      <w:szCs w:val="20"/>
    </w:rPr>
  </w:style>
  <w:style w:type="paragraph" w:customStyle="1" w:styleId="afffffa">
    <w:name w:val="标准称谓"/>
    <w:next w:val="af"/>
    <w:rsid w:val="00DF6998"/>
    <w:pPr>
      <w:widowControl w:val="0"/>
      <w:kinsoku w:val="0"/>
      <w:overflowPunct w:val="0"/>
      <w:autoSpaceDE w:val="0"/>
      <w:autoSpaceDN w:val="0"/>
      <w:spacing w:line="0" w:lineRule="atLeast"/>
      <w:jc w:val="distribute"/>
    </w:pPr>
    <w:rPr>
      <w:rFonts w:ascii="宋体" w:eastAsia="宋体" w:hAnsi="Times New Roman" w:cs="Times New Roman"/>
      <w:b/>
      <w:bCs/>
      <w:spacing w:val="20"/>
      <w:w w:val="148"/>
      <w:kern w:val="0"/>
      <w:sz w:val="52"/>
      <w:szCs w:val="20"/>
    </w:rPr>
  </w:style>
  <w:style w:type="paragraph" w:customStyle="1" w:styleId="afffffb">
    <w:name w:val="五级条标题"/>
    <w:basedOn w:val="afffff7"/>
    <w:next w:val="aff6"/>
    <w:rsid w:val="00DF6998"/>
    <w:pPr>
      <w:outlineLvl w:val="6"/>
    </w:pPr>
  </w:style>
  <w:style w:type="paragraph" w:styleId="71">
    <w:name w:val="index 7"/>
    <w:basedOn w:val="af"/>
    <w:next w:val="af"/>
    <w:rsid w:val="00DF6998"/>
    <w:pPr>
      <w:ind w:leftChars="1200" w:left="1200"/>
    </w:pPr>
  </w:style>
  <w:style w:type="paragraph" w:styleId="31">
    <w:name w:val="index 3"/>
    <w:basedOn w:val="af"/>
    <w:next w:val="af"/>
    <w:rsid w:val="00DF6998"/>
    <w:pPr>
      <w:ind w:leftChars="400" w:left="400"/>
    </w:pPr>
  </w:style>
  <w:style w:type="paragraph" w:styleId="41">
    <w:name w:val="index 4"/>
    <w:basedOn w:val="af"/>
    <w:next w:val="af"/>
    <w:rsid w:val="00DF6998"/>
    <w:pPr>
      <w:ind w:leftChars="600" w:left="600"/>
    </w:pPr>
  </w:style>
  <w:style w:type="paragraph" w:styleId="61">
    <w:name w:val="index 6"/>
    <w:basedOn w:val="af"/>
    <w:next w:val="af"/>
    <w:rsid w:val="00DF6998"/>
    <w:pPr>
      <w:ind w:leftChars="1000" w:left="1000"/>
    </w:pPr>
  </w:style>
  <w:style w:type="paragraph" w:customStyle="1" w:styleId="afffffc">
    <w:name w:val="示例"/>
    <w:next w:val="aff6"/>
    <w:rsid w:val="00DF6998"/>
    <w:pPr>
      <w:tabs>
        <w:tab w:val="left" w:pos="816"/>
      </w:tabs>
      <w:ind w:firstLineChars="233" w:firstLine="419"/>
      <w:jc w:val="both"/>
    </w:pPr>
    <w:rPr>
      <w:rFonts w:ascii="宋体" w:eastAsia="宋体" w:hAnsi="Times New Roman" w:cs="Times New Roman"/>
      <w:kern w:val="0"/>
      <w:sz w:val="18"/>
      <w:szCs w:val="20"/>
    </w:rPr>
  </w:style>
  <w:style w:type="paragraph" w:customStyle="1" w:styleId="afffffd">
    <w:name w:val="数字编号列项（二级）"/>
    <w:rsid w:val="00DF6998"/>
    <w:pPr>
      <w:ind w:leftChars="400" w:left="1260" w:hangingChars="200" w:hanging="420"/>
      <w:jc w:val="both"/>
    </w:pPr>
    <w:rPr>
      <w:rFonts w:ascii="宋体" w:eastAsia="宋体" w:hAnsi="Times New Roman" w:cs="Times New Roman"/>
      <w:kern w:val="0"/>
      <w:szCs w:val="20"/>
    </w:rPr>
  </w:style>
  <w:style w:type="paragraph" w:customStyle="1" w:styleId="afffffe">
    <w:name w:val="论文正文"/>
    <w:basedOn w:val="af"/>
    <w:rsid w:val="00DF6998"/>
    <w:pPr>
      <w:ind w:firstLine="420"/>
    </w:pPr>
    <w:rPr>
      <w:rFonts w:ascii="宋体" w:hAnsi="宋体"/>
    </w:rPr>
  </w:style>
  <w:style w:type="paragraph" w:customStyle="1" w:styleId="affffff">
    <w:name w:val="参考文献、索引标题"/>
    <w:basedOn w:val="a"/>
    <w:next w:val="af"/>
    <w:rsid w:val="00DF6998"/>
    <w:pPr>
      <w:numPr>
        <w:numId w:val="0"/>
      </w:numPr>
      <w:spacing w:after="200"/>
    </w:pPr>
    <w:rPr>
      <w:sz w:val="21"/>
    </w:rPr>
  </w:style>
  <w:style w:type="paragraph" w:styleId="81">
    <w:name w:val="index 8"/>
    <w:basedOn w:val="af"/>
    <w:next w:val="af"/>
    <w:rsid w:val="00DF6998"/>
    <w:pPr>
      <w:ind w:leftChars="1400" w:left="1400"/>
    </w:pPr>
  </w:style>
  <w:style w:type="paragraph" w:styleId="51">
    <w:name w:val="index 5"/>
    <w:basedOn w:val="af"/>
    <w:next w:val="af"/>
    <w:rsid w:val="00DF6998"/>
    <w:pPr>
      <w:ind w:leftChars="800" w:left="800"/>
    </w:pPr>
  </w:style>
  <w:style w:type="paragraph" w:customStyle="1" w:styleId="25">
    <w:name w:val="样式 正文文本 + 首行缩进:  2 字符"/>
    <w:basedOn w:val="afff5"/>
    <w:rsid w:val="00DF6998"/>
    <w:pPr>
      <w:spacing w:beforeLines="50"/>
      <w:ind w:firstLineChars="200" w:firstLine="480"/>
    </w:pPr>
    <w:rPr>
      <w:rFonts w:ascii="Arial" w:hAnsi="Arial"/>
    </w:rPr>
  </w:style>
  <w:style w:type="paragraph" w:customStyle="1" w:styleId="a5">
    <w:name w:val="二级无标题条"/>
    <w:basedOn w:val="af"/>
    <w:rsid w:val="00DF6998"/>
    <w:pPr>
      <w:numPr>
        <w:ilvl w:val="3"/>
        <w:numId w:val="6"/>
      </w:numPr>
    </w:pPr>
    <w:rPr>
      <w:b/>
    </w:rPr>
  </w:style>
  <w:style w:type="paragraph" w:customStyle="1" w:styleId="a6">
    <w:name w:val="三级无标题条"/>
    <w:basedOn w:val="af"/>
    <w:rsid w:val="00DF6998"/>
    <w:pPr>
      <w:numPr>
        <w:ilvl w:val="4"/>
        <w:numId w:val="6"/>
      </w:numPr>
    </w:pPr>
    <w:rPr>
      <w:b/>
    </w:rPr>
  </w:style>
  <w:style w:type="paragraph" w:customStyle="1" w:styleId="a7">
    <w:name w:val="四级无标题条"/>
    <w:basedOn w:val="af"/>
    <w:autoRedefine/>
    <w:rsid w:val="00DF6998"/>
    <w:pPr>
      <w:numPr>
        <w:ilvl w:val="5"/>
        <w:numId w:val="6"/>
      </w:numPr>
    </w:pPr>
    <w:rPr>
      <w:rFonts w:eastAsia="黑体"/>
      <w:b/>
    </w:rPr>
  </w:style>
  <w:style w:type="paragraph" w:customStyle="1" w:styleId="a8">
    <w:name w:val="五级无标题条"/>
    <w:basedOn w:val="af"/>
    <w:rsid w:val="00DF6998"/>
    <w:pPr>
      <w:numPr>
        <w:ilvl w:val="6"/>
        <w:numId w:val="6"/>
      </w:numPr>
    </w:pPr>
    <w:rPr>
      <w:rFonts w:ascii="黑体" w:eastAsia="黑体"/>
      <w:b/>
    </w:rPr>
  </w:style>
  <w:style w:type="paragraph" w:customStyle="1" w:styleId="a4">
    <w:name w:val="一级无标题条"/>
    <w:basedOn w:val="af"/>
    <w:rsid w:val="00DF6998"/>
    <w:pPr>
      <w:numPr>
        <w:ilvl w:val="2"/>
        <w:numId w:val="6"/>
      </w:numPr>
      <w:tabs>
        <w:tab w:val="left" w:pos="420"/>
      </w:tabs>
    </w:pPr>
    <w:rPr>
      <w:b/>
    </w:rPr>
  </w:style>
  <w:style w:type="paragraph" w:customStyle="1" w:styleId="affffff0">
    <w:name w:val="封面副标题"/>
    <w:basedOn w:val="af"/>
    <w:rsid w:val="00DF6998"/>
    <w:pPr>
      <w:widowControl/>
      <w:ind w:firstLineChars="200" w:firstLine="200"/>
      <w:jc w:val="center"/>
    </w:pPr>
    <w:rPr>
      <w:rFonts w:ascii="Consolas" w:eastAsia="黑体" w:hAnsi="Consolas" w:cs="宋体"/>
      <w:kern w:val="0"/>
      <w:sz w:val="44"/>
      <w:szCs w:val="21"/>
    </w:rPr>
  </w:style>
  <w:style w:type="paragraph" w:customStyle="1" w:styleId="affffff1">
    <w:name w:val="封面公司中文名称"/>
    <w:basedOn w:val="af"/>
    <w:rsid w:val="00DF6998"/>
    <w:pPr>
      <w:widowControl/>
      <w:ind w:firstLineChars="200" w:firstLine="200"/>
      <w:jc w:val="center"/>
    </w:pPr>
    <w:rPr>
      <w:rFonts w:ascii="Consolas" w:eastAsia="黑体" w:hAnsi="Consolas" w:cs="宋体"/>
      <w:kern w:val="0"/>
      <w:sz w:val="36"/>
      <w:szCs w:val="21"/>
    </w:rPr>
  </w:style>
  <w:style w:type="paragraph" w:customStyle="1" w:styleId="affffff2">
    <w:name w:val="表格内小标题"/>
    <w:basedOn w:val="af"/>
    <w:rsid w:val="00DF6998"/>
    <w:pPr>
      <w:widowControl/>
      <w:ind w:firstLineChars="200" w:firstLine="200"/>
      <w:jc w:val="center"/>
    </w:pPr>
    <w:rPr>
      <w:rFonts w:ascii="宋体" w:eastAsia="黑体" w:hAnsi="宋体" w:cs="宋体"/>
      <w:bCs/>
      <w:kern w:val="0"/>
      <w:szCs w:val="20"/>
    </w:rPr>
  </w:style>
  <w:style w:type="character" w:styleId="affffff3">
    <w:name w:val="Strong"/>
    <w:uiPriority w:val="22"/>
    <w:qFormat/>
    <w:rsid w:val="00DF6998"/>
    <w:rPr>
      <w:b/>
      <w:bCs/>
    </w:rPr>
  </w:style>
  <w:style w:type="paragraph" w:styleId="affffff4">
    <w:name w:val="List Paragraph"/>
    <w:basedOn w:val="af"/>
    <w:link w:val="affffff5"/>
    <w:uiPriority w:val="34"/>
    <w:qFormat/>
    <w:rsid w:val="00DF6998"/>
    <w:pPr>
      <w:ind w:firstLineChars="200" w:firstLine="420"/>
    </w:pPr>
  </w:style>
  <w:style w:type="table" w:styleId="affffff6">
    <w:name w:val="Table Grid"/>
    <w:basedOn w:val="af1"/>
    <w:rsid w:val="00DF6998"/>
    <w:pPr>
      <w:widowControl w:val="0"/>
      <w:spacing w:line="360" w:lineRule="auto"/>
      <w:jc w:val="both"/>
    </w:pPr>
    <w:rPr>
      <w:rFonts w:ascii="Times New Roman" w:eastAsia="宋体"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7">
    <w:name w:val="表格内正文"/>
    <w:basedOn w:val="af"/>
    <w:link w:val="Char0"/>
    <w:rsid w:val="00DF6998"/>
    <w:pPr>
      <w:spacing w:before="156" w:after="156"/>
    </w:pPr>
    <w:rPr>
      <w:rFonts w:ascii="宋体" w:hAnsi="宋体"/>
      <w:szCs w:val="20"/>
    </w:rPr>
  </w:style>
  <w:style w:type="character" w:customStyle="1" w:styleId="Char0">
    <w:name w:val="表格内正文 Char"/>
    <w:link w:val="affffff7"/>
    <w:rsid w:val="00DF6998"/>
    <w:rPr>
      <w:rFonts w:ascii="宋体" w:eastAsia="宋体" w:hAnsi="宋体" w:cs="Times New Roman"/>
      <w:szCs w:val="20"/>
    </w:rPr>
  </w:style>
  <w:style w:type="paragraph" w:customStyle="1" w:styleId="affffff8">
    <w:name w:val="首页版本号"/>
    <w:basedOn w:val="af"/>
    <w:rsid w:val="00DF6998"/>
    <w:pPr>
      <w:jc w:val="center"/>
    </w:pPr>
    <w:rPr>
      <w:rFonts w:ascii="宋体" w:hAnsi="宋体" w:cs="宋体"/>
      <w:sz w:val="32"/>
      <w:szCs w:val="20"/>
    </w:rPr>
  </w:style>
  <w:style w:type="paragraph" w:customStyle="1" w:styleId="affffff9">
    <w:name w:val="目录及更改履历"/>
    <w:basedOn w:val="af"/>
    <w:rsid w:val="00DF6998"/>
    <w:pPr>
      <w:spacing w:before="156" w:after="156"/>
      <w:jc w:val="center"/>
    </w:pPr>
    <w:rPr>
      <w:rFonts w:ascii="黑体" w:eastAsia="黑体" w:hAnsi="Arial" w:cs="Arial"/>
      <w:sz w:val="28"/>
      <w:szCs w:val="26"/>
    </w:rPr>
  </w:style>
  <w:style w:type="paragraph" w:customStyle="1" w:styleId="affffffa">
    <w:name w:val="表格内标题"/>
    <w:basedOn w:val="af"/>
    <w:rsid w:val="00DF6998"/>
    <w:pPr>
      <w:spacing w:before="156" w:after="156"/>
      <w:jc w:val="center"/>
    </w:pPr>
    <w:rPr>
      <w:rFonts w:ascii="宋体" w:hAnsi="宋体" w:cs="宋体"/>
      <w:b/>
      <w:szCs w:val="20"/>
    </w:rPr>
  </w:style>
  <w:style w:type="paragraph" w:customStyle="1" w:styleId="affffffb">
    <w:name w:val="正文图形居中"/>
    <w:basedOn w:val="af"/>
    <w:autoRedefine/>
    <w:rsid w:val="00DF6998"/>
    <w:pPr>
      <w:jc w:val="center"/>
    </w:pPr>
  </w:style>
  <w:style w:type="paragraph" w:styleId="affffffc">
    <w:name w:val="caption"/>
    <w:basedOn w:val="af"/>
    <w:next w:val="af"/>
    <w:qFormat/>
    <w:rsid w:val="00DF6998"/>
    <w:rPr>
      <w:rFonts w:ascii="Arial" w:eastAsia="黑体" w:hAnsi="Arial" w:cs="Arial"/>
      <w:sz w:val="20"/>
      <w:szCs w:val="20"/>
    </w:rPr>
  </w:style>
  <w:style w:type="paragraph" w:customStyle="1" w:styleId="text">
    <w:name w:val="text"/>
    <w:basedOn w:val="af"/>
    <w:rsid w:val="00DF6998"/>
    <w:pPr>
      <w:adjustRightInd w:val="0"/>
      <w:spacing w:before="120"/>
      <w:textAlignment w:val="baseline"/>
    </w:pPr>
    <w:rPr>
      <w:kern w:val="0"/>
      <w:sz w:val="26"/>
      <w:szCs w:val="20"/>
    </w:rPr>
  </w:style>
  <w:style w:type="character" w:customStyle="1" w:styleId="Char">
    <w:name w:val="段 Char"/>
    <w:link w:val="aff6"/>
    <w:rsid w:val="00DF6998"/>
    <w:rPr>
      <w:rFonts w:ascii="宋体" w:eastAsia="宋体" w:hAnsi="Times New Roman" w:cs="Times New Roman"/>
      <w:kern w:val="0"/>
      <w:szCs w:val="20"/>
    </w:rPr>
  </w:style>
  <w:style w:type="paragraph" w:customStyle="1" w:styleId="a9">
    <w:name w:val="注×：（正文）"/>
    <w:rsid w:val="00DF6998"/>
    <w:pPr>
      <w:numPr>
        <w:numId w:val="8"/>
      </w:numPr>
      <w:jc w:val="both"/>
    </w:pPr>
    <w:rPr>
      <w:rFonts w:ascii="宋体" w:eastAsia="宋体" w:hAnsi="Times New Roman" w:cs="Times New Roman"/>
      <w:kern w:val="0"/>
      <w:sz w:val="18"/>
      <w:szCs w:val="18"/>
    </w:rPr>
  </w:style>
  <w:style w:type="paragraph" w:customStyle="1" w:styleId="ae">
    <w:name w:val="其他发布日期"/>
    <w:basedOn w:val="af"/>
    <w:rsid w:val="00DF6998"/>
    <w:pPr>
      <w:framePr w:w="3997" w:h="471" w:hRule="exact" w:vSpace="181" w:wrap="around" w:vAnchor="page" w:hAnchor="page" w:x="1419" w:y="14097" w:anchorLock="1"/>
      <w:widowControl/>
      <w:numPr>
        <w:numId w:val="9"/>
      </w:numPr>
      <w:jc w:val="left"/>
    </w:pPr>
    <w:rPr>
      <w:rFonts w:eastAsia="黑体"/>
      <w:kern w:val="0"/>
      <w:sz w:val="28"/>
      <w:szCs w:val="20"/>
    </w:rPr>
  </w:style>
  <w:style w:type="paragraph" w:customStyle="1" w:styleId="affffffd">
    <w:name w:val="图表居中"/>
    <w:basedOn w:val="af"/>
    <w:next w:val="afff7"/>
    <w:rsid w:val="00DF6998"/>
    <w:pPr>
      <w:spacing w:after="120"/>
      <w:jc w:val="center"/>
    </w:pPr>
    <w:rPr>
      <w:rFonts w:cs="宋体"/>
      <w:b/>
      <w:szCs w:val="20"/>
    </w:rPr>
  </w:style>
  <w:style w:type="paragraph" w:customStyle="1" w:styleId="affffffe">
    <w:name w:val="文本正文"/>
    <w:basedOn w:val="af"/>
    <w:rsid w:val="00DF6998"/>
    <w:pPr>
      <w:widowControl/>
      <w:adjustRightInd w:val="0"/>
      <w:spacing w:before="120"/>
      <w:ind w:left="426" w:firstLineChars="177" w:firstLine="425"/>
      <w:textAlignment w:val="baseline"/>
    </w:pPr>
    <w:rPr>
      <w:rFonts w:ascii="宋体" w:hAnsi="宋体" w:cs="宋体"/>
      <w:szCs w:val="20"/>
    </w:rPr>
  </w:style>
  <w:style w:type="paragraph" w:customStyle="1" w:styleId="Normal2word">
    <w:name w:val="Normal+2word"/>
    <w:basedOn w:val="af"/>
    <w:autoRedefine/>
    <w:rsid w:val="00DF6998"/>
    <w:pPr>
      <w:widowControl/>
      <w:adjustRightInd w:val="0"/>
      <w:snapToGrid w:val="0"/>
      <w:ind w:firstLineChars="200" w:firstLine="480"/>
      <w:jc w:val="left"/>
    </w:pPr>
    <w:rPr>
      <w:rFonts w:ascii="Arial" w:hAnsi="Arial" w:cs="Arial"/>
      <w:kern w:val="0"/>
      <w:szCs w:val="20"/>
    </w:rPr>
  </w:style>
  <w:style w:type="paragraph" w:customStyle="1" w:styleId="table1">
    <w:name w:val="table1"/>
    <w:basedOn w:val="af"/>
    <w:link w:val="table1Char"/>
    <w:autoRedefine/>
    <w:rsid w:val="00DF6998"/>
    <w:pPr>
      <w:widowControl/>
      <w:adjustRightInd w:val="0"/>
      <w:snapToGrid w:val="0"/>
      <w:jc w:val="left"/>
    </w:pPr>
    <w:rPr>
      <w:b/>
      <w:kern w:val="0"/>
    </w:rPr>
  </w:style>
  <w:style w:type="character" w:customStyle="1" w:styleId="table1Char">
    <w:name w:val="table1 Char"/>
    <w:link w:val="table1"/>
    <w:rsid w:val="00DF6998"/>
    <w:rPr>
      <w:rFonts w:ascii="Times New Roman" w:eastAsia="宋体" w:hAnsi="Times New Roman" w:cs="Times New Roman"/>
      <w:b/>
      <w:kern w:val="0"/>
      <w:sz w:val="24"/>
      <w:szCs w:val="24"/>
    </w:rPr>
  </w:style>
  <w:style w:type="table" w:styleId="afffffff">
    <w:name w:val="Table Theme"/>
    <w:basedOn w:val="af1"/>
    <w:rsid w:val="00DF6998"/>
    <w:pPr>
      <w:widowControl w:val="0"/>
      <w:spacing w:line="360" w:lineRule="auto"/>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6998"/>
    <w:pPr>
      <w:widowControl w:val="0"/>
      <w:autoSpaceDE w:val="0"/>
      <w:autoSpaceDN w:val="0"/>
      <w:adjustRightInd w:val="0"/>
    </w:pPr>
    <w:rPr>
      <w:rFonts w:ascii="Sim Sun" w:eastAsia="Sim Sun" w:hAnsi="Times New Roman" w:cs="Times New Roman"/>
      <w:color w:val="000000"/>
      <w:kern w:val="0"/>
      <w:sz w:val="24"/>
      <w:szCs w:val="24"/>
    </w:rPr>
  </w:style>
  <w:style w:type="paragraph" w:customStyle="1" w:styleId="afffffff0">
    <w:name w:val="图 居中"/>
    <w:basedOn w:val="af"/>
    <w:uiPriority w:val="6"/>
    <w:qFormat/>
    <w:rsid w:val="00DF6998"/>
    <w:pPr>
      <w:jc w:val="center"/>
    </w:pPr>
    <w:rPr>
      <w:rFonts w:ascii="Calibri" w:hAnsi="Calibri"/>
      <w:szCs w:val="21"/>
    </w:rPr>
  </w:style>
  <w:style w:type="paragraph" w:customStyle="1" w:styleId="afffffff1">
    <w:name w:val="封面标题"/>
    <w:basedOn w:val="af"/>
    <w:rsid w:val="00DF6998"/>
    <w:pPr>
      <w:widowControl/>
      <w:ind w:firstLineChars="200" w:firstLine="200"/>
      <w:jc w:val="center"/>
    </w:pPr>
    <w:rPr>
      <w:rFonts w:ascii="Consolas" w:eastAsia="黑体" w:hAnsi="Consolas" w:cs="宋体"/>
      <w:kern w:val="0"/>
      <w:sz w:val="52"/>
      <w:szCs w:val="21"/>
    </w:rPr>
  </w:style>
  <w:style w:type="paragraph" w:customStyle="1" w:styleId="afffffff2">
    <w:name w:val="封面一级标题文字"/>
    <w:basedOn w:val="af"/>
    <w:semiHidden/>
    <w:rsid w:val="00DF6998"/>
    <w:pPr>
      <w:spacing w:line="640" w:lineRule="exact"/>
      <w:ind w:firstLineChars="200" w:firstLine="200"/>
      <w:jc w:val="center"/>
    </w:pPr>
    <w:rPr>
      <w:rFonts w:ascii="黑体" w:eastAsia="黑体" w:hAnsi="黑体"/>
      <w:b/>
      <w:bCs/>
      <w:sz w:val="52"/>
    </w:rPr>
  </w:style>
  <w:style w:type="paragraph" w:styleId="TOC">
    <w:name w:val="TOC Heading"/>
    <w:basedOn w:val="1"/>
    <w:next w:val="af"/>
    <w:uiPriority w:val="39"/>
    <w:semiHidden/>
    <w:unhideWhenUsed/>
    <w:qFormat/>
    <w:rsid w:val="00DF6998"/>
    <w:pPr>
      <w:widowControl/>
      <w:spacing w:before="480" w:after="0" w:line="276" w:lineRule="auto"/>
      <w:jc w:val="left"/>
      <w:outlineLvl w:val="9"/>
    </w:pPr>
    <w:rPr>
      <w:rFonts w:ascii="Cambria" w:hAnsi="Cambria"/>
      <w:color w:val="365F91"/>
      <w:kern w:val="0"/>
      <w:sz w:val="28"/>
      <w:szCs w:val="28"/>
    </w:rPr>
  </w:style>
  <w:style w:type="paragraph" w:styleId="afffffff3">
    <w:name w:val="Body Text Indent"/>
    <w:basedOn w:val="af"/>
    <w:link w:val="afffffff4"/>
    <w:uiPriority w:val="99"/>
    <w:unhideWhenUsed/>
    <w:rsid w:val="00DF6998"/>
    <w:pPr>
      <w:spacing w:after="120"/>
      <w:ind w:leftChars="200" w:left="420" w:firstLineChars="200" w:firstLine="200"/>
    </w:pPr>
    <w:rPr>
      <w:rFonts w:ascii="Calibri" w:hAnsi="Calibri"/>
      <w:szCs w:val="22"/>
    </w:rPr>
  </w:style>
  <w:style w:type="character" w:customStyle="1" w:styleId="afffffff4">
    <w:name w:val="正文文本缩进 字符"/>
    <w:basedOn w:val="af0"/>
    <w:link w:val="afffffff3"/>
    <w:uiPriority w:val="99"/>
    <w:rsid w:val="00DF6998"/>
    <w:rPr>
      <w:rFonts w:ascii="Calibri" w:eastAsia="宋体" w:hAnsi="Calibri" w:cs="Times New Roman"/>
    </w:rPr>
  </w:style>
  <w:style w:type="paragraph" w:styleId="afffffff5">
    <w:name w:val="Normal (Web)"/>
    <w:basedOn w:val="af"/>
    <w:uiPriority w:val="99"/>
    <w:unhideWhenUsed/>
    <w:rsid w:val="00DF6998"/>
    <w:pPr>
      <w:widowControl/>
      <w:spacing w:before="100" w:beforeAutospacing="1" w:after="100" w:afterAutospacing="1"/>
      <w:jc w:val="left"/>
    </w:pPr>
    <w:rPr>
      <w:rFonts w:ascii="Calibri" w:hAnsi="Calibri"/>
      <w:kern w:val="0"/>
      <w:lang w:eastAsia="en-US" w:bidi="en-US"/>
    </w:rPr>
  </w:style>
  <w:style w:type="paragraph" w:customStyle="1" w:styleId="Char2">
    <w:name w:val="Char"/>
    <w:basedOn w:val="af"/>
    <w:rsid w:val="00DF6998"/>
    <w:pPr>
      <w:widowControl/>
      <w:spacing w:after="160" w:line="240" w:lineRule="exact"/>
      <w:jc w:val="center"/>
    </w:pPr>
    <w:rPr>
      <w:rFonts w:ascii="Verdana" w:hAnsi="Verdana"/>
      <w:kern w:val="0"/>
      <w:sz w:val="20"/>
      <w:lang w:eastAsia="en-US"/>
    </w:rPr>
  </w:style>
  <w:style w:type="table" w:styleId="afffffff6">
    <w:name w:val="Table Professional"/>
    <w:basedOn w:val="af1"/>
    <w:rsid w:val="00DF6998"/>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6Char">
    <w:name w:val="6 Char"/>
    <w:basedOn w:val="af"/>
    <w:rsid w:val="00DF6998"/>
    <w:pPr>
      <w:widowControl/>
      <w:spacing w:beforeLines="100" w:after="160" w:line="240" w:lineRule="exact"/>
      <w:jc w:val="left"/>
    </w:pPr>
    <w:rPr>
      <w:rFonts w:ascii="Verdana" w:hAnsi="Verdana" w:cs="宋体"/>
      <w:kern w:val="0"/>
      <w:sz w:val="20"/>
      <w:szCs w:val="20"/>
      <w:lang w:eastAsia="en-US"/>
    </w:rPr>
  </w:style>
  <w:style w:type="paragraph" w:customStyle="1" w:styleId="afffffff7">
    <w:name w:val="居中正文"/>
    <w:basedOn w:val="af"/>
    <w:rsid w:val="00DF6998"/>
    <w:pPr>
      <w:widowControl/>
      <w:ind w:firstLineChars="200" w:firstLine="200"/>
      <w:jc w:val="center"/>
    </w:pPr>
    <w:rPr>
      <w:rFonts w:ascii="Consolas" w:hAnsi="Consolas" w:cs="宋体"/>
      <w:kern w:val="0"/>
      <w:szCs w:val="20"/>
    </w:rPr>
  </w:style>
  <w:style w:type="paragraph" w:customStyle="1" w:styleId="paragraph1">
    <w:name w:val="paragraph1"/>
    <w:basedOn w:val="af"/>
    <w:rsid w:val="00DF6998"/>
    <w:pPr>
      <w:spacing w:afterLines="30"/>
      <w:ind w:firstLineChars="200" w:firstLine="480"/>
    </w:pPr>
  </w:style>
  <w:style w:type="paragraph" w:customStyle="1" w:styleId="Char12">
    <w:name w:val="Char1"/>
    <w:basedOn w:val="af"/>
    <w:rsid w:val="00DF6998"/>
  </w:style>
  <w:style w:type="paragraph" w:customStyle="1" w:styleId="CharCharCharCharCharCharCharCharCharCharCharCharCharCharCharChar">
    <w:name w:val="Char Char Char Char Char Char Char Char Char Char Char Char Char Char Char Char"/>
    <w:basedOn w:val="af"/>
    <w:autoRedefine/>
    <w:rsid w:val="00DF6998"/>
    <w:pPr>
      <w:tabs>
        <w:tab w:val="num" w:pos="360"/>
      </w:tabs>
      <w:ind w:firstLineChars="200" w:firstLine="480"/>
    </w:pPr>
    <w:rPr>
      <w:rFonts w:ascii="宋体" w:hAnsi="宋体"/>
      <w:kern w:val="0"/>
    </w:rPr>
  </w:style>
  <w:style w:type="paragraph" w:customStyle="1" w:styleId="afffffff8">
    <w:name w:val="表格正文 +小五 居左"/>
    <w:basedOn w:val="af"/>
    <w:rsid w:val="00DF6998"/>
    <w:pPr>
      <w:jc w:val="left"/>
    </w:pPr>
    <w:rPr>
      <w:sz w:val="18"/>
      <w:szCs w:val="21"/>
    </w:rPr>
  </w:style>
  <w:style w:type="paragraph" w:customStyle="1" w:styleId="afffffff9">
    <w:name w:val="表格文本 +小五 居中"/>
    <w:basedOn w:val="af"/>
    <w:rsid w:val="00DF6998"/>
    <w:pPr>
      <w:jc w:val="center"/>
    </w:pPr>
    <w:rPr>
      <w:sz w:val="18"/>
      <w:szCs w:val="21"/>
    </w:rPr>
  </w:style>
  <w:style w:type="paragraph" w:customStyle="1" w:styleId="afffffffa">
    <w:name w:val="表格文字"/>
    <w:basedOn w:val="afffffff3"/>
    <w:rsid w:val="00DF6998"/>
    <w:pPr>
      <w:spacing w:before="20" w:after="20"/>
      <w:ind w:leftChars="0" w:left="0" w:firstLineChars="0" w:firstLine="0"/>
    </w:pPr>
    <w:rPr>
      <w:rFonts w:ascii="Arial" w:hAnsi="Arial"/>
      <w:szCs w:val="20"/>
    </w:rPr>
  </w:style>
  <w:style w:type="paragraph" w:customStyle="1" w:styleId="afffffffb">
    <w:name w:val="示例内容"/>
    <w:rsid w:val="00DF6998"/>
    <w:pPr>
      <w:ind w:firstLineChars="200" w:firstLine="200"/>
    </w:pPr>
    <w:rPr>
      <w:rFonts w:ascii="宋体" w:eastAsia="宋体" w:hAnsi="Times New Roman" w:cs="Times New Roman"/>
      <w:noProof/>
      <w:kern w:val="0"/>
      <w:sz w:val="18"/>
      <w:szCs w:val="18"/>
    </w:rPr>
  </w:style>
  <w:style w:type="paragraph" w:customStyle="1" w:styleId="afffffffc">
    <w:name w:val="注：（正文）"/>
    <w:basedOn w:val="af"/>
    <w:next w:val="aff6"/>
    <w:rsid w:val="00DF6998"/>
    <w:pPr>
      <w:autoSpaceDE w:val="0"/>
      <w:autoSpaceDN w:val="0"/>
      <w:ind w:left="420"/>
    </w:pPr>
    <w:rPr>
      <w:rFonts w:ascii="宋体"/>
      <w:kern w:val="0"/>
      <w:sz w:val="18"/>
      <w:szCs w:val="18"/>
    </w:rPr>
  </w:style>
  <w:style w:type="character" w:customStyle="1" w:styleId="apple-style-span">
    <w:name w:val="apple-style-span"/>
    <w:rsid w:val="00DF6998"/>
  </w:style>
  <w:style w:type="paragraph" w:customStyle="1" w:styleId="afffffffd">
    <w:name w:val="首行缩进"/>
    <w:basedOn w:val="af"/>
    <w:rsid w:val="00DF6998"/>
    <w:pPr>
      <w:widowControl/>
      <w:ind w:firstLineChars="200" w:firstLine="420"/>
      <w:jc w:val="left"/>
    </w:pPr>
    <w:rPr>
      <w:rFonts w:ascii="Georgia" w:hAnsi="Georgia" w:cs="宋体"/>
      <w:kern w:val="0"/>
      <w:szCs w:val="21"/>
    </w:rPr>
  </w:style>
  <w:style w:type="paragraph" w:customStyle="1" w:styleId="aa">
    <w:name w:val="项目编号"/>
    <w:basedOn w:val="af"/>
    <w:rsid w:val="00DF6998"/>
    <w:pPr>
      <w:numPr>
        <w:numId w:val="14"/>
      </w:numPr>
    </w:pPr>
  </w:style>
  <w:style w:type="paragraph" w:customStyle="1" w:styleId="10">
    <w:name w:val="1 标题"/>
    <w:basedOn w:val="1"/>
    <w:rsid w:val="00DF6998"/>
    <w:pPr>
      <w:numPr>
        <w:numId w:val="15"/>
      </w:numPr>
      <w:spacing w:before="160" w:after="160" w:line="240" w:lineRule="auto"/>
      <w:jc w:val="left"/>
    </w:pPr>
    <w:rPr>
      <w:rFonts w:eastAsia="黑体"/>
      <w:bCs w:val="0"/>
      <w:sz w:val="28"/>
      <w:szCs w:val="20"/>
    </w:rPr>
  </w:style>
  <w:style w:type="paragraph" w:customStyle="1" w:styleId="11">
    <w:name w:val="1.1 标题"/>
    <w:basedOn w:val="1"/>
    <w:rsid w:val="00DF6998"/>
    <w:pPr>
      <w:numPr>
        <w:ilvl w:val="1"/>
        <w:numId w:val="15"/>
      </w:numPr>
      <w:spacing w:before="120" w:after="120" w:line="240" w:lineRule="auto"/>
      <w:jc w:val="left"/>
      <w:outlineLvl w:val="1"/>
    </w:pPr>
    <w:rPr>
      <w:rFonts w:eastAsia="黑体"/>
      <w:bCs w:val="0"/>
      <w:sz w:val="24"/>
      <w:szCs w:val="20"/>
    </w:rPr>
  </w:style>
  <w:style w:type="paragraph" w:customStyle="1" w:styleId="111">
    <w:name w:val="1.1.1 标题"/>
    <w:basedOn w:val="1"/>
    <w:rsid w:val="00DF6998"/>
    <w:pPr>
      <w:numPr>
        <w:ilvl w:val="2"/>
        <w:numId w:val="15"/>
      </w:numPr>
      <w:spacing w:before="0" w:after="0" w:line="240" w:lineRule="auto"/>
      <w:jc w:val="left"/>
      <w:outlineLvl w:val="2"/>
    </w:pPr>
    <w:rPr>
      <w:rFonts w:eastAsia="黑体"/>
      <w:b w:val="0"/>
      <w:bCs w:val="0"/>
      <w:sz w:val="24"/>
      <w:szCs w:val="20"/>
    </w:rPr>
  </w:style>
  <w:style w:type="paragraph" w:customStyle="1" w:styleId="1111">
    <w:name w:val="1.1.1.1 标题"/>
    <w:basedOn w:val="10"/>
    <w:rsid w:val="00DF6998"/>
    <w:pPr>
      <w:numPr>
        <w:ilvl w:val="3"/>
      </w:numPr>
      <w:tabs>
        <w:tab w:val="num" w:pos="360"/>
      </w:tabs>
      <w:spacing w:before="0" w:after="0" w:line="240" w:lineRule="atLeast"/>
      <w:outlineLvl w:val="3"/>
    </w:pPr>
    <w:rPr>
      <w:rFonts w:eastAsia="宋体"/>
      <w:b w:val="0"/>
      <w:sz w:val="24"/>
    </w:rPr>
  </w:style>
  <w:style w:type="paragraph" w:customStyle="1" w:styleId="afffffffe">
    <w:name w:val="表格内容"/>
    <w:basedOn w:val="af"/>
    <w:rsid w:val="00DF6998"/>
    <w:pPr>
      <w:ind w:right="193"/>
    </w:pPr>
    <w:rPr>
      <w:rFonts w:ascii="幼圆" w:eastAsia="幼圆"/>
      <w:color w:val="008080"/>
      <w:szCs w:val="20"/>
    </w:rPr>
  </w:style>
  <w:style w:type="paragraph" w:customStyle="1" w:styleId="Figureedge">
    <w:name w:val="Figure edge"/>
    <w:basedOn w:val="af"/>
    <w:rsid w:val="00DF6998"/>
    <w:pPr>
      <w:widowControl/>
      <w:snapToGrid w:val="0"/>
      <w:jc w:val="left"/>
    </w:pPr>
    <w:rPr>
      <w:rFonts w:ascii="Wingdings" w:hAnsi="Wingdings"/>
      <w:noProof/>
      <w:kern w:val="0"/>
      <w:sz w:val="20"/>
      <w:szCs w:val="20"/>
    </w:rPr>
  </w:style>
  <w:style w:type="paragraph" w:customStyle="1" w:styleId="affffffff">
    <w:name w:val="正文段落"/>
    <w:basedOn w:val="af"/>
    <w:rsid w:val="00DF6998"/>
    <w:pPr>
      <w:widowControl/>
      <w:spacing w:before="240" w:after="120"/>
      <w:ind w:firstLine="482"/>
      <w:jc w:val="left"/>
    </w:pPr>
    <w:rPr>
      <w:rFonts w:ascii="Book Antiqua" w:hAnsi="Book Antiqua"/>
      <w:kern w:val="0"/>
      <w:szCs w:val="20"/>
      <w:lang w:eastAsia="en-US"/>
    </w:rPr>
  </w:style>
  <w:style w:type="paragraph" w:customStyle="1" w:styleId="affffffff0">
    <w:name w:val="表格标题"/>
    <w:basedOn w:val="af"/>
    <w:uiPriority w:val="99"/>
    <w:qFormat/>
    <w:rsid w:val="00903D76"/>
    <w:pPr>
      <w:suppressAutoHyphens/>
      <w:autoSpaceDN w:val="0"/>
      <w:jc w:val="center"/>
      <w:textAlignment w:val="baseline"/>
    </w:pPr>
    <w:rPr>
      <w:rFonts w:ascii="宋体" w:hAnsi="宋体"/>
      <w:b/>
      <w:kern w:val="3"/>
      <w:szCs w:val="21"/>
    </w:rPr>
  </w:style>
  <w:style w:type="paragraph" w:customStyle="1" w:styleId="affffffff1">
    <w:name w:val="表格文本 居左"/>
    <w:basedOn w:val="af"/>
    <w:link w:val="Char3"/>
    <w:uiPriority w:val="34"/>
    <w:unhideWhenUsed/>
    <w:qFormat/>
    <w:rsid w:val="00903D76"/>
    <w:pPr>
      <w:wordWrap w:val="0"/>
      <w:jc w:val="left"/>
    </w:pPr>
    <w:rPr>
      <w:rFonts w:ascii="宋体" w:hAnsi="宋体"/>
      <w:szCs w:val="21"/>
    </w:rPr>
  </w:style>
  <w:style w:type="character" w:customStyle="1" w:styleId="Char3">
    <w:name w:val="表格文本 居左 Char"/>
    <w:link w:val="affffffff1"/>
    <w:uiPriority w:val="34"/>
    <w:rsid w:val="00903D76"/>
    <w:rPr>
      <w:rFonts w:ascii="宋体" w:eastAsia="宋体" w:hAnsi="宋体" w:cs="Times New Roman"/>
      <w:szCs w:val="21"/>
    </w:rPr>
  </w:style>
  <w:style w:type="paragraph" w:customStyle="1" w:styleId="affffffff2">
    <w:name w:val="表格文本 居中"/>
    <w:basedOn w:val="af"/>
    <w:uiPriority w:val="4"/>
    <w:qFormat/>
    <w:rsid w:val="007536F4"/>
    <w:pPr>
      <w:suppressAutoHyphens/>
      <w:autoSpaceDN w:val="0"/>
      <w:spacing w:line="240" w:lineRule="auto"/>
      <w:jc w:val="left"/>
      <w:textAlignment w:val="baseline"/>
    </w:pPr>
    <w:rPr>
      <w:rFonts w:ascii="宋体" w:hAnsi="宋体"/>
      <w:kern w:val="3"/>
      <w:sz w:val="21"/>
      <w:szCs w:val="21"/>
    </w:rPr>
  </w:style>
  <w:style w:type="paragraph" w:customStyle="1" w:styleId="affffffff3">
    <w:name w:val="表格文本居左"/>
    <w:basedOn w:val="af"/>
    <w:link w:val="Char4"/>
    <w:qFormat/>
    <w:rsid w:val="003A3B4B"/>
    <w:pPr>
      <w:suppressAutoHyphens/>
      <w:autoSpaceDN w:val="0"/>
      <w:jc w:val="left"/>
      <w:textAlignment w:val="baseline"/>
    </w:pPr>
    <w:rPr>
      <w:rFonts w:ascii="宋体" w:hAnsi="宋体" w:cs="宋体"/>
      <w:kern w:val="0"/>
      <w:szCs w:val="20"/>
    </w:rPr>
  </w:style>
  <w:style w:type="character" w:customStyle="1" w:styleId="Char4">
    <w:name w:val="表格文本居左 Char"/>
    <w:link w:val="affffffff3"/>
    <w:rsid w:val="003A3B4B"/>
    <w:rPr>
      <w:rFonts w:ascii="宋体" w:eastAsia="宋体" w:hAnsi="宋体" w:cs="宋体"/>
      <w:kern w:val="0"/>
      <w:szCs w:val="20"/>
    </w:rPr>
  </w:style>
  <w:style w:type="table" w:customStyle="1" w:styleId="affffffff4">
    <w:name w:val="表格样式，小间距，首行标题"/>
    <w:basedOn w:val="af1"/>
    <w:uiPriority w:val="99"/>
    <w:qFormat/>
    <w:rsid w:val="00711AB8"/>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 w:type="dxa"/>
        <w:right w:w="11" w:type="dxa"/>
      </w:tblCellMar>
    </w:tblPr>
    <w:tcPr>
      <w:vAlign w:val="center"/>
    </w:tcPr>
    <w:tblStylePr w:type="firstRow">
      <w:pPr>
        <w:jc w:val="center"/>
      </w:pPr>
      <w:rPr>
        <w:b/>
        <w:i w:val="0"/>
      </w:rPr>
      <w:tblPr/>
      <w:trPr>
        <w:tblHeader/>
      </w:trPr>
    </w:tblStylePr>
  </w:style>
  <w:style w:type="table" w:customStyle="1" w:styleId="affffffff5">
    <w:name w:val="表格样式，首行标题"/>
    <w:basedOn w:val="af1"/>
    <w:uiPriority w:val="99"/>
    <w:qFormat/>
    <w:rsid w:val="00BE7D20"/>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i w:val="0"/>
      </w:rPr>
      <w:tblPr/>
      <w:trPr>
        <w:tblHeader/>
      </w:trPr>
    </w:tblStylePr>
  </w:style>
  <w:style w:type="paragraph" w:customStyle="1" w:styleId="Numberedlist21">
    <w:name w:val="Numbered list 2.1"/>
    <w:basedOn w:val="1"/>
    <w:next w:val="af"/>
    <w:rsid w:val="0014661B"/>
    <w:pPr>
      <w:numPr>
        <w:numId w:val="18"/>
      </w:numPr>
      <w:tabs>
        <w:tab w:val="left" w:pos="720"/>
      </w:tabs>
      <w:spacing w:before="360" w:after="260" w:line="240" w:lineRule="auto"/>
      <w:ind w:left="432" w:hanging="432"/>
    </w:pPr>
    <w:rPr>
      <w:rFonts w:eastAsia="新宋体"/>
      <w:b w:val="0"/>
      <w:bCs w:val="0"/>
      <w:sz w:val="24"/>
      <w:szCs w:val="24"/>
    </w:rPr>
  </w:style>
  <w:style w:type="paragraph" w:customStyle="1" w:styleId="Numberedlist22">
    <w:name w:val="Numbered list 2.2"/>
    <w:basedOn w:val="2"/>
    <w:next w:val="af"/>
    <w:rsid w:val="0014661B"/>
    <w:pPr>
      <w:keepNext w:val="0"/>
      <w:keepLines w:val="0"/>
      <w:numPr>
        <w:numId w:val="18"/>
      </w:numPr>
      <w:tabs>
        <w:tab w:val="left" w:pos="540"/>
        <w:tab w:val="left" w:pos="720"/>
      </w:tabs>
      <w:adjustRightInd w:val="0"/>
      <w:snapToGrid w:val="0"/>
      <w:spacing w:before="0" w:after="0" w:line="330" w:lineRule="exact"/>
      <w:ind w:left="578" w:hanging="578"/>
    </w:pPr>
    <w:rPr>
      <w:rFonts w:ascii="Arial Unicode MS" w:hAnsi="Arial Unicode MS"/>
      <w:b w:val="0"/>
      <w:bCs w:val="0"/>
      <w:kern w:val="0"/>
      <w:sz w:val="21"/>
      <w:szCs w:val="21"/>
    </w:rPr>
  </w:style>
  <w:style w:type="paragraph" w:customStyle="1" w:styleId="Numberedlist23">
    <w:name w:val="Numbered list 2.3"/>
    <w:basedOn w:val="3"/>
    <w:next w:val="af"/>
    <w:rsid w:val="0014661B"/>
    <w:pPr>
      <w:keepNext w:val="0"/>
      <w:numPr>
        <w:numId w:val="18"/>
      </w:numPr>
      <w:tabs>
        <w:tab w:val="left" w:pos="648"/>
        <w:tab w:val="left" w:pos="1080"/>
      </w:tabs>
      <w:adjustRightInd w:val="0"/>
      <w:snapToGrid w:val="0"/>
      <w:spacing w:before="0" w:after="0" w:line="340" w:lineRule="atLeast"/>
      <w:ind w:left="720" w:hanging="431"/>
    </w:pPr>
    <w:rPr>
      <w:b w:val="0"/>
      <w:bCs w:val="0"/>
      <w:noProof/>
      <w:kern w:val="0"/>
      <w:sz w:val="21"/>
      <w:szCs w:val="20"/>
    </w:rPr>
  </w:style>
  <w:style w:type="table" w:customStyle="1" w:styleId="affffffff6">
    <w:name w:val="表格样式"/>
    <w:basedOn w:val="af1"/>
    <w:uiPriority w:val="99"/>
    <w:qFormat/>
    <w:rsid w:val="00673B84"/>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affffffff7">
    <w:name w:val="Revision"/>
    <w:hidden/>
    <w:uiPriority w:val="99"/>
    <w:semiHidden/>
    <w:rsid w:val="00B24714"/>
    <w:rPr>
      <w:rFonts w:ascii="Times New Roman" w:eastAsia="宋体" w:hAnsi="Times New Roman" w:cs="Times New Roman"/>
      <w:szCs w:val="24"/>
    </w:rPr>
  </w:style>
  <w:style w:type="character" w:customStyle="1" w:styleId="affffff5">
    <w:name w:val="列表段落 字符"/>
    <w:link w:val="affffff4"/>
    <w:uiPriority w:val="34"/>
    <w:locked/>
    <w:rsid w:val="005529BC"/>
    <w:rPr>
      <w:rFonts w:ascii="Times New Roman" w:eastAsia="宋体" w:hAnsi="Times New Roman" w:cs="Times New Roman"/>
      <w:szCs w:val="24"/>
    </w:rPr>
  </w:style>
  <w:style w:type="table" w:customStyle="1" w:styleId="15">
    <w:name w:val="表格样式1"/>
    <w:basedOn w:val="af1"/>
    <w:uiPriority w:val="99"/>
    <w:qFormat/>
    <w:rsid w:val="004E229C"/>
    <w:pPr>
      <w:jc w:val="both"/>
    </w:pPr>
    <w:rPr>
      <w:rFonts w:ascii="Calibri" w:hAnsi="Calibri"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StylePr>
  </w:style>
  <w:style w:type="table" w:customStyle="1" w:styleId="16">
    <w:name w:val="表格样式，首行标题1"/>
    <w:basedOn w:val="af1"/>
    <w:uiPriority w:val="99"/>
    <w:qFormat/>
    <w:rsid w:val="004E229C"/>
    <w:pPr>
      <w:jc w:val="both"/>
    </w:pPr>
    <w:rPr>
      <w:rFonts w:ascii="Calibri" w:hAnsi="Calibri"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val="0"/>
      </w:rPr>
      <w:tblPr/>
      <w:trPr>
        <w:tblHeader/>
      </w:trPr>
    </w:tblStylePr>
  </w:style>
  <w:style w:type="table" w:customStyle="1" w:styleId="17">
    <w:name w:val="表格样式，小间距，首行标题1"/>
    <w:basedOn w:val="af1"/>
    <w:uiPriority w:val="99"/>
    <w:qFormat/>
    <w:rsid w:val="004E229C"/>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 w:type="dxa"/>
        <w:right w:w="11" w:type="dxa"/>
      </w:tblCellMar>
    </w:tblPr>
    <w:tcPr>
      <w:vAlign w:val="center"/>
    </w:tcPr>
    <w:tblStylePr w:type="firstRow">
      <w:pPr>
        <w:jc w:val="center"/>
      </w:pPr>
      <w:rPr>
        <w:b w:val="0"/>
        <w:i w:val="0"/>
      </w:rPr>
      <w:tblPr/>
      <w:trPr>
        <w:tblHeader/>
      </w:trPr>
    </w:tblStylePr>
  </w:style>
  <w:style w:type="table" w:customStyle="1" w:styleId="26">
    <w:name w:val="表格样式2"/>
    <w:basedOn w:val="af1"/>
    <w:uiPriority w:val="99"/>
    <w:qFormat/>
    <w:rsid w:val="00C61050"/>
    <w:pPr>
      <w:jc w:val="both"/>
    </w:pPr>
    <w:rPr>
      <w:rFonts w:ascii="Calibri" w:hAnsi="Calibri"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StylePr>
  </w:style>
  <w:style w:type="table" w:customStyle="1" w:styleId="27">
    <w:name w:val="表格样式，首行标题2"/>
    <w:basedOn w:val="af1"/>
    <w:uiPriority w:val="99"/>
    <w:qFormat/>
    <w:rsid w:val="00C61050"/>
    <w:pPr>
      <w:jc w:val="both"/>
    </w:pPr>
    <w:rPr>
      <w:rFonts w:ascii="Calibri" w:hAnsi="Calibri"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val="0"/>
      </w:rPr>
      <w:tblPr/>
      <w:trPr>
        <w:tblHeader/>
      </w:trPr>
    </w:tblStylePr>
  </w:style>
  <w:style w:type="table" w:customStyle="1" w:styleId="28">
    <w:name w:val="表格样式，小间距，首行标题2"/>
    <w:basedOn w:val="af1"/>
    <w:uiPriority w:val="99"/>
    <w:qFormat/>
    <w:rsid w:val="00C61050"/>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 w:type="dxa"/>
        <w:right w:w="11" w:type="dxa"/>
      </w:tblCellMar>
    </w:tblPr>
    <w:tcPr>
      <w:vAlign w:val="center"/>
    </w:tcPr>
    <w:tblStylePr w:type="firstRow">
      <w:pPr>
        <w:jc w:val="center"/>
      </w:pPr>
      <w:rPr>
        <w:b w:val="0"/>
        <w:i w:val="0"/>
      </w:rPr>
      <w:tblPr/>
      <w:trPr>
        <w:tblHeader/>
      </w:trPr>
    </w:tblStylePr>
  </w:style>
  <w:style w:type="paragraph" w:customStyle="1" w:styleId="175">
    <w:name w:val="样式 (符号) 宋体 首行缩进:  1.75 字符"/>
    <w:basedOn w:val="af"/>
    <w:rsid w:val="002038F6"/>
    <w:pPr>
      <w:ind w:firstLineChars="175" w:firstLine="175"/>
    </w:pPr>
    <w:rPr>
      <w:rFonts w:hAnsi="宋体" w:cs="宋体"/>
      <w:szCs w:val="20"/>
    </w:rPr>
  </w:style>
  <w:style w:type="paragraph" w:customStyle="1" w:styleId="affffffff8">
    <w:name w:val="一级正文"/>
    <w:basedOn w:val="af"/>
    <w:link w:val="Char5"/>
    <w:qFormat/>
    <w:rsid w:val="0067780A"/>
    <w:pPr>
      <w:ind w:firstLineChars="200" w:firstLine="480"/>
    </w:pPr>
    <w:rPr>
      <w:kern w:val="0"/>
    </w:rPr>
  </w:style>
  <w:style w:type="character" w:customStyle="1" w:styleId="Char5">
    <w:name w:val="一级正文 Char"/>
    <w:link w:val="affffffff8"/>
    <w:rsid w:val="0067780A"/>
    <w:rPr>
      <w:rFonts w:ascii="Times New Roman" w:eastAsia="宋体" w:hAnsi="Times New Roman" w:cs="Times New Roman"/>
      <w:kern w:val="0"/>
      <w:sz w:val="24"/>
      <w:szCs w:val="24"/>
    </w:rPr>
  </w:style>
  <w:style w:type="table" w:customStyle="1" w:styleId="32">
    <w:name w:val="表格样式，首行标题3"/>
    <w:basedOn w:val="af1"/>
    <w:uiPriority w:val="99"/>
    <w:qFormat/>
    <w:rsid w:val="009865CA"/>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i w:val="0"/>
      </w:rPr>
      <w:tblPr/>
      <w:trPr>
        <w:tblHeader/>
      </w:trPr>
    </w:tblStylePr>
  </w:style>
  <w:style w:type="table" w:customStyle="1" w:styleId="42">
    <w:name w:val="表格样式，首行标题4"/>
    <w:basedOn w:val="af1"/>
    <w:uiPriority w:val="99"/>
    <w:qFormat/>
    <w:rsid w:val="003B2295"/>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i w:val="0"/>
      </w:rPr>
      <w:tblPr/>
      <w:trPr>
        <w:tblHeader/>
      </w:trPr>
    </w:tblStylePr>
  </w:style>
  <w:style w:type="character" w:styleId="affffffff9">
    <w:name w:val="Emphasis"/>
    <w:basedOn w:val="af0"/>
    <w:uiPriority w:val="20"/>
    <w:qFormat/>
    <w:rsid w:val="008763E6"/>
    <w:rPr>
      <w:i/>
      <w:iCs/>
    </w:rPr>
  </w:style>
  <w:style w:type="character" w:customStyle="1" w:styleId="apple-converted-space">
    <w:name w:val="apple-converted-space"/>
    <w:basedOn w:val="af0"/>
    <w:rsid w:val="008763E6"/>
  </w:style>
  <w:style w:type="character" w:styleId="affffffffa">
    <w:name w:val="Unresolved Mention"/>
    <w:basedOn w:val="af0"/>
    <w:uiPriority w:val="99"/>
    <w:semiHidden/>
    <w:unhideWhenUsed/>
    <w:rsid w:val="004834A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886047">
      <w:bodyDiv w:val="1"/>
      <w:marLeft w:val="0"/>
      <w:marRight w:val="0"/>
      <w:marTop w:val="0"/>
      <w:marBottom w:val="0"/>
      <w:divBdr>
        <w:top w:val="none" w:sz="0" w:space="0" w:color="auto"/>
        <w:left w:val="none" w:sz="0" w:space="0" w:color="auto"/>
        <w:bottom w:val="none" w:sz="0" w:space="0" w:color="auto"/>
        <w:right w:val="none" w:sz="0" w:space="0" w:color="auto"/>
      </w:divBdr>
      <w:divsChild>
        <w:div w:id="2001227842">
          <w:marLeft w:val="0"/>
          <w:marRight w:val="0"/>
          <w:marTop w:val="0"/>
          <w:marBottom w:val="0"/>
          <w:divBdr>
            <w:top w:val="none" w:sz="0" w:space="0" w:color="auto"/>
            <w:left w:val="none" w:sz="0" w:space="0" w:color="auto"/>
            <w:bottom w:val="none" w:sz="0" w:space="0" w:color="auto"/>
            <w:right w:val="none" w:sz="0" w:space="0" w:color="auto"/>
          </w:divBdr>
        </w:div>
      </w:divsChild>
    </w:div>
    <w:div w:id="97991561">
      <w:bodyDiv w:val="1"/>
      <w:marLeft w:val="0"/>
      <w:marRight w:val="0"/>
      <w:marTop w:val="0"/>
      <w:marBottom w:val="0"/>
      <w:divBdr>
        <w:top w:val="none" w:sz="0" w:space="0" w:color="auto"/>
        <w:left w:val="none" w:sz="0" w:space="0" w:color="auto"/>
        <w:bottom w:val="none" w:sz="0" w:space="0" w:color="auto"/>
        <w:right w:val="none" w:sz="0" w:space="0" w:color="auto"/>
      </w:divBdr>
      <w:divsChild>
        <w:div w:id="1351564743">
          <w:marLeft w:val="0"/>
          <w:marRight w:val="0"/>
          <w:marTop w:val="0"/>
          <w:marBottom w:val="0"/>
          <w:divBdr>
            <w:top w:val="none" w:sz="0" w:space="0" w:color="auto"/>
            <w:left w:val="none" w:sz="0" w:space="0" w:color="auto"/>
            <w:bottom w:val="none" w:sz="0" w:space="0" w:color="auto"/>
            <w:right w:val="none" w:sz="0" w:space="0" w:color="auto"/>
          </w:divBdr>
        </w:div>
      </w:divsChild>
    </w:div>
    <w:div w:id="218244545">
      <w:bodyDiv w:val="1"/>
      <w:marLeft w:val="0"/>
      <w:marRight w:val="0"/>
      <w:marTop w:val="0"/>
      <w:marBottom w:val="0"/>
      <w:divBdr>
        <w:top w:val="none" w:sz="0" w:space="0" w:color="auto"/>
        <w:left w:val="none" w:sz="0" w:space="0" w:color="auto"/>
        <w:bottom w:val="none" w:sz="0" w:space="0" w:color="auto"/>
        <w:right w:val="none" w:sz="0" w:space="0" w:color="auto"/>
      </w:divBdr>
      <w:divsChild>
        <w:div w:id="1759986119">
          <w:marLeft w:val="0"/>
          <w:marRight w:val="0"/>
          <w:marTop w:val="0"/>
          <w:marBottom w:val="0"/>
          <w:divBdr>
            <w:top w:val="none" w:sz="0" w:space="0" w:color="auto"/>
            <w:left w:val="none" w:sz="0" w:space="0" w:color="auto"/>
            <w:bottom w:val="none" w:sz="0" w:space="0" w:color="auto"/>
            <w:right w:val="none" w:sz="0" w:space="0" w:color="auto"/>
          </w:divBdr>
        </w:div>
      </w:divsChild>
    </w:div>
    <w:div w:id="306279626">
      <w:bodyDiv w:val="1"/>
      <w:marLeft w:val="0"/>
      <w:marRight w:val="0"/>
      <w:marTop w:val="0"/>
      <w:marBottom w:val="0"/>
      <w:divBdr>
        <w:top w:val="none" w:sz="0" w:space="0" w:color="auto"/>
        <w:left w:val="none" w:sz="0" w:space="0" w:color="auto"/>
        <w:bottom w:val="none" w:sz="0" w:space="0" w:color="auto"/>
        <w:right w:val="none" w:sz="0" w:space="0" w:color="auto"/>
      </w:divBdr>
      <w:divsChild>
        <w:div w:id="86850131">
          <w:marLeft w:val="0"/>
          <w:marRight w:val="0"/>
          <w:marTop w:val="0"/>
          <w:marBottom w:val="0"/>
          <w:divBdr>
            <w:top w:val="none" w:sz="0" w:space="0" w:color="auto"/>
            <w:left w:val="none" w:sz="0" w:space="0" w:color="auto"/>
            <w:bottom w:val="none" w:sz="0" w:space="0" w:color="auto"/>
            <w:right w:val="none" w:sz="0" w:space="0" w:color="auto"/>
          </w:divBdr>
        </w:div>
      </w:divsChild>
    </w:div>
    <w:div w:id="325400986">
      <w:bodyDiv w:val="1"/>
      <w:marLeft w:val="0"/>
      <w:marRight w:val="0"/>
      <w:marTop w:val="0"/>
      <w:marBottom w:val="0"/>
      <w:divBdr>
        <w:top w:val="none" w:sz="0" w:space="0" w:color="auto"/>
        <w:left w:val="none" w:sz="0" w:space="0" w:color="auto"/>
        <w:bottom w:val="none" w:sz="0" w:space="0" w:color="auto"/>
        <w:right w:val="none" w:sz="0" w:space="0" w:color="auto"/>
      </w:divBdr>
      <w:divsChild>
        <w:div w:id="2015302754">
          <w:marLeft w:val="0"/>
          <w:marRight w:val="0"/>
          <w:marTop w:val="0"/>
          <w:marBottom w:val="0"/>
          <w:divBdr>
            <w:top w:val="none" w:sz="0" w:space="0" w:color="auto"/>
            <w:left w:val="none" w:sz="0" w:space="0" w:color="auto"/>
            <w:bottom w:val="none" w:sz="0" w:space="0" w:color="auto"/>
            <w:right w:val="none" w:sz="0" w:space="0" w:color="auto"/>
          </w:divBdr>
        </w:div>
      </w:divsChild>
    </w:div>
    <w:div w:id="360134350">
      <w:bodyDiv w:val="1"/>
      <w:marLeft w:val="0"/>
      <w:marRight w:val="0"/>
      <w:marTop w:val="0"/>
      <w:marBottom w:val="0"/>
      <w:divBdr>
        <w:top w:val="none" w:sz="0" w:space="0" w:color="auto"/>
        <w:left w:val="none" w:sz="0" w:space="0" w:color="auto"/>
        <w:bottom w:val="none" w:sz="0" w:space="0" w:color="auto"/>
        <w:right w:val="none" w:sz="0" w:space="0" w:color="auto"/>
      </w:divBdr>
      <w:divsChild>
        <w:div w:id="1721439978">
          <w:marLeft w:val="0"/>
          <w:marRight w:val="0"/>
          <w:marTop w:val="0"/>
          <w:marBottom w:val="0"/>
          <w:divBdr>
            <w:top w:val="none" w:sz="0" w:space="0" w:color="auto"/>
            <w:left w:val="none" w:sz="0" w:space="0" w:color="auto"/>
            <w:bottom w:val="none" w:sz="0" w:space="0" w:color="auto"/>
            <w:right w:val="none" w:sz="0" w:space="0" w:color="auto"/>
          </w:divBdr>
        </w:div>
      </w:divsChild>
    </w:div>
    <w:div w:id="409084904">
      <w:bodyDiv w:val="1"/>
      <w:marLeft w:val="0"/>
      <w:marRight w:val="0"/>
      <w:marTop w:val="0"/>
      <w:marBottom w:val="0"/>
      <w:divBdr>
        <w:top w:val="none" w:sz="0" w:space="0" w:color="auto"/>
        <w:left w:val="none" w:sz="0" w:space="0" w:color="auto"/>
        <w:bottom w:val="none" w:sz="0" w:space="0" w:color="auto"/>
        <w:right w:val="none" w:sz="0" w:space="0" w:color="auto"/>
      </w:divBdr>
      <w:divsChild>
        <w:div w:id="298069740">
          <w:marLeft w:val="0"/>
          <w:marRight w:val="0"/>
          <w:marTop w:val="0"/>
          <w:marBottom w:val="0"/>
          <w:divBdr>
            <w:top w:val="none" w:sz="0" w:space="0" w:color="auto"/>
            <w:left w:val="none" w:sz="0" w:space="0" w:color="auto"/>
            <w:bottom w:val="none" w:sz="0" w:space="0" w:color="auto"/>
            <w:right w:val="none" w:sz="0" w:space="0" w:color="auto"/>
          </w:divBdr>
        </w:div>
      </w:divsChild>
    </w:div>
    <w:div w:id="438376292">
      <w:bodyDiv w:val="1"/>
      <w:marLeft w:val="0"/>
      <w:marRight w:val="0"/>
      <w:marTop w:val="0"/>
      <w:marBottom w:val="0"/>
      <w:divBdr>
        <w:top w:val="none" w:sz="0" w:space="0" w:color="auto"/>
        <w:left w:val="none" w:sz="0" w:space="0" w:color="auto"/>
        <w:bottom w:val="none" w:sz="0" w:space="0" w:color="auto"/>
        <w:right w:val="none" w:sz="0" w:space="0" w:color="auto"/>
      </w:divBdr>
      <w:divsChild>
        <w:div w:id="1322002439">
          <w:marLeft w:val="0"/>
          <w:marRight w:val="0"/>
          <w:marTop w:val="0"/>
          <w:marBottom w:val="0"/>
          <w:divBdr>
            <w:top w:val="none" w:sz="0" w:space="0" w:color="auto"/>
            <w:left w:val="none" w:sz="0" w:space="0" w:color="auto"/>
            <w:bottom w:val="none" w:sz="0" w:space="0" w:color="auto"/>
            <w:right w:val="none" w:sz="0" w:space="0" w:color="auto"/>
          </w:divBdr>
        </w:div>
      </w:divsChild>
    </w:div>
    <w:div w:id="448622775">
      <w:bodyDiv w:val="1"/>
      <w:marLeft w:val="0"/>
      <w:marRight w:val="0"/>
      <w:marTop w:val="0"/>
      <w:marBottom w:val="0"/>
      <w:divBdr>
        <w:top w:val="none" w:sz="0" w:space="0" w:color="auto"/>
        <w:left w:val="none" w:sz="0" w:space="0" w:color="auto"/>
        <w:bottom w:val="none" w:sz="0" w:space="0" w:color="auto"/>
        <w:right w:val="none" w:sz="0" w:space="0" w:color="auto"/>
      </w:divBdr>
      <w:divsChild>
        <w:div w:id="2091613840">
          <w:marLeft w:val="0"/>
          <w:marRight w:val="0"/>
          <w:marTop w:val="0"/>
          <w:marBottom w:val="0"/>
          <w:divBdr>
            <w:top w:val="none" w:sz="0" w:space="0" w:color="auto"/>
            <w:left w:val="none" w:sz="0" w:space="0" w:color="auto"/>
            <w:bottom w:val="none" w:sz="0" w:space="0" w:color="auto"/>
            <w:right w:val="none" w:sz="0" w:space="0" w:color="auto"/>
          </w:divBdr>
        </w:div>
      </w:divsChild>
    </w:div>
    <w:div w:id="672731920">
      <w:bodyDiv w:val="1"/>
      <w:marLeft w:val="0"/>
      <w:marRight w:val="0"/>
      <w:marTop w:val="0"/>
      <w:marBottom w:val="0"/>
      <w:divBdr>
        <w:top w:val="none" w:sz="0" w:space="0" w:color="auto"/>
        <w:left w:val="none" w:sz="0" w:space="0" w:color="auto"/>
        <w:bottom w:val="none" w:sz="0" w:space="0" w:color="auto"/>
        <w:right w:val="none" w:sz="0" w:space="0" w:color="auto"/>
      </w:divBdr>
      <w:divsChild>
        <w:div w:id="662247874">
          <w:marLeft w:val="0"/>
          <w:marRight w:val="0"/>
          <w:marTop w:val="0"/>
          <w:marBottom w:val="0"/>
          <w:divBdr>
            <w:top w:val="none" w:sz="0" w:space="0" w:color="auto"/>
            <w:left w:val="none" w:sz="0" w:space="0" w:color="auto"/>
            <w:bottom w:val="none" w:sz="0" w:space="0" w:color="auto"/>
            <w:right w:val="none" w:sz="0" w:space="0" w:color="auto"/>
          </w:divBdr>
        </w:div>
      </w:divsChild>
    </w:div>
    <w:div w:id="771243516">
      <w:bodyDiv w:val="1"/>
      <w:marLeft w:val="0"/>
      <w:marRight w:val="0"/>
      <w:marTop w:val="0"/>
      <w:marBottom w:val="0"/>
      <w:divBdr>
        <w:top w:val="none" w:sz="0" w:space="0" w:color="auto"/>
        <w:left w:val="none" w:sz="0" w:space="0" w:color="auto"/>
        <w:bottom w:val="none" w:sz="0" w:space="0" w:color="auto"/>
        <w:right w:val="none" w:sz="0" w:space="0" w:color="auto"/>
      </w:divBdr>
      <w:divsChild>
        <w:div w:id="634796007">
          <w:marLeft w:val="0"/>
          <w:marRight w:val="0"/>
          <w:marTop w:val="0"/>
          <w:marBottom w:val="0"/>
          <w:divBdr>
            <w:top w:val="none" w:sz="0" w:space="0" w:color="auto"/>
            <w:left w:val="none" w:sz="0" w:space="0" w:color="auto"/>
            <w:bottom w:val="none" w:sz="0" w:space="0" w:color="auto"/>
            <w:right w:val="none" w:sz="0" w:space="0" w:color="auto"/>
          </w:divBdr>
        </w:div>
      </w:divsChild>
    </w:div>
    <w:div w:id="800656887">
      <w:bodyDiv w:val="1"/>
      <w:marLeft w:val="0"/>
      <w:marRight w:val="0"/>
      <w:marTop w:val="0"/>
      <w:marBottom w:val="0"/>
      <w:divBdr>
        <w:top w:val="none" w:sz="0" w:space="0" w:color="auto"/>
        <w:left w:val="none" w:sz="0" w:space="0" w:color="auto"/>
        <w:bottom w:val="none" w:sz="0" w:space="0" w:color="auto"/>
        <w:right w:val="none" w:sz="0" w:space="0" w:color="auto"/>
      </w:divBdr>
      <w:divsChild>
        <w:div w:id="2094353678">
          <w:marLeft w:val="0"/>
          <w:marRight w:val="0"/>
          <w:marTop w:val="0"/>
          <w:marBottom w:val="0"/>
          <w:divBdr>
            <w:top w:val="none" w:sz="0" w:space="0" w:color="auto"/>
            <w:left w:val="none" w:sz="0" w:space="0" w:color="auto"/>
            <w:bottom w:val="none" w:sz="0" w:space="0" w:color="auto"/>
            <w:right w:val="none" w:sz="0" w:space="0" w:color="auto"/>
          </w:divBdr>
        </w:div>
      </w:divsChild>
    </w:div>
    <w:div w:id="847909207">
      <w:bodyDiv w:val="1"/>
      <w:marLeft w:val="0"/>
      <w:marRight w:val="0"/>
      <w:marTop w:val="0"/>
      <w:marBottom w:val="0"/>
      <w:divBdr>
        <w:top w:val="none" w:sz="0" w:space="0" w:color="auto"/>
        <w:left w:val="none" w:sz="0" w:space="0" w:color="auto"/>
        <w:bottom w:val="none" w:sz="0" w:space="0" w:color="auto"/>
        <w:right w:val="none" w:sz="0" w:space="0" w:color="auto"/>
      </w:divBdr>
      <w:divsChild>
        <w:div w:id="493031033">
          <w:marLeft w:val="0"/>
          <w:marRight w:val="0"/>
          <w:marTop w:val="0"/>
          <w:marBottom w:val="0"/>
          <w:divBdr>
            <w:top w:val="none" w:sz="0" w:space="0" w:color="auto"/>
            <w:left w:val="none" w:sz="0" w:space="0" w:color="auto"/>
            <w:bottom w:val="none" w:sz="0" w:space="0" w:color="auto"/>
            <w:right w:val="none" w:sz="0" w:space="0" w:color="auto"/>
          </w:divBdr>
        </w:div>
      </w:divsChild>
    </w:div>
    <w:div w:id="1149244809">
      <w:bodyDiv w:val="1"/>
      <w:marLeft w:val="0"/>
      <w:marRight w:val="0"/>
      <w:marTop w:val="0"/>
      <w:marBottom w:val="0"/>
      <w:divBdr>
        <w:top w:val="none" w:sz="0" w:space="0" w:color="auto"/>
        <w:left w:val="none" w:sz="0" w:space="0" w:color="auto"/>
        <w:bottom w:val="none" w:sz="0" w:space="0" w:color="auto"/>
        <w:right w:val="none" w:sz="0" w:space="0" w:color="auto"/>
      </w:divBdr>
      <w:divsChild>
        <w:div w:id="644504014">
          <w:marLeft w:val="0"/>
          <w:marRight w:val="0"/>
          <w:marTop w:val="0"/>
          <w:marBottom w:val="0"/>
          <w:divBdr>
            <w:top w:val="none" w:sz="0" w:space="0" w:color="auto"/>
            <w:left w:val="none" w:sz="0" w:space="0" w:color="auto"/>
            <w:bottom w:val="none" w:sz="0" w:space="0" w:color="auto"/>
            <w:right w:val="none" w:sz="0" w:space="0" w:color="auto"/>
          </w:divBdr>
        </w:div>
      </w:divsChild>
    </w:div>
    <w:div w:id="1231311962">
      <w:bodyDiv w:val="1"/>
      <w:marLeft w:val="0"/>
      <w:marRight w:val="0"/>
      <w:marTop w:val="0"/>
      <w:marBottom w:val="0"/>
      <w:divBdr>
        <w:top w:val="none" w:sz="0" w:space="0" w:color="auto"/>
        <w:left w:val="none" w:sz="0" w:space="0" w:color="auto"/>
        <w:bottom w:val="none" w:sz="0" w:space="0" w:color="auto"/>
        <w:right w:val="none" w:sz="0" w:space="0" w:color="auto"/>
      </w:divBdr>
    </w:div>
    <w:div w:id="1344241442">
      <w:bodyDiv w:val="1"/>
      <w:marLeft w:val="0"/>
      <w:marRight w:val="0"/>
      <w:marTop w:val="0"/>
      <w:marBottom w:val="0"/>
      <w:divBdr>
        <w:top w:val="none" w:sz="0" w:space="0" w:color="auto"/>
        <w:left w:val="none" w:sz="0" w:space="0" w:color="auto"/>
        <w:bottom w:val="none" w:sz="0" w:space="0" w:color="auto"/>
        <w:right w:val="none" w:sz="0" w:space="0" w:color="auto"/>
      </w:divBdr>
      <w:divsChild>
        <w:div w:id="1351174932">
          <w:marLeft w:val="0"/>
          <w:marRight w:val="0"/>
          <w:marTop w:val="0"/>
          <w:marBottom w:val="0"/>
          <w:divBdr>
            <w:top w:val="none" w:sz="0" w:space="0" w:color="auto"/>
            <w:left w:val="none" w:sz="0" w:space="0" w:color="auto"/>
            <w:bottom w:val="none" w:sz="0" w:space="0" w:color="auto"/>
            <w:right w:val="none" w:sz="0" w:space="0" w:color="auto"/>
          </w:divBdr>
        </w:div>
      </w:divsChild>
    </w:div>
    <w:div w:id="1362709533">
      <w:bodyDiv w:val="1"/>
      <w:marLeft w:val="0"/>
      <w:marRight w:val="0"/>
      <w:marTop w:val="0"/>
      <w:marBottom w:val="0"/>
      <w:divBdr>
        <w:top w:val="none" w:sz="0" w:space="0" w:color="auto"/>
        <w:left w:val="none" w:sz="0" w:space="0" w:color="auto"/>
        <w:bottom w:val="none" w:sz="0" w:space="0" w:color="auto"/>
        <w:right w:val="none" w:sz="0" w:space="0" w:color="auto"/>
      </w:divBdr>
      <w:divsChild>
        <w:div w:id="1238246788">
          <w:marLeft w:val="0"/>
          <w:marRight w:val="0"/>
          <w:marTop w:val="0"/>
          <w:marBottom w:val="0"/>
          <w:divBdr>
            <w:top w:val="none" w:sz="0" w:space="0" w:color="auto"/>
            <w:left w:val="none" w:sz="0" w:space="0" w:color="auto"/>
            <w:bottom w:val="none" w:sz="0" w:space="0" w:color="auto"/>
            <w:right w:val="none" w:sz="0" w:space="0" w:color="auto"/>
          </w:divBdr>
        </w:div>
      </w:divsChild>
    </w:div>
    <w:div w:id="1541239626">
      <w:bodyDiv w:val="1"/>
      <w:marLeft w:val="0"/>
      <w:marRight w:val="0"/>
      <w:marTop w:val="0"/>
      <w:marBottom w:val="0"/>
      <w:divBdr>
        <w:top w:val="none" w:sz="0" w:space="0" w:color="auto"/>
        <w:left w:val="none" w:sz="0" w:space="0" w:color="auto"/>
        <w:bottom w:val="none" w:sz="0" w:space="0" w:color="auto"/>
        <w:right w:val="none" w:sz="0" w:space="0" w:color="auto"/>
      </w:divBdr>
      <w:divsChild>
        <w:div w:id="1115901910">
          <w:marLeft w:val="0"/>
          <w:marRight w:val="0"/>
          <w:marTop w:val="0"/>
          <w:marBottom w:val="0"/>
          <w:divBdr>
            <w:top w:val="none" w:sz="0" w:space="0" w:color="auto"/>
            <w:left w:val="none" w:sz="0" w:space="0" w:color="auto"/>
            <w:bottom w:val="none" w:sz="0" w:space="0" w:color="auto"/>
            <w:right w:val="none" w:sz="0" w:space="0" w:color="auto"/>
          </w:divBdr>
        </w:div>
      </w:divsChild>
    </w:div>
    <w:div w:id="1566797221">
      <w:bodyDiv w:val="1"/>
      <w:marLeft w:val="0"/>
      <w:marRight w:val="0"/>
      <w:marTop w:val="0"/>
      <w:marBottom w:val="0"/>
      <w:divBdr>
        <w:top w:val="none" w:sz="0" w:space="0" w:color="auto"/>
        <w:left w:val="none" w:sz="0" w:space="0" w:color="auto"/>
        <w:bottom w:val="none" w:sz="0" w:space="0" w:color="auto"/>
        <w:right w:val="none" w:sz="0" w:space="0" w:color="auto"/>
      </w:divBdr>
      <w:divsChild>
        <w:div w:id="583028480">
          <w:marLeft w:val="0"/>
          <w:marRight w:val="0"/>
          <w:marTop w:val="0"/>
          <w:marBottom w:val="0"/>
          <w:divBdr>
            <w:top w:val="none" w:sz="0" w:space="0" w:color="auto"/>
            <w:left w:val="none" w:sz="0" w:space="0" w:color="auto"/>
            <w:bottom w:val="none" w:sz="0" w:space="0" w:color="auto"/>
            <w:right w:val="none" w:sz="0" w:space="0" w:color="auto"/>
          </w:divBdr>
        </w:div>
      </w:divsChild>
    </w:div>
    <w:div w:id="1812206197">
      <w:bodyDiv w:val="1"/>
      <w:marLeft w:val="0"/>
      <w:marRight w:val="0"/>
      <w:marTop w:val="0"/>
      <w:marBottom w:val="0"/>
      <w:divBdr>
        <w:top w:val="none" w:sz="0" w:space="0" w:color="auto"/>
        <w:left w:val="none" w:sz="0" w:space="0" w:color="auto"/>
        <w:bottom w:val="none" w:sz="0" w:space="0" w:color="auto"/>
        <w:right w:val="none" w:sz="0" w:space="0" w:color="auto"/>
      </w:divBdr>
      <w:divsChild>
        <w:div w:id="770509197">
          <w:marLeft w:val="0"/>
          <w:marRight w:val="0"/>
          <w:marTop w:val="0"/>
          <w:marBottom w:val="0"/>
          <w:divBdr>
            <w:top w:val="none" w:sz="0" w:space="0" w:color="auto"/>
            <w:left w:val="none" w:sz="0" w:space="0" w:color="auto"/>
            <w:bottom w:val="none" w:sz="0" w:space="0" w:color="auto"/>
            <w:right w:val="none" w:sz="0" w:space="0" w:color="auto"/>
          </w:divBdr>
        </w:div>
      </w:divsChild>
    </w:div>
    <w:div w:id="1820075666">
      <w:bodyDiv w:val="1"/>
      <w:marLeft w:val="0"/>
      <w:marRight w:val="0"/>
      <w:marTop w:val="0"/>
      <w:marBottom w:val="0"/>
      <w:divBdr>
        <w:top w:val="none" w:sz="0" w:space="0" w:color="auto"/>
        <w:left w:val="none" w:sz="0" w:space="0" w:color="auto"/>
        <w:bottom w:val="none" w:sz="0" w:space="0" w:color="auto"/>
        <w:right w:val="none" w:sz="0" w:space="0" w:color="auto"/>
      </w:divBdr>
      <w:divsChild>
        <w:div w:id="2092433547">
          <w:marLeft w:val="0"/>
          <w:marRight w:val="0"/>
          <w:marTop w:val="0"/>
          <w:marBottom w:val="0"/>
          <w:divBdr>
            <w:top w:val="none" w:sz="0" w:space="0" w:color="auto"/>
            <w:left w:val="none" w:sz="0" w:space="0" w:color="auto"/>
            <w:bottom w:val="none" w:sz="0" w:space="0" w:color="auto"/>
            <w:right w:val="none" w:sz="0" w:space="0" w:color="auto"/>
          </w:divBdr>
        </w:div>
      </w:divsChild>
    </w:div>
    <w:div w:id="1853957267">
      <w:bodyDiv w:val="1"/>
      <w:marLeft w:val="0"/>
      <w:marRight w:val="0"/>
      <w:marTop w:val="0"/>
      <w:marBottom w:val="0"/>
      <w:divBdr>
        <w:top w:val="none" w:sz="0" w:space="0" w:color="auto"/>
        <w:left w:val="none" w:sz="0" w:space="0" w:color="auto"/>
        <w:bottom w:val="none" w:sz="0" w:space="0" w:color="auto"/>
        <w:right w:val="none" w:sz="0" w:space="0" w:color="auto"/>
      </w:divBdr>
      <w:divsChild>
        <w:div w:id="1214075936">
          <w:marLeft w:val="0"/>
          <w:marRight w:val="0"/>
          <w:marTop w:val="0"/>
          <w:marBottom w:val="0"/>
          <w:divBdr>
            <w:top w:val="none" w:sz="0" w:space="0" w:color="auto"/>
            <w:left w:val="none" w:sz="0" w:space="0" w:color="auto"/>
            <w:bottom w:val="none" w:sz="0" w:space="0" w:color="auto"/>
            <w:right w:val="none" w:sz="0" w:space="0" w:color="auto"/>
          </w:divBdr>
        </w:div>
      </w:divsChild>
    </w:div>
    <w:div w:id="1912808746">
      <w:bodyDiv w:val="1"/>
      <w:marLeft w:val="0"/>
      <w:marRight w:val="0"/>
      <w:marTop w:val="0"/>
      <w:marBottom w:val="0"/>
      <w:divBdr>
        <w:top w:val="none" w:sz="0" w:space="0" w:color="auto"/>
        <w:left w:val="none" w:sz="0" w:space="0" w:color="auto"/>
        <w:bottom w:val="none" w:sz="0" w:space="0" w:color="auto"/>
        <w:right w:val="none" w:sz="0" w:space="0" w:color="auto"/>
      </w:divBdr>
      <w:divsChild>
        <w:div w:id="1924800934">
          <w:marLeft w:val="0"/>
          <w:marRight w:val="0"/>
          <w:marTop w:val="0"/>
          <w:marBottom w:val="0"/>
          <w:divBdr>
            <w:top w:val="none" w:sz="0" w:space="0" w:color="auto"/>
            <w:left w:val="none" w:sz="0" w:space="0" w:color="auto"/>
            <w:bottom w:val="none" w:sz="0" w:space="0" w:color="auto"/>
            <w:right w:val="none" w:sz="0" w:space="0" w:color="auto"/>
          </w:divBdr>
        </w:div>
      </w:divsChild>
    </w:div>
    <w:div w:id="1952472397">
      <w:bodyDiv w:val="1"/>
      <w:marLeft w:val="0"/>
      <w:marRight w:val="0"/>
      <w:marTop w:val="0"/>
      <w:marBottom w:val="0"/>
      <w:divBdr>
        <w:top w:val="none" w:sz="0" w:space="0" w:color="auto"/>
        <w:left w:val="none" w:sz="0" w:space="0" w:color="auto"/>
        <w:bottom w:val="none" w:sz="0" w:space="0" w:color="auto"/>
        <w:right w:val="none" w:sz="0" w:space="0" w:color="auto"/>
      </w:divBdr>
      <w:divsChild>
        <w:div w:id="410741090">
          <w:marLeft w:val="0"/>
          <w:marRight w:val="0"/>
          <w:marTop w:val="0"/>
          <w:marBottom w:val="0"/>
          <w:divBdr>
            <w:top w:val="none" w:sz="0" w:space="0" w:color="auto"/>
            <w:left w:val="none" w:sz="0" w:space="0" w:color="auto"/>
            <w:bottom w:val="none" w:sz="0" w:space="0" w:color="auto"/>
            <w:right w:val="none" w:sz="0" w:space="0" w:color="auto"/>
          </w:divBdr>
        </w:div>
      </w:divsChild>
    </w:div>
    <w:div w:id="2094738141">
      <w:bodyDiv w:val="1"/>
      <w:marLeft w:val="0"/>
      <w:marRight w:val="0"/>
      <w:marTop w:val="0"/>
      <w:marBottom w:val="0"/>
      <w:divBdr>
        <w:top w:val="none" w:sz="0" w:space="0" w:color="auto"/>
        <w:left w:val="none" w:sz="0" w:space="0" w:color="auto"/>
        <w:bottom w:val="none" w:sz="0" w:space="0" w:color="auto"/>
        <w:right w:val="none" w:sz="0" w:space="0" w:color="auto"/>
      </w:divBdr>
      <w:divsChild>
        <w:div w:id="1349025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oleObject" Target="embeddings/Microsoft_Visio_2003-2010_Drawing1.vsd"/><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emf"/><Relationship Id="rId25" Type="http://schemas.openxmlformats.org/officeDocument/2006/relationships/image" Target="media/image8.png"/><Relationship Id="rId33"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oleObject" Target="embeddings/Microsoft_Visio_2003-2010_Drawing.vsd"/><Relationship Id="rId20" Type="http://schemas.openxmlformats.org/officeDocument/2006/relationships/package" Target="embeddings/Microsoft_Visio___.vsdx"/><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3.emf"/><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280CAF-DD2B-46BE-B535-1D51B4DEC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1566</Words>
  <Characters>8931</Characters>
  <Application>Microsoft Office Word</Application>
  <DocSecurity>0</DocSecurity>
  <Lines>74</Lines>
  <Paragraphs>20</Paragraphs>
  <ScaleCrop>false</ScaleCrop>
  <Company>微软中国</Company>
  <LinksUpToDate>false</LinksUpToDate>
  <CharactersWithSpaces>10477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Hasee</dc:creator>
  <cp:lastModifiedBy>Administrator</cp:lastModifiedBy>
  <cp:revision>5</cp:revision>
  <dcterms:created xsi:type="dcterms:W3CDTF">2019-10-23T07:22:00Z</dcterms:created>
  <dcterms:modified xsi:type="dcterms:W3CDTF">2025-12-14T16:26:00Z</dcterms:modified>
</cp:coreProperties>
</file>